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00D3" w14:textId="4D84E358" w:rsidR="004A640F" w:rsidRDefault="003D52D6">
      <w:pPr>
        <w:spacing w:before="1" w:line="120" w:lineRule="exact"/>
        <w:rPr>
          <w:sz w:val="13"/>
          <w:szCs w:val="13"/>
        </w:rPr>
      </w:pPr>
      <w:r>
        <w:rPr>
          <w:noProof/>
        </w:rPr>
        <w:drawing>
          <wp:anchor distT="0" distB="0" distL="114300" distR="114300" simplePos="0" relativeHeight="251660800" behindDoc="0" locked="0" layoutInCell="1" allowOverlap="1" wp14:anchorId="6940FDAD" wp14:editId="11224975">
            <wp:simplePos x="0" y="0"/>
            <wp:positionH relativeFrom="column">
              <wp:posOffset>114300</wp:posOffset>
            </wp:positionH>
            <wp:positionV relativeFrom="paragraph">
              <wp:posOffset>635</wp:posOffset>
            </wp:positionV>
            <wp:extent cx="1950889" cy="804742"/>
            <wp:effectExtent l="0" t="0" r="0" b="0"/>
            <wp:wrapNone/>
            <wp:docPr id="322344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44685" name="Picture 322344685"/>
                    <pic:cNvPicPr/>
                  </pic:nvPicPr>
                  <pic:blipFill>
                    <a:blip r:embed="rId8">
                      <a:extLst>
                        <a:ext uri="{28A0092B-C50C-407E-A947-70E740481C1C}">
                          <a14:useLocalDpi xmlns:a14="http://schemas.microsoft.com/office/drawing/2010/main" val="0"/>
                        </a:ext>
                      </a:extLst>
                    </a:blip>
                    <a:stretch>
                      <a:fillRect/>
                    </a:stretch>
                  </pic:blipFill>
                  <pic:spPr>
                    <a:xfrm>
                      <a:off x="0" y="0"/>
                      <a:ext cx="1950889" cy="804742"/>
                    </a:xfrm>
                    <a:prstGeom prst="rect">
                      <a:avLst/>
                    </a:prstGeom>
                  </pic:spPr>
                </pic:pic>
              </a:graphicData>
            </a:graphic>
          </wp:anchor>
        </w:drawing>
      </w:r>
    </w:p>
    <w:p w14:paraId="1BB66F47" w14:textId="77777777" w:rsidR="004A640F" w:rsidRDefault="004A640F">
      <w:pPr>
        <w:spacing w:line="200" w:lineRule="exact"/>
      </w:pPr>
    </w:p>
    <w:p w14:paraId="40D7BB5A" w14:textId="6F9F8CBF" w:rsidR="004A640F" w:rsidRDefault="004A640F">
      <w:pPr>
        <w:spacing w:line="200" w:lineRule="exact"/>
      </w:pPr>
    </w:p>
    <w:tbl>
      <w:tblPr>
        <w:tblpPr w:leftFromText="180" w:rightFromText="180" w:vertAnchor="text" w:horzAnchor="page" w:tblpX="6425" w:tblpY="-68"/>
        <w:tblW w:w="0" w:type="auto"/>
        <w:shd w:val="clear" w:color="auto" w:fill="E6E6E6"/>
        <w:tblLook w:val="01E0" w:firstRow="1" w:lastRow="1" w:firstColumn="1" w:lastColumn="1" w:noHBand="0" w:noVBand="0"/>
      </w:tblPr>
      <w:tblGrid>
        <w:gridCol w:w="2178"/>
        <w:gridCol w:w="2970"/>
      </w:tblGrid>
      <w:tr w:rsidR="008D79DC" w:rsidRPr="001A2F85" w14:paraId="790FB4FD" w14:textId="77777777" w:rsidTr="00BE1CD8">
        <w:trPr>
          <w:trHeight w:val="288"/>
        </w:trPr>
        <w:tc>
          <w:tcPr>
            <w:tcW w:w="2178" w:type="dxa"/>
            <w:tcBorders>
              <w:right w:val="single" w:sz="4" w:space="0" w:color="auto"/>
            </w:tcBorders>
            <w:shd w:val="clear" w:color="auto" w:fill="000000"/>
            <w:vAlign w:val="center"/>
          </w:tcPr>
          <w:p w14:paraId="017E1285" w14:textId="77777777" w:rsidR="008D79DC" w:rsidRPr="001A2F85" w:rsidRDefault="008D79DC" w:rsidP="00BE1CD8">
            <w:pPr>
              <w:jc w:val="right"/>
              <w:rPr>
                <w:rFonts w:ascii="Calibri" w:hAnsi="Calibri" w:cs="Arial"/>
                <w:b/>
              </w:rPr>
            </w:pPr>
            <w:r w:rsidRPr="001A2F85">
              <w:rPr>
                <w:rFonts w:ascii="Calibri" w:hAnsi="Calibri" w:cs="Arial"/>
                <w:b/>
              </w:rPr>
              <w:t>SITE ASSIGNMENT:</w:t>
            </w:r>
          </w:p>
        </w:tc>
        <w:tc>
          <w:tcPr>
            <w:tcW w:w="2970" w:type="dxa"/>
            <w:tcBorders>
              <w:top w:val="single" w:sz="4" w:space="0" w:color="auto"/>
              <w:left w:val="single" w:sz="4" w:space="0" w:color="auto"/>
              <w:bottom w:val="single" w:sz="6" w:space="0" w:color="auto"/>
              <w:right w:val="single" w:sz="4" w:space="0" w:color="auto"/>
            </w:tcBorders>
            <w:shd w:val="clear" w:color="auto" w:fill="FFFFFF"/>
            <w:vAlign w:val="center"/>
          </w:tcPr>
          <w:p w14:paraId="5C991D8E" w14:textId="30DC0C12" w:rsidR="008D79DC" w:rsidRPr="001A2F85" w:rsidRDefault="001C2AAB" w:rsidP="00BE1CD8">
            <w:pPr>
              <w:jc w:val="center"/>
              <w:rPr>
                <w:rFonts w:ascii="Calibri" w:hAnsi="Calibri" w:cs="Arial"/>
              </w:rPr>
            </w:pPr>
            <w:r>
              <w:rPr>
                <w:rFonts w:ascii="Calibri" w:hAnsi="Calibri" w:cs="Arial"/>
              </w:rPr>
              <w:t>Mapleshade</w:t>
            </w:r>
          </w:p>
        </w:tc>
      </w:tr>
      <w:tr w:rsidR="008D79DC" w:rsidRPr="001A2F85" w14:paraId="3D952D97" w14:textId="77777777" w:rsidTr="00BE1CD8">
        <w:trPr>
          <w:trHeight w:val="288"/>
        </w:trPr>
        <w:tc>
          <w:tcPr>
            <w:tcW w:w="2178" w:type="dxa"/>
            <w:tcBorders>
              <w:right w:val="single" w:sz="4" w:space="0" w:color="auto"/>
            </w:tcBorders>
            <w:shd w:val="clear" w:color="auto" w:fill="000000"/>
            <w:vAlign w:val="center"/>
          </w:tcPr>
          <w:p w14:paraId="6A9F427F" w14:textId="77777777" w:rsidR="008D79DC" w:rsidRPr="001A2F85" w:rsidRDefault="008D79DC" w:rsidP="00BE1CD8">
            <w:pPr>
              <w:jc w:val="right"/>
              <w:rPr>
                <w:rFonts w:ascii="Calibri" w:hAnsi="Calibri" w:cs="Arial"/>
                <w:b/>
              </w:rPr>
            </w:pPr>
            <w:r w:rsidRPr="001A2F85">
              <w:rPr>
                <w:rFonts w:ascii="Calibri" w:hAnsi="Calibri" w:cs="Arial"/>
                <w:b/>
              </w:rPr>
              <w:t>ACCOUNT NUMBER:</w:t>
            </w:r>
          </w:p>
        </w:tc>
        <w:tc>
          <w:tcPr>
            <w:tcW w:w="2970" w:type="dxa"/>
            <w:tcBorders>
              <w:top w:val="single" w:sz="6" w:space="0" w:color="auto"/>
              <w:left w:val="single" w:sz="4" w:space="0" w:color="auto"/>
              <w:bottom w:val="single" w:sz="6" w:space="0" w:color="auto"/>
              <w:right w:val="single" w:sz="4" w:space="0" w:color="auto"/>
            </w:tcBorders>
            <w:shd w:val="clear" w:color="auto" w:fill="FFFFFF"/>
            <w:vAlign w:val="center"/>
          </w:tcPr>
          <w:p w14:paraId="7AC6F440" w14:textId="77777777" w:rsidR="008D79DC" w:rsidRPr="001A2F85" w:rsidRDefault="008D79DC" w:rsidP="00BE1CD8">
            <w:pPr>
              <w:jc w:val="center"/>
              <w:rPr>
                <w:rFonts w:ascii="Calibri" w:hAnsi="Calibri" w:cs="Arial"/>
              </w:rPr>
            </w:pPr>
            <w:r w:rsidRPr="008F09F4">
              <w:rPr>
                <w:rFonts w:ascii="Calibri" w:hAnsi="Calibri" w:cs="Arial"/>
              </w:rPr>
              <w:fldChar w:fldCharType="begin">
                <w:ffData>
                  <w:name w:val="Text29"/>
                  <w:enabled/>
                  <w:calcOnExit w:val="0"/>
                  <w:textInput/>
                </w:ffData>
              </w:fldChar>
            </w:r>
            <w:r w:rsidRPr="008F09F4">
              <w:rPr>
                <w:rFonts w:ascii="Calibri" w:hAnsi="Calibri" w:cs="Arial"/>
              </w:rPr>
              <w:instrText xml:space="preserve"> FORMTEXT </w:instrText>
            </w:r>
            <w:r w:rsidRPr="008F09F4">
              <w:rPr>
                <w:rFonts w:ascii="Calibri" w:hAnsi="Calibri" w:cs="Arial"/>
              </w:rPr>
            </w:r>
            <w:r w:rsidRPr="008F09F4">
              <w:rPr>
                <w:rFonts w:ascii="Calibri" w:hAnsi="Calibri" w:cs="Arial"/>
              </w:rPr>
              <w:fldChar w:fldCharType="separate"/>
            </w:r>
            <w:r w:rsidRPr="008F09F4">
              <w:rPr>
                <w:rFonts w:ascii="Calibri" w:hAnsi="Calibri" w:cs="Arial"/>
                <w:noProof/>
              </w:rPr>
              <w:t> </w:t>
            </w:r>
            <w:r w:rsidRPr="008F09F4">
              <w:rPr>
                <w:rFonts w:ascii="Calibri" w:hAnsi="Calibri" w:cs="Arial"/>
                <w:noProof/>
              </w:rPr>
              <w:t> </w:t>
            </w:r>
            <w:r w:rsidRPr="008F09F4">
              <w:rPr>
                <w:rFonts w:ascii="Calibri" w:hAnsi="Calibri" w:cs="Arial"/>
                <w:noProof/>
              </w:rPr>
              <w:t> </w:t>
            </w:r>
            <w:r w:rsidRPr="008F09F4">
              <w:rPr>
                <w:rFonts w:ascii="Calibri" w:hAnsi="Calibri" w:cs="Arial"/>
                <w:noProof/>
              </w:rPr>
              <w:t> </w:t>
            </w:r>
            <w:r w:rsidRPr="008F09F4">
              <w:rPr>
                <w:rFonts w:ascii="Calibri" w:hAnsi="Calibri" w:cs="Arial"/>
                <w:noProof/>
              </w:rPr>
              <w:t> </w:t>
            </w:r>
            <w:r w:rsidRPr="008F09F4">
              <w:rPr>
                <w:rFonts w:ascii="Calibri" w:hAnsi="Calibri" w:cs="Arial"/>
              </w:rPr>
              <w:fldChar w:fldCharType="end"/>
            </w:r>
          </w:p>
        </w:tc>
      </w:tr>
      <w:tr w:rsidR="008D79DC" w:rsidRPr="001A2F85" w14:paraId="0B8CE324" w14:textId="77777777" w:rsidTr="00BE1CD8">
        <w:trPr>
          <w:trHeight w:val="288"/>
        </w:trPr>
        <w:tc>
          <w:tcPr>
            <w:tcW w:w="2178" w:type="dxa"/>
            <w:tcBorders>
              <w:right w:val="single" w:sz="4" w:space="0" w:color="auto"/>
            </w:tcBorders>
            <w:shd w:val="clear" w:color="auto" w:fill="000000"/>
            <w:vAlign w:val="center"/>
          </w:tcPr>
          <w:p w14:paraId="1F02DAE4" w14:textId="77777777" w:rsidR="008D79DC" w:rsidRPr="001A2F85" w:rsidRDefault="008D79DC" w:rsidP="00BE1CD8">
            <w:pPr>
              <w:jc w:val="right"/>
              <w:rPr>
                <w:rFonts w:ascii="Calibri" w:hAnsi="Calibri" w:cs="Arial"/>
                <w:b/>
              </w:rPr>
            </w:pPr>
            <w:r w:rsidRPr="001A2F85">
              <w:rPr>
                <w:rFonts w:ascii="Calibri" w:hAnsi="Calibri" w:cs="Arial"/>
                <w:b/>
              </w:rPr>
              <w:t>AGREEMENT DATE:</w:t>
            </w:r>
          </w:p>
        </w:tc>
        <w:tc>
          <w:tcPr>
            <w:tcW w:w="2970" w:type="dxa"/>
            <w:tcBorders>
              <w:top w:val="single" w:sz="6" w:space="0" w:color="auto"/>
              <w:left w:val="single" w:sz="4" w:space="0" w:color="auto"/>
              <w:bottom w:val="single" w:sz="6" w:space="0" w:color="auto"/>
              <w:right w:val="single" w:sz="4" w:space="0" w:color="auto"/>
            </w:tcBorders>
            <w:shd w:val="clear" w:color="auto" w:fill="FFFFFF"/>
            <w:vAlign w:val="center"/>
          </w:tcPr>
          <w:p w14:paraId="4B9418EC" w14:textId="07DDA082" w:rsidR="008D79DC" w:rsidRPr="001A2F85" w:rsidRDefault="001C2AAB" w:rsidP="00BE1CD8">
            <w:pPr>
              <w:jc w:val="center"/>
              <w:rPr>
                <w:rFonts w:ascii="Calibri" w:hAnsi="Calibri" w:cs="Arial"/>
              </w:rPr>
            </w:pPr>
            <w:r>
              <w:rPr>
                <w:rFonts w:ascii="Calibri" w:hAnsi="Calibri" w:cs="Arial"/>
              </w:rPr>
              <w:t>11/6/2025</w:t>
            </w:r>
          </w:p>
        </w:tc>
      </w:tr>
      <w:tr w:rsidR="008D79DC" w:rsidRPr="001A2F85" w14:paraId="61C5BFCF" w14:textId="77777777" w:rsidTr="00BE1CD8">
        <w:trPr>
          <w:trHeight w:val="288"/>
        </w:trPr>
        <w:tc>
          <w:tcPr>
            <w:tcW w:w="2178" w:type="dxa"/>
            <w:tcBorders>
              <w:right w:val="single" w:sz="4" w:space="0" w:color="auto"/>
            </w:tcBorders>
            <w:shd w:val="clear" w:color="auto" w:fill="000000"/>
            <w:vAlign w:val="center"/>
          </w:tcPr>
          <w:p w14:paraId="36F2818B" w14:textId="77777777" w:rsidR="008D79DC" w:rsidRPr="001A2F85" w:rsidRDefault="008D79DC" w:rsidP="00BE1CD8">
            <w:pPr>
              <w:jc w:val="right"/>
              <w:rPr>
                <w:rFonts w:ascii="Calibri" w:hAnsi="Calibri" w:cs="Arial"/>
                <w:b/>
              </w:rPr>
            </w:pPr>
            <w:r w:rsidRPr="001A2F85">
              <w:rPr>
                <w:rFonts w:ascii="Calibri" w:hAnsi="Calibri" w:cs="Arial"/>
                <w:b/>
              </w:rPr>
              <w:t>START DATE:</w:t>
            </w:r>
          </w:p>
        </w:tc>
        <w:tc>
          <w:tcPr>
            <w:tcW w:w="2970" w:type="dxa"/>
            <w:tcBorders>
              <w:top w:val="single" w:sz="6" w:space="0" w:color="auto"/>
              <w:left w:val="single" w:sz="4" w:space="0" w:color="auto"/>
              <w:bottom w:val="single" w:sz="6" w:space="0" w:color="auto"/>
              <w:right w:val="single" w:sz="4" w:space="0" w:color="auto"/>
            </w:tcBorders>
            <w:shd w:val="clear" w:color="auto" w:fill="FFFFFF"/>
            <w:vAlign w:val="center"/>
          </w:tcPr>
          <w:p w14:paraId="10608472" w14:textId="77777777" w:rsidR="008D79DC" w:rsidRPr="001A2F85" w:rsidRDefault="008D79DC" w:rsidP="00BE1CD8">
            <w:pPr>
              <w:jc w:val="center"/>
              <w:rPr>
                <w:rFonts w:ascii="Calibri" w:hAnsi="Calibri" w:cs="Arial"/>
              </w:rPr>
            </w:pPr>
            <w:r w:rsidRPr="008F09F4">
              <w:rPr>
                <w:rFonts w:ascii="Calibri" w:hAnsi="Calibri" w:cs="Arial"/>
              </w:rPr>
              <w:fldChar w:fldCharType="begin">
                <w:ffData>
                  <w:name w:val="Text29"/>
                  <w:enabled/>
                  <w:calcOnExit w:val="0"/>
                  <w:textInput/>
                </w:ffData>
              </w:fldChar>
            </w:r>
            <w:r w:rsidRPr="008F09F4">
              <w:rPr>
                <w:rFonts w:ascii="Calibri" w:hAnsi="Calibri" w:cs="Arial"/>
              </w:rPr>
              <w:instrText xml:space="preserve"> FORMTEXT </w:instrText>
            </w:r>
            <w:r w:rsidRPr="008F09F4">
              <w:rPr>
                <w:rFonts w:ascii="Calibri" w:hAnsi="Calibri" w:cs="Arial"/>
              </w:rPr>
            </w:r>
            <w:r w:rsidRPr="008F09F4">
              <w:rPr>
                <w:rFonts w:ascii="Calibri" w:hAnsi="Calibri" w:cs="Arial"/>
              </w:rPr>
              <w:fldChar w:fldCharType="separate"/>
            </w:r>
            <w:r w:rsidRPr="008F09F4">
              <w:rPr>
                <w:rFonts w:ascii="Calibri" w:hAnsi="Calibri" w:cs="Arial"/>
                <w:noProof/>
              </w:rPr>
              <w:t> </w:t>
            </w:r>
            <w:r w:rsidRPr="008F09F4">
              <w:rPr>
                <w:rFonts w:ascii="Calibri" w:hAnsi="Calibri" w:cs="Arial"/>
                <w:noProof/>
              </w:rPr>
              <w:t> </w:t>
            </w:r>
            <w:r w:rsidRPr="008F09F4">
              <w:rPr>
                <w:rFonts w:ascii="Calibri" w:hAnsi="Calibri" w:cs="Arial"/>
                <w:noProof/>
              </w:rPr>
              <w:t> </w:t>
            </w:r>
            <w:r w:rsidRPr="008F09F4">
              <w:rPr>
                <w:rFonts w:ascii="Calibri" w:hAnsi="Calibri" w:cs="Arial"/>
                <w:noProof/>
              </w:rPr>
              <w:t> </w:t>
            </w:r>
            <w:r w:rsidRPr="008F09F4">
              <w:rPr>
                <w:rFonts w:ascii="Calibri" w:hAnsi="Calibri" w:cs="Arial"/>
                <w:noProof/>
              </w:rPr>
              <w:t> </w:t>
            </w:r>
            <w:r w:rsidRPr="008F09F4">
              <w:rPr>
                <w:rFonts w:ascii="Calibri" w:hAnsi="Calibri" w:cs="Arial"/>
              </w:rPr>
              <w:fldChar w:fldCharType="end"/>
            </w:r>
          </w:p>
        </w:tc>
      </w:tr>
      <w:tr w:rsidR="008D79DC" w:rsidRPr="001A2F85" w14:paraId="1B2843F7" w14:textId="77777777" w:rsidTr="008D79DC">
        <w:trPr>
          <w:trHeight w:val="288"/>
        </w:trPr>
        <w:tc>
          <w:tcPr>
            <w:tcW w:w="2178" w:type="dxa"/>
            <w:tcBorders>
              <w:right w:val="single" w:sz="4" w:space="0" w:color="auto"/>
            </w:tcBorders>
            <w:shd w:val="clear" w:color="auto" w:fill="000000"/>
            <w:vAlign w:val="center"/>
          </w:tcPr>
          <w:p w14:paraId="7A5C6374" w14:textId="77777777" w:rsidR="008D79DC" w:rsidRPr="001A2F85" w:rsidRDefault="008D79DC" w:rsidP="00BE1CD8">
            <w:pPr>
              <w:jc w:val="right"/>
              <w:rPr>
                <w:rFonts w:ascii="Calibri" w:hAnsi="Calibri" w:cs="Arial"/>
                <w:b/>
              </w:rPr>
            </w:pPr>
            <w:r w:rsidRPr="001A2F85">
              <w:rPr>
                <w:rFonts w:ascii="Calibri" w:hAnsi="Calibri" w:cs="Arial"/>
                <w:b/>
              </w:rPr>
              <w:t xml:space="preserve">SALES REP: </w:t>
            </w:r>
          </w:p>
        </w:tc>
        <w:tc>
          <w:tcPr>
            <w:tcW w:w="2970" w:type="dxa"/>
            <w:tcBorders>
              <w:top w:val="single" w:sz="6" w:space="0" w:color="auto"/>
              <w:left w:val="single" w:sz="4" w:space="0" w:color="auto"/>
              <w:bottom w:val="single" w:sz="6" w:space="0" w:color="auto"/>
              <w:right w:val="single" w:sz="4" w:space="0" w:color="auto"/>
            </w:tcBorders>
            <w:shd w:val="clear" w:color="auto" w:fill="FFFFFF"/>
            <w:vAlign w:val="center"/>
          </w:tcPr>
          <w:p w14:paraId="456051A0" w14:textId="048BA8EC" w:rsidR="008D79DC" w:rsidRPr="001A2F85" w:rsidRDefault="001C2AAB" w:rsidP="00BE1CD8">
            <w:pPr>
              <w:jc w:val="center"/>
              <w:rPr>
                <w:rFonts w:ascii="Calibri" w:hAnsi="Calibri" w:cs="Arial"/>
              </w:rPr>
            </w:pPr>
            <w:r>
              <w:rPr>
                <w:rFonts w:ascii="Calibri" w:hAnsi="Calibri" w:cs="Arial"/>
              </w:rPr>
              <w:t>Dennis Malo</w:t>
            </w:r>
          </w:p>
        </w:tc>
      </w:tr>
    </w:tbl>
    <w:p w14:paraId="2F3B4D41" w14:textId="77777777" w:rsidR="004A640F" w:rsidRDefault="004A640F">
      <w:pPr>
        <w:spacing w:line="200" w:lineRule="exact"/>
      </w:pPr>
    </w:p>
    <w:p w14:paraId="2BE8988E" w14:textId="77777777" w:rsidR="00305C5B" w:rsidRDefault="00305C5B">
      <w:pPr>
        <w:spacing w:before="20"/>
        <w:ind w:left="1519"/>
      </w:pPr>
    </w:p>
    <w:p w14:paraId="2185792B" w14:textId="77777777" w:rsidR="00305C5B" w:rsidRDefault="00305C5B">
      <w:pPr>
        <w:spacing w:before="20"/>
        <w:ind w:left="1519"/>
      </w:pPr>
    </w:p>
    <w:p w14:paraId="0108D98E" w14:textId="2506D443" w:rsidR="004A640F" w:rsidRDefault="008D035F" w:rsidP="00305C5B">
      <w:pPr>
        <w:spacing w:before="20"/>
        <w:ind w:left="360"/>
        <w:rPr>
          <w:rFonts w:ascii="Calibri" w:eastAsia="Calibri" w:hAnsi="Calibri" w:cs="Calibri"/>
          <w:sz w:val="18"/>
          <w:szCs w:val="18"/>
        </w:rPr>
      </w:pPr>
      <w:r>
        <w:rPr>
          <w:rFonts w:ascii="Calibri" w:eastAsia="Calibri" w:hAnsi="Calibri" w:cs="Calibri"/>
          <w:b/>
          <w:sz w:val="18"/>
          <w:szCs w:val="18"/>
        </w:rPr>
        <w:t>T</w:t>
      </w:r>
      <w:r>
        <w:rPr>
          <w:rFonts w:ascii="Calibri" w:eastAsia="Calibri" w:hAnsi="Calibri" w:cs="Calibri"/>
          <w:b/>
          <w:spacing w:val="1"/>
          <w:sz w:val="18"/>
          <w:szCs w:val="18"/>
        </w:rPr>
        <w:t>ELE</w:t>
      </w:r>
      <w:r>
        <w:rPr>
          <w:rFonts w:ascii="Calibri" w:eastAsia="Calibri" w:hAnsi="Calibri" w:cs="Calibri"/>
          <w:b/>
          <w:sz w:val="18"/>
          <w:szCs w:val="18"/>
        </w:rPr>
        <w:t>P</w:t>
      </w:r>
      <w:r>
        <w:rPr>
          <w:rFonts w:ascii="Calibri" w:eastAsia="Calibri" w:hAnsi="Calibri" w:cs="Calibri"/>
          <w:b/>
          <w:spacing w:val="-1"/>
          <w:sz w:val="18"/>
          <w:szCs w:val="18"/>
        </w:rPr>
        <w:t>H</w:t>
      </w:r>
      <w:r>
        <w:rPr>
          <w:rFonts w:ascii="Calibri" w:eastAsia="Calibri" w:hAnsi="Calibri" w:cs="Calibri"/>
          <w:b/>
          <w:spacing w:val="1"/>
          <w:sz w:val="18"/>
          <w:szCs w:val="18"/>
        </w:rPr>
        <w:t>O</w:t>
      </w:r>
      <w:r>
        <w:rPr>
          <w:rFonts w:ascii="Calibri" w:eastAsia="Calibri" w:hAnsi="Calibri" w:cs="Calibri"/>
          <w:b/>
          <w:spacing w:val="-1"/>
          <w:sz w:val="18"/>
          <w:szCs w:val="18"/>
        </w:rPr>
        <w:t>N</w:t>
      </w:r>
      <w:r>
        <w:rPr>
          <w:rFonts w:ascii="Calibri" w:eastAsia="Calibri" w:hAnsi="Calibri" w:cs="Calibri"/>
          <w:b/>
          <w:sz w:val="18"/>
          <w:szCs w:val="18"/>
        </w:rPr>
        <w:t>E</w:t>
      </w:r>
      <w:r>
        <w:rPr>
          <w:b/>
          <w:spacing w:val="-11"/>
          <w:sz w:val="18"/>
          <w:szCs w:val="18"/>
        </w:rPr>
        <w:t xml:space="preserve"> </w:t>
      </w:r>
      <w:r>
        <w:rPr>
          <w:rFonts w:ascii="Calibri" w:eastAsia="Calibri" w:hAnsi="Calibri" w:cs="Calibri"/>
          <w:b/>
          <w:spacing w:val="-1"/>
          <w:sz w:val="18"/>
          <w:szCs w:val="18"/>
        </w:rPr>
        <w:t>ANS</w:t>
      </w:r>
      <w:r>
        <w:rPr>
          <w:rFonts w:ascii="Calibri" w:eastAsia="Calibri" w:hAnsi="Calibri" w:cs="Calibri"/>
          <w:b/>
          <w:sz w:val="18"/>
          <w:szCs w:val="18"/>
        </w:rPr>
        <w:t>W</w:t>
      </w:r>
      <w:r>
        <w:rPr>
          <w:rFonts w:ascii="Calibri" w:eastAsia="Calibri" w:hAnsi="Calibri" w:cs="Calibri"/>
          <w:b/>
          <w:spacing w:val="1"/>
          <w:sz w:val="18"/>
          <w:szCs w:val="18"/>
        </w:rPr>
        <w:t>E</w:t>
      </w:r>
      <w:r>
        <w:rPr>
          <w:rFonts w:ascii="Calibri" w:eastAsia="Calibri" w:hAnsi="Calibri" w:cs="Calibri"/>
          <w:b/>
          <w:sz w:val="18"/>
          <w:szCs w:val="18"/>
        </w:rPr>
        <w:t>RI</w:t>
      </w:r>
      <w:r>
        <w:rPr>
          <w:rFonts w:ascii="Calibri" w:eastAsia="Calibri" w:hAnsi="Calibri" w:cs="Calibri"/>
          <w:b/>
          <w:spacing w:val="-1"/>
          <w:sz w:val="18"/>
          <w:szCs w:val="18"/>
        </w:rPr>
        <w:t>N</w:t>
      </w:r>
      <w:r>
        <w:rPr>
          <w:rFonts w:ascii="Calibri" w:eastAsia="Calibri" w:hAnsi="Calibri" w:cs="Calibri"/>
          <w:b/>
          <w:sz w:val="18"/>
          <w:szCs w:val="18"/>
        </w:rPr>
        <w:t>G</w:t>
      </w:r>
      <w:r>
        <w:rPr>
          <w:b/>
          <w:spacing w:val="-12"/>
          <w:sz w:val="18"/>
          <w:szCs w:val="18"/>
        </w:rPr>
        <w:t xml:space="preserve"> </w:t>
      </w:r>
      <w:r>
        <w:rPr>
          <w:rFonts w:ascii="Calibri" w:eastAsia="Calibri" w:hAnsi="Calibri" w:cs="Calibri"/>
          <w:b/>
          <w:spacing w:val="-1"/>
          <w:sz w:val="18"/>
          <w:szCs w:val="18"/>
        </w:rPr>
        <w:t>S</w:t>
      </w:r>
      <w:r>
        <w:rPr>
          <w:rFonts w:ascii="Calibri" w:eastAsia="Calibri" w:hAnsi="Calibri" w:cs="Calibri"/>
          <w:b/>
          <w:spacing w:val="1"/>
          <w:sz w:val="18"/>
          <w:szCs w:val="18"/>
        </w:rPr>
        <w:t>E</w:t>
      </w:r>
      <w:r>
        <w:rPr>
          <w:rFonts w:ascii="Calibri" w:eastAsia="Calibri" w:hAnsi="Calibri" w:cs="Calibri"/>
          <w:b/>
          <w:sz w:val="18"/>
          <w:szCs w:val="18"/>
        </w:rPr>
        <w:t>R</w:t>
      </w:r>
      <w:r>
        <w:rPr>
          <w:rFonts w:ascii="Calibri" w:eastAsia="Calibri" w:hAnsi="Calibri" w:cs="Calibri"/>
          <w:b/>
          <w:spacing w:val="-1"/>
          <w:sz w:val="18"/>
          <w:szCs w:val="18"/>
        </w:rPr>
        <w:t>V</w:t>
      </w:r>
      <w:r>
        <w:rPr>
          <w:rFonts w:ascii="Calibri" w:eastAsia="Calibri" w:hAnsi="Calibri" w:cs="Calibri"/>
          <w:b/>
          <w:sz w:val="18"/>
          <w:szCs w:val="18"/>
        </w:rPr>
        <w:t>I</w:t>
      </w:r>
      <w:r>
        <w:rPr>
          <w:rFonts w:ascii="Calibri" w:eastAsia="Calibri" w:hAnsi="Calibri" w:cs="Calibri"/>
          <w:b/>
          <w:spacing w:val="3"/>
          <w:sz w:val="18"/>
          <w:szCs w:val="18"/>
        </w:rPr>
        <w:t>C</w:t>
      </w:r>
      <w:r>
        <w:rPr>
          <w:rFonts w:ascii="Calibri" w:eastAsia="Calibri" w:hAnsi="Calibri" w:cs="Calibri"/>
          <w:b/>
          <w:sz w:val="18"/>
          <w:szCs w:val="18"/>
        </w:rPr>
        <w:t>E</w:t>
      </w:r>
      <w:r>
        <w:rPr>
          <w:b/>
          <w:spacing w:val="-9"/>
          <w:sz w:val="18"/>
          <w:szCs w:val="18"/>
        </w:rPr>
        <w:t xml:space="preserve"> </w:t>
      </w:r>
      <w:r>
        <w:rPr>
          <w:rFonts w:ascii="Calibri" w:eastAsia="Calibri" w:hAnsi="Calibri" w:cs="Calibri"/>
          <w:b/>
          <w:spacing w:val="-1"/>
          <w:sz w:val="18"/>
          <w:szCs w:val="18"/>
        </w:rPr>
        <w:t>A</w:t>
      </w:r>
      <w:r>
        <w:rPr>
          <w:rFonts w:ascii="Calibri" w:eastAsia="Calibri" w:hAnsi="Calibri" w:cs="Calibri"/>
          <w:b/>
          <w:spacing w:val="1"/>
          <w:sz w:val="18"/>
          <w:szCs w:val="18"/>
        </w:rPr>
        <w:t>G</w:t>
      </w:r>
      <w:r>
        <w:rPr>
          <w:rFonts w:ascii="Calibri" w:eastAsia="Calibri" w:hAnsi="Calibri" w:cs="Calibri"/>
          <w:b/>
          <w:sz w:val="18"/>
          <w:szCs w:val="18"/>
        </w:rPr>
        <w:t>R</w:t>
      </w:r>
      <w:r>
        <w:rPr>
          <w:rFonts w:ascii="Calibri" w:eastAsia="Calibri" w:hAnsi="Calibri" w:cs="Calibri"/>
          <w:b/>
          <w:spacing w:val="1"/>
          <w:sz w:val="18"/>
          <w:szCs w:val="18"/>
        </w:rPr>
        <w:t>EE</w:t>
      </w:r>
      <w:r>
        <w:rPr>
          <w:rFonts w:ascii="Calibri" w:eastAsia="Calibri" w:hAnsi="Calibri" w:cs="Calibri"/>
          <w:b/>
          <w:spacing w:val="-1"/>
          <w:sz w:val="18"/>
          <w:szCs w:val="18"/>
        </w:rPr>
        <w:t>M</w:t>
      </w:r>
      <w:r>
        <w:rPr>
          <w:rFonts w:ascii="Calibri" w:eastAsia="Calibri" w:hAnsi="Calibri" w:cs="Calibri"/>
          <w:b/>
          <w:spacing w:val="1"/>
          <w:sz w:val="18"/>
          <w:szCs w:val="18"/>
        </w:rPr>
        <w:t>E</w:t>
      </w:r>
      <w:r>
        <w:rPr>
          <w:rFonts w:ascii="Calibri" w:eastAsia="Calibri" w:hAnsi="Calibri" w:cs="Calibri"/>
          <w:b/>
          <w:spacing w:val="-1"/>
          <w:sz w:val="18"/>
          <w:szCs w:val="18"/>
        </w:rPr>
        <w:t>N</w:t>
      </w:r>
      <w:r>
        <w:rPr>
          <w:rFonts w:ascii="Calibri" w:eastAsia="Calibri" w:hAnsi="Calibri" w:cs="Calibri"/>
          <w:b/>
          <w:sz w:val="18"/>
          <w:szCs w:val="18"/>
        </w:rPr>
        <w:t>T</w:t>
      </w:r>
    </w:p>
    <w:p w14:paraId="4B8EDC33" w14:textId="77777777" w:rsidR="004A640F" w:rsidRDefault="004A640F">
      <w:pPr>
        <w:spacing w:line="200" w:lineRule="exact"/>
      </w:pPr>
    </w:p>
    <w:p w14:paraId="42A27289" w14:textId="77777777" w:rsidR="004A640F" w:rsidRDefault="004A640F">
      <w:pPr>
        <w:spacing w:before="7" w:line="220" w:lineRule="exact"/>
        <w:rPr>
          <w:sz w:val="22"/>
          <w:szCs w:val="22"/>
        </w:rPr>
      </w:pPr>
    </w:p>
    <w:p w14:paraId="20973319" w14:textId="77777777" w:rsidR="008D79DC" w:rsidRDefault="008D79DC">
      <w:pPr>
        <w:spacing w:before="7" w:line="220" w:lineRule="exact"/>
        <w:rPr>
          <w:sz w:val="22"/>
          <w:szCs w:val="22"/>
        </w:rPr>
      </w:pPr>
    </w:p>
    <w:p w14:paraId="272060B5" w14:textId="77777777" w:rsidR="008D79DC" w:rsidRDefault="008D79DC">
      <w:pPr>
        <w:spacing w:before="7" w:line="220" w:lineRule="exact"/>
        <w:rPr>
          <w:sz w:val="22"/>
          <w:szCs w:val="22"/>
        </w:rPr>
      </w:pPr>
    </w:p>
    <w:tbl>
      <w:tblPr>
        <w:tblW w:w="0" w:type="auto"/>
        <w:tblInd w:w="119" w:type="dxa"/>
        <w:tblLayout w:type="fixed"/>
        <w:tblCellMar>
          <w:left w:w="0" w:type="dxa"/>
          <w:right w:w="0" w:type="dxa"/>
        </w:tblCellMar>
        <w:tblLook w:val="01E0" w:firstRow="1" w:lastRow="1" w:firstColumn="1" w:lastColumn="1" w:noHBand="0" w:noVBand="0"/>
      </w:tblPr>
      <w:tblGrid>
        <w:gridCol w:w="4646"/>
        <w:gridCol w:w="2938"/>
        <w:gridCol w:w="3206"/>
      </w:tblGrid>
      <w:tr w:rsidR="004A640F" w14:paraId="37B658FA" w14:textId="77777777">
        <w:trPr>
          <w:trHeight w:hRule="exact" w:val="302"/>
        </w:trPr>
        <w:tc>
          <w:tcPr>
            <w:tcW w:w="10790" w:type="dxa"/>
            <w:gridSpan w:val="3"/>
            <w:tcBorders>
              <w:top w:val="single" w:sz="5" w:space="0" w:color="000000"/>
              <w:left w:val="single" w:sz="5" w:space="0" w:color="000000"/>
              <w:bottom w:val="single" w:sz="5" w:space="0" w:color="000000"/>
              <w:right w:val="single" w:sz="5" w:space="0" w:color="000000"/>
            </w:tcBorders>
            <w:shd w:val="clear" w:color="auto" w:fill="000000"/>
          </w:tcPr>
          <w:p w14:paraId="6D10C72F" w14:textId="2DBBA62D" w:rsidR="004A640F" w:rsidRPr="000B1422" w:rsidRDefault="008D035F" w:rsidP="000B1422">
            <w:pPr>
              <w:spacing w:line="280" w:lineRule="exact"/>
              <w:ind w:left="2750" w:right="3080"/>
              <w:jc w:val="center"/>
              <w:rPr>
                <w:rFonts w:ascii="Calibri" w:eastAsia="Calibri" w:hAnsi="Calibri" w:cs="Calibri"/>
              </w:rPr>
            </w:pPr>
            <w:r w:rsidRPr="000B1422">
              <w:rPr>
                <w:rFonts w:ascii="Calibri" w:eastAsia="Calibri" w:hAnsi="Calibri" w:cs="Calibri"/>
                <w:b/>
                <w:color w:val="FFFFFF"/>
              </w:rPr>
              <w:t>CUS</w:t>
            </w:r>
            <w:r w:rsidRPr="000B1422">
              <w:rPr>
                <w:rFonts w:ascii="Calibri" w:eastAsia="Calibri" w:hAnsi="Calibri" w:cs="Calibri"/>
                <w:b/>
                <w:color w:val="FFFFFF"/>
                <w:spacing w:val="1"/>
              </w:rPr>
              <w:t>TO</w:t>
            </w:r>
            <w:r w:rsidRPr="000B1422">
              <w:rPr>
                <w:rFonts w:ascii="Calibri" w:eastAsia="Calibri" w:hAnsi="Calibri" w:cs="Calibri"/>
                <w:b/>
                <w:color w:val="FFFFFF"/>
                <w:spacing w:val="-1"/>
              </w:rPr>
              <w:t>M</w:t>
            </w:r>
            <w:r w:rsidRPr="000B1422">
              <w:rPr>
                <w:rFonts w:ascii="Calibri" w:eastAsia="Calibri" w:hAnsi="Calibri" w:cs="Calibri"/>
                <w:b/>
                <w:color w:val="FFFFFF"/>
                <w:spacing w:val="1"/>
              </w:rPr>
              <w:t>E</w:t>
            </w:r>
            <w:r w:rsidRPr="000B1422">
              <w:rPr>
                <w:rFonts w:ascii="Calibri" w:eastAsia="Calibri" w:hAnsi="Calibri" w:cs="Calibri"/>
                <w:b/>
                <w:color w:val="FFFFFF"/>
              </w:rPr>
              <w:t>R</w:t>
            </w:r>
            <w:r w:rsidRPr="000B1422">
              <w:rPr>
                <w:b/>
                <w:color w:val="FFFFFF"/>
                <w:spacing w:val="-16"/>
              </w:rPr>
              <w:t xml:space="preserve"> </w:t>
            </w:r>
            <w:r w:rsidRPr="000B1422">
              <w:rPr>
                <w:rFonts w:ascii="Calibri" w:eastAsia="Calibri" w:hAnsi="Calibri" w:cs="Calibri"/>
                <w:b/>
                <w:color w:val="FFFFFF"/>
                <w:spacing w:val="1"/>
              </w:rPr>
              <w:t>I</w:t>
            </w:r>
            <w:r w:rsidRPr="000B1422">
              <w:rPr>
                <w:rFonts w:ascii="Calibri" w:eastAsia="Calibri" w:hAnsi="Calibri" w:cs="Calibri"/>
                <w:b/>
                <w:color w:val="FFFFFF"/>
                <w:spacing w:val="1"/>
                <w:w w:val="99"/>
              </w:rPr>
              <w:t>N</w:t>
            </w:r>
            <w:r w:rsidRPr="000B1422">
              <w:rPr>
                <w:rFonts w:ascii="Calibri" w:eastAsia="Calibri" w:hAnsi="Calibri" w:cs="Calibri"/>
                <w:b/>
                <w:color w:val="FFFFFF"/>
              </w:rPr>
              <w:t>F</w:t>
            </w:r>
            <w:r w:rsidR="000B1422" w:rsidRPr="000B1422">
              <w:rPr>
                <w:rFonts w:ascii="Calibri" w:eastAsia="Calibri" w:hAnsi="Calibri" w:cs="Calibri"/>
                <w:b/>
                <w:color w:val="FFFFFF"/>
                <w:w w:val="99"/>
              </w:rPr>
              <w:t>ORMATION</w:t>
            </w:r>
          </w:p>
        </w:tc>
      </w:tr>
      <w:tr w:rsidR="004A640F" w14:paraId="35AB142E" w14:textId="77777777">
        <w:trPr>
          <w:trHeight w:hRule="exact" w:val="300"/>
        </w:trPr>
        <w:tc>
          <w:tcPr>
            <w:tcW w:w="7584" w:type="dxa"/>
            <w:gridSpan w:val="2"/>
            <w:tcBorders>
              <w:top w:val="single" w:sz="5" w:space="0" w:color="000000"/>
              <w:left w:val="single" w:sz="5" w:space="0" w:color="000000"/>
              <w:bottom w:val="single" w:sz="5" w:space="0" w:color="000000"/>
              <w:right w:val="single" w:sz="5" w:space="0" w:color="000000"/>
            </w:tcBorders>
          </w:tcPr>
          <w:p w14:paraId="69802EE2" w14:textId="11DB8B4C" w:rsidR="004A640F" w:rsidRDefault="008D035F">
            <w:pPr>
              <w:spacing w:line="240" w:lineRule="exact"/>
              <w:ind w:left="102"/>
              <w:rPr>
                <w:rFonts w:ascii="Calibri" w:eastAsia="Calibri" w:hAnsi="Calibri" w:cs="Calibri"/>
              </w:rPr>
            </w:pPr>
            <w:r>
              <w:rPr>
                <w:rFonts w:ascii="Calibri" w:eastAsia="Calibri" w:hAnsi="Calibri" w:cs="Calibri"/>
              </w:rPr>
              <w:t>C</w:t>
            </w:r>
            <w:r>
              <w:rPr>
                <w:rFonts w:ascii="Calibri" w:eastAsia="Calibri" w:hAnsi="Calibri" w:cs="Calibri"/>
                <w:spacing w:val="1"/>
              </w:rPr>
              <w:t>usto</w:t>
            </w:r>
            <w:r>
              <w:rPr>
                <w:rFonts w:ascii="Calibri" w:eastAsia="Calibri" w:hAnsi="Calibri" w:cs="Calibri"/>
              </w:rPr>
              <w:t>m</w:t>
            </w:r>
            <w:r>
              <w:rPr>
                <w:rFonts w:ascii="Calibri" w:eastAsia="Calibri" w:hAnsi="Calibri" w:cs="Calibri"/>
                <w:spacing w:val="-1"/>
              </w:rPr>
              <w:t>e</w:t>
            </w:r>
            <w:r>
              <w:rPr>
                <w:rFonts w:ascii="Calibri" w:eastAsia="Calibri" w:hAnsi="Calibri" w:cs="Calibri"/>
              </w:rPr>
              <w:t>r</w:t>
            </w:r>
            <w:r>
              <w:rPr>
                <w:spacing w:val="-12"/>
              </w:rPr>
              <w:t xml:space="preserve"> </w:t>
            </w:r>
            <w:r>
              <w:rPr>
                <w:rFonts w:ascii="Calibri" w:eastAsia="Calibri" w:hAnsi="Calibri" w:cs="Calibri"/>
              </w:rPr>
              <w:t>B</w:t>
            </w:r>
            <w:r>
              <w:rPr>
                <w:rFonts w:ascii="Calibri" w:eastAsia="Calibri" w:hAnsi="Calibri" w:cs="Calibri"/>
                <w:spacing w:val="1"/>
              </w:rPr>
              <w:t>us</w:t>
            </w:r>
            <w:r>
              <w:rPr>
                <w:rFonts w:ascii="Calibri" w:eastAsia="Calibri" w:hAnsi="Calibri" w:cs="Calibri"/>
              </w:rPr>
              <w:t>i</w:t>
            </w:r>
            <w:r>
              <w:rPr>
                <w:rFonts w:ascii="Calibri" w:eastAsia="Calibri" w:hAnsi="Calibri" w:cs="Calibri"/>
                <w:spacing w:val="1"/>
              </w:rPr>
              <w:t>n</w:t>
            </w:r>
            <w:r>
              <w:rPr>
                <w:rFonts w:ascii="Calibri" w:eastAsia="Calibri" w:hAnsi="Calibri" w:cs="Calibri"/>
                <w:spacing w:val="-1"/>
              </w:rPr>
              <w:t>e</w:t>
            </w:r>
            <w:r>
              <w:rPr>
                <w:rFonts w:ascii="Calibri" w:eastAsia="Calibri" w:hAnsi="Calibri" w:cs="Calibri"/>
                <w:spacing w:val="1"/>
              </w:rPr>
              <w:t>s</w:t>
            </w:r>
            <w:r>
              <w:rPr>
                <w:rFonts w:ascii="Calibri" w:eastAsia="Calibri" w:hAnsi="Calibri" w:cs="Calibri"/>
              </w:rPr>
              <w:t>s</w:t>
            </w:r>
            <w:r>
              <w:rPr>
                <w:spacing w:val="-10"/>
              </w:rPr>
              <w:t xml:space="preserve"> </w:t>
            </w:r>
            <w:r>
              <w:rPr>
                <w:rFonts w:ascii="Calibri" w:eastAsia="Calibri" w:hAnsi="Calibri" w:cs="Calibri"/>
                <w:spacing w:val="1"/>
              </w:rPr>
              <w:t>Na</w:t>
            </w:r>
            <w:r>
              <w:rPr>
                <w:rFonts w:ascii="Calibri" w:eastAsia="Calibri" w:hAnsi="Calibri" w:cs="Calibri"/>
              </w:rPr>
              <w:t>m</w:t>
            </w:r>
            <w:r>
              <w:rPr>
                <w:rFonts w:ascii="Calibri" w:eastAsia="Calibri" w:hAnsi="Calibri" w:cs="Calibri"/>
                <w:spacing w:val="-1"/>
              </w:rPr>
              <w:t>e</w:t>
            </w:r>
            <w:r>
              <w:rPr>
                <w:rFonts w:ascii="Calibri" w:eastAsia="Calibri" w:hAnsi="Calibri" w:cs="Calibri"/>
              </w:rPr>
              <w:t>:</w:t>
            </w:r>
            <w:r w:rsidR="00305C5B">
              <w:rPr>
                <w:rFonts w:ascii="Calibri" w:eastAsia="Calibri" w:hAnsi="Calibri" w:cs="Calibri"/>
              </w:rPr>
              <w:t xml:space="preserve"> </w:t>
            </w:r>
            <w:r w:rsidR="00730942">
              <w:rPr>
                <w:rFonts w:ascii="Calibri" w:hAnsi="Calibri" w:cs="Arial"/>
              </w:rPr>
              <w:t>Professional Mediations</w:t>
            </w:r>
          </w:p>
        </w:tc>
        <w:tc>
          <w:tcPr>
            <w:tcW w:w="3206" w:type="dxa"/>
            <w:tcBorders>
              <w:top w:val="single" w:sz="5" w:space="0" w:color="000000"/>
              <w:left w:val="single" w:sz="5" w:space="0" w:color="000000"/>
              <w:bottom w:val="single" w:sz="5" w:space="0" w:color="000000"/>
              <w:right w:val="single" w:sz="5" w:space="0" w:color="000000"/>
            </w:tcBorders>
          </w:tcPr>
          <w:p w14:paraId="7593798D" w14:textId="2B4CB26E" w:rsidR="004A640F" w:rsidRDefault="008D035F">
            <w:pPr>
              <w:spacing w:line="240" w:lineRule="exact"/>
              <w:ind w:left="102"/>
              <w:rPr>
                <w:rFonts w:ascii="Calibri" w:eastAsia="Calibri" w:hAnsi="Calibri" w:cs="Calibri"/>
              </w:rPr>
            </w:pPr>
            <w:r>
              <w:rPr>
                <w:rFonts w:ascii="Calibri" w:eastAsia="Calibri" w:hAnsi="Calibri" w:cs="Calibri"/>
                <w:spacing w:val="1"/>
              </w:rPr>
              <w:t>E</w:t>
            </w:r>
            <w:r>
              <w:rPr>
                <w:rFonts w:ascii="Calibri" w:eastAsia="Calibri" w:hAnsi="Calibri" w:cs="Calibri"/>
              </w:rPr>
              <w:t>I</w:t>
            </w:r>
            <w:r>
              <w:rPr>
                <w:rFonts w:ascii="Calibri" w:eastAsia="Calibri" w:hAnsi="Calibri" w:cs="Calibri"/>
                <w:spacing w:val="1"/>
              </w:rPr>
              <w:t>N</w:t>
            </w:r>
            <w:r>
              <w:rPr>
                <w:rFonts w:ascii="Calibri" w:eastAsia="Calibri" w:hAnsi="Calibri" w:cs="Calibri"/>
              </w:rPr>
              <w:t>:</w:t>
            </w:r>
            <w:r w:rsidR="00305C5B">
              <w:rPr>
                <w:rFonts w:ascii="Calibri" w:eastAsia="Calibri" w:hAnsi="Calibri" w:cs="Calibri"/>
              </w:rPr>
              <w:t xml:space="preserve"> </w:t>
            </w:r>
            <w:r w:rsidR="00305C5B">
              <w:rPr>
                <w:rFonts w:ascii="Calibri" w:hAnsi="Calibri" w:cs="Arial"/>
              </w:rPr>
              <w:fldChar w:fldCharType="begin">
                <w:ffData>
                  <w:name w:val="Text39"/>
                  <w:enabled/>
                  <w:calcOnExit w:val="0"/>
                  <w:textInput/>
                </w:ffData>
              </w:fldChar>
            </w:r>
            <w:r w:rsidR="00305C5B">
              <w:rPr>
                <w:rFonts w:ascii="Calibri" w:hAnsi="Calibri" w:cs="Arial"/>
              </w:rPr>
              <w:instrText xml:space="preserve"> FORMTEXT </w:instrText>
            </w:r>
            <w:r w:rsidR="00305C5B">
              <w:rPr>
                <w:rFonts w:ascii="Calibri" w:hAnsi="Calibri" w:cs="Arial"/>
              </w:rPr>
            </w:r>
            <w:r w:rsidR="00305C5B">
              <w:rPr>
                <w:rFonts w:ascii="Calibri" w:hAnsi="Calibri" w:cs="Arial"/>
              </w:rPr>
              <w:fldChar w:fldCharType="separate"/>
            </w:r>
            <w:r w:rsidR="00305C5B">
              <w:rPr>
                <w:rFonts w:ascii="Calibri" w:hAnsi="Calibri" w:cs="Arial"/>
                <w:noProof/>
              </w:rPr>
              <w:t> </w:t>
            </w:r>
            <w:r w:rsidR="00305C5B">
              <w:rPr>
                <w:rFonts w:ascii="Calibri" w:hAnsi="Calibri" w:cs="Arial"/>
                <w:noProof/>
              </w:rPr>
              <w:t> </w:t>
            </w:r>
            <w:r w:rsidR="00305C5B">
              <w:rPr>
                <w:rFonts w:ascii="Calibri" w:hAnsi="Calibri" w:cs="Arial"/>
                <w:noProof/>
              </w:rPr>
              <w:t> </w:t>
            </w:r>
            <w:r w:rsidR="00305C5B">
              <w:rPr>
                <w:rFonts w:ascii="Calibri" w:hAnsi="Calibri" w:cs="Arial"/>
                <w:noProof/>
              </w:rPr>
              <w:t> </w:t>
            </w:r>
            <w:r w:rsidR="00305C5B">
              <w:rPr>
                <w:rFonts w:ascii="Calibri" w:hAnsi="Calibri" w:cs="Arial"/>
                <w:noProof/>
              </w:rPr>
              <w:t> </w:t>
            </w:r>
            <w:r w:rsidR="00305C5B">
              <w:rPr>
                <w:rFonts w:ascii="Calibri" w:hAnsi="Calibri" w:cs="Arial"/>
              </w:rPr>
              <w:fldChar w:fldCharType="end"/>
            </w:r>
          </w:p>
        </w:tc>
      </w:tr>
      <w:tr w:rsidR="004A640F" w14:paraId="38CD189B" w14:textId="77777777">
        <w:trPr>
          <w:trHeight w:hRule="exact" w:val="298"/>
        </w:trPr>
        <w:tc>
          <w:tcPr>
            <w:tcW w:w="10790" w:type="dxa"/>
            <w:gridSpan w:val="3"/>
            <w:tcBorders>
              <w:top w:val="single" w:sz="5" w:space="0" w:color="000000"/>
              <w:left w:val="single" w:sz="5" w:space="0" w:color="000000"/>
              <w:bottom w:val="single" w:sz="5" w:space="0" w:color="000000"/>
              <w:right w:val="single" w:sz="5" w:space="0" w:color="000000"/>
            </w:tcBorders>
          </w:tcPr>
          <w:p w14:paraId="7F31E938" w14:textId="45B19058" w:rsidR="004A640F" w:rsidRDefault="008D035F">
            <w:pPr>
              <w:spacing w:line="220" w:lineRule="exact"/>
              <w:ind w:left="102"/>
              <w:rPr>
                <w:rFonts w:ascii="Calibri" w:eastAsia="Calibri" w:hAnsi="Calibri" w:cs="Calibri"/>
              </w:rPr>
            </w:pPr>
            <w:r>
              <w:rPr>
                <w:rFonts w:ascii="Calibri" w:eastAsia="Calibri" w:hAnsi="Calibri" w:cs="Calibri"/>
              </w:rPr>
              <w:t>S</w:t>
            </w:r>
            <w:r>
              <w:rPr>
                <w:rFonts w:ascii="Calibri" w:eastAsia="Calibri" w:hAnsi="Calibri" w:cs="Calibri"/>
                <w:spacing w:val="1"/>
              </w:rPr>
              <w:t>t</w:t>
            </w:r>
            <w:r>
              <w:rPr>
                <w:rFonts w:ascii="Calibri" w:eastAsia="Calibri" w:hAnsi="Calibri" w:cs="Calibri"/>
              </w:rPr>
              <w:t>r</w:t>
            </w:r>
            <w:r>
              <w:rPr>
                <w:rFonts w:ascii="Calibri" w:eastAsia="Calibri" w:hAnsi="Calibri" w:cs="Calibri"/>
                <w:spacing w:val="-1"/>
              </w:rPr>
              <w:t>ee</w:t>
            </w:r>
            <w:r>
              <w:rPr>
                <w:rFonts w:ascii="Calibri" w:eastAsia="Calibri" w:hAnsi="Calibri" w:cs="Calibri"/>
              </w:rPr>
              <w:t>t</w:t>
            </w:r>
            <w:r>
              <w:rPr>
                <w:spacing w:val="-9"/>
              </w:rPr>
              <w:t xml:space="preserve"> </w:t>
            </w:r>
            <w:r>
              <w:rPr>
                <w:rFonts w:ascii="Calibri" w:eastAsia="Calibri" w:hAnsi="Calibri" w:cs="Calibri"/>
              </w:rPr>
              <w:t>A</w:t>
            </w:r>
            <w:r>
              <w:rPr>
                <w:rFonts w:ascii="Calibri" w:eastAsia="Calibri" w:hAnsi="Calibri" w:cs="Calibri"/>
                <w:spacing w:val="1"/>
              </w:rPr>
              <w:t>dd</w:t>
            </w:r>
            <w:r>
              <w:rPr>
                <w:rFonts w:ascii="Calibri" w:eastAsia="Calibri" w:hAnsi="Calibri" w:cs="Calibri"/>
              </w:rPr>
              <w:t>r</w:t>
            </w:r>
            <w:r>
              <w:rPr>
                <w:rFonts w:ascii="Calibri" w:eastAsia="Calibri" w:hAnsi="Calibri" w:cs="Calibri"/>
                <w:spacing w:val="-1"/>
              </w:rPr>
              <w:t>e</w:t>
            </w:r>
            <w:r>
              <w:rPr>
                <w:rFonts w:ascii="Calibri" w:eastAsia="Calibri" w:hAnsi="Calibri" w:cs="Calibri"/>
                <w:spacing w:val="1"/>
              </w:rPr>
              <w:t>ss</w:t>
            </w:r>
            <w:r>
              <w:rPr>
                <w:rFonts w:ascii="Calibri" w:eastAsia="Calibri" w:hAnsi="Calibri" w:cs="Calibri"/>
              </w:rPr>
              <w:t>:</w:t>
            </w:r>
            <w:r w:rsidR="00305C5B">
              <w:rPr>
                <w:rFonts w:ascii="Calibri" w:eastAsia="Calibri" w:hAnsi="Calibri" w:cs="Calibri"/>
              </w:rPr>
              <w:t xml:space="preserve"> </w:t>
            </w:r>
            <w:r w:rsidR="00730942">
              <w:rPr>
                <w:rFonts w:ascii="Calibri" w:hAnsi="Calibri" w:cs="Arial"/>
              </w:rPr>
              <w:t>606 Avocet Court</w:t>
            </w:r>
          </w:p>
        </w:tc>
      </w:tr>
      <w:tr w:rsidR="004A640F" w14:paraId="4A59872A" w14:textId="77777777">
        <w:trPr>
          <w:trHeight w:hRule="exact" w:val="298"/>
        </w:trPr>
        <w:tc>
          <w:tcPr>
            <w:tcW w:w="4646" w:type="dxa"/>
            <w:tcBorders>
              <w:top w:val="single" w:sz="5" w:space="0" w:color="000000"/>
              <w:left w:val="single" w:sz="5" w:space="0" w:color="000000"/>
              <w:bottom w:val="single" w:sz="5" w:space="0" w:color="000000"/>
              <w:right w:val="single" w:sz="5" w:space="0" w:color="000000"/>
            </w:tcBorders>
          </w:tcPr>
          <w:p w14:paraId="2F35D78A" w14:textId="5B459A69" w:rsidR="004A640F" w:rsidRDefault="008D035F">
            <w:pPr>
              <w:spacing w:line="240" w:lineRule="exact"/>
              <w:ind w:left="102"/>
              <w:rPr>
                <w:rFonts w:ascii="Calibri" w:eastAsia="Calibri" w:hAnsi="Calibri" w:cs="Calibri"/>
              </w:rPr>
            </w:pPr>
            <w:r>
              <w:rPr>
                <w:rFonts w:ascii="Calibri" w:eastAsia="Calibri" w:hAnsi="Calibri" w:cs="Calibri"/>
              </w:rPr>
              <w:t>Ci</w:t>
            </w:r>
            <w:r>
              <w:rPr>
                <w:rFonts w:ascii="Calibri" w:eastAsia="Calibri" w:hAnsi="Calibri" w:cs="Calibri"/>
                <w:spacing w:val="1"/>
              </w:rPr>
              <w:t>ty</w:t>
            </w:r>
            <w:r>
              <w:rPr>
                <w:rFonts w:ascii="Calibri" w:eastAsia="Calibri" w:hAnsi="Calibri" w:cs="Calibri"/>
              </w:rPr>
              <w:t>:</w:t>
            </w:r>
            <w:r w:rsidR="00305C5B">
              <w:rPr>
                <w:rFonts w:ascii="Calibri" w:eastAsia="Calibri" w:hAnsi="Calibri" w:cs="Calibri"/>
              </w:rPr>
              <w:t xml:space="preserve"> </w:t>
            </w:r>
            <w:r w:rsidR="00730942">
              <w:rPr>
                <w:rFonts w:ascii="Calibri" w:hAnsi="Calibri" w:cs="Arial"/>
              </w:rPr>
              <w:t>Essex</w:t>
            </w:r>
          </w:p>
        </w:tc>
        <w:tc>
          <w:tcPr>
            <w:tcW w:w="2938" w:type="dxa"/>
            <w:tcBorders>
              <w:top w:val="single" w:sz="5" w:space="0" w:color="000000"/>
              <w:left w:val="single" w:sz="5" w:space="0" w:color="000000"/>
              <w:bottom w:val="single" w:sz="5" w:space="0" w:color="000000"/>
              <w:right w:val="single" w:sz="5" w:space="0" w:color="000000"/>
            </w:tcBorders>
          </w:tcPr>
          <w:p w14:paraId="3F9A8BD2" w14:textId="044A33DC" w:rsidR="004A640F" w:rsidRDefault="008D035F">
            <w:pPr>
              <w:spacing w:line="240" w:lineRule="exact"/>
              <w:ind w:left="100"/>
              <w:rPr>
                <w:rFonts w:ascii="Calibri" w:eastAsia="Calibri" w:hAnsi="Calibri" w:cs="Calibri"/>
              </w:rPr>
            </w:pPr>
            <w:r>
              <w:rPr>
                <w:rFonts w:ascii="Calibri" w:eastAsia="Calibri" w:hAnsi="Calibri" w:cs="Calibri"/>
              </w:rPr>
              <w:t>S</w:t>
            </w:r>
            <w:r>
              <w:rPr>
                <w:rFonts w:ascii="Calibri" w:eastAsia="Calibri" w:hAnsi="Calibri" w:cs="Calibri"/>
                <w:spacing w:val="1"/>
              </w:rPr>
              <w:t>tat</w:t>
            </w:r>
            <w:r>
              <w:rPr>
                <w:rFonts w:ascii="Calibri" w:eastAsia="Calibri" w:hAnsi="Calibri" w:cs="Calibri"/>
                <w:spacing w:val="-1"/>
              </w:rPr>
              <w:t>e</w:t>
            </w:r>
            <w:r>
              <w:rPr>
                <w:rFonts w:ascii="Calibri" w:eastAsia="Calibri" w:hAnsi="Calibri" w:cs="Calibri"/>
              </w:rPr>
              <w:t>:</w:t>
            </w:r>
            <w:r w:rsidR="00305C5B">
              <w:rPr>
                <w:rFonts w:ascii="Calibri" w:eastAsia="Calibri" w:hAnsi="Calibri" w:cs="Calibri"/>
              </w:rPr>
              <w:t xml:space="preserve"> </w:t>
            </w:r>
            <w:r w:rsidR="00730942">
              <w:rPr>
                <w:rFonts w:ascii="Calibri" w:hAnsi="Calibri" w:cs="Arial"/>
              </w:rPr>
              <w:t>MD</w:t>
            </w:r>
          </w:p>
        </w:tc>
        <w:tc>
          <w:tcPr>
            <w:tcW w:w="3206" w:type="dxa"/>
            <w:tcBorders>
              <w:top w:val="single" w:sz="5" w:space="0" w:color="000000"/>
              <w:left w:val="single" w:sz="5" w:space="0" w:color="000000"/>
              <w:bottom w:val="single" w:sz="5" w:space="0" w:color="000000"/>
              <w:right w:val="single" w:sz="5" w:space="0" w:color="000000"/>
            </w:tcBorders>
          </w:tcPr>
          <w:p w14:paraId="26F2C418" w14:textId="4CD47903" w:rsidR="004A640F" w:rsidRDefault="008D035F">
            <w:pPr>
              <w:spacing w:line="240" w:lineRule="exact"/>
              <w:ind w:left="102"/>
              <w:rPr>
                <w:rFonts w:ascii="Calibri" w:eastAsia="Calibri" w:hAnsi="Calibri" w:cs="Calibri"/>
              </w:rPr>
            </w:pPr>
            <w:r>
              <w:rPr>
                <w:rFonts w:ascii="Calibri" w:eastAsia="Calibri" w:hAnsi="Calibri" w:cs="Calibri"/>
                <w:spacing w:val="1"/>
              </w:rPr>
              <w:t>Z</w:t>
            </w:r>
            <w:r>
              <w:rPr>
                <w:rFonts w:ascii="Calibri" w:eastAsia="Calibri" w:hAnsi="Calibri" w:cs="Calibri"/>
              </w:rPr>
              <w:t>i</w:t>
            </w:r>
            <w:r>
              <w:rPr>
                <w:rFonts w:ascii="Calibri" w:eastAsia="Calibri" w:hAnsi="Calibri" w:cs="Calibri"/>
                <w:spacing w:val="1"/>
              </w:rPr>
              <w:t>p</w:t>
            </w:r>
            <w:r>
              <w:rPr>
                <w:rFonts w:ascii="Calibri" w:eastAsia="Calibri" w:hAnsi="Calibri" w:cs="Calibri"/>
              </w:rPr>
              <w:t>:</w:t>
            </w:r>
            <w:r w:rsidR="00305C5B">
              <w:rPr>
                <w:rFonts w:ascii="Calibri" w:eastAsia="Calibri" w:hAnsi="Calibri" w:cs="Calibri"/>
              </w:rPr>
              <w:t xml:space="preserve"> </w:t>
            </w:r>
            <w:r w:rsidR="00730942">
              <w:rPr>
                <w:rFonts w:ascii="Calibri" w:hAnsi="Calibri" w:cs="Arial"/>
              </w:rPr>
              <w:t>21221</w:t>
            </w:r>
          </w:p>
        </w:tc>
      </w:tr>
      <w:tr w:rsidR="004A640F" w14:paraId="78A195F6" w14:textId="77777777">
        <w:trPr>
          <w:trHeight w:hRule="exact" w:val="298"/>
        </w:trPr>
        <w:tc>
          <w:tcPr>
            <w:tcW w:w="10790" w:type="dxa"/>
            <w:gridSpan w:val="3"/>
            <w:tcBorders>
              <w:top w:val="single" w:sz="5" w:space="0" w:color="000000"/>
              <w:left w:val="single" w:sz="5" w:space="0" w:color="000000"/>
              <w:bottom w:val="single" w:sz="5" w:space="0" w:color="000000"/>
              <w:right w:val="single" w:sz="5" w:space="0" w:color="000000"/>
            </w:tcBorders>
          </w:tcPr>
          <w:p w14:paraId="67A323CE" w14:textId="117BC803" w:rsidR="004A640F" w:rsidRDefault="008D035F">
            <w:pPr>
              <w:spacing w:line="240" w:lineRule="exact"/>
              <w:ind w:left="102"/>
              <w:rPr>
                <w:rFonts w:ascii="Calibri" w:eastAsia="Calibri" w:hAnsi="Calibri" w:cs="Calibri"/>
              </w:rPr>
            </w:pPr>
            <w:r>
              <w:rPr>
                <w:rFonts w:ascii="Calibri" w:eastAsia="Calibri" w:hAnsi="Calibri" w:cs="Calibri"/>
              </w:rPr>
              <w:t>Prim</w:t>
            </w:r>
            <w:r>
              <w:rPr>
                <w:rFonts w:ascii="Calibri" w:eastAsia="Calibri" w:hAnsi="Calibri" w:cs="Calibri"/>
                <w:spacing w:val="1"/>
              </w:rPr>
              <w:t>a</w:t>
            </w:r>
            <w:r>
              <w:rPr>
                <w:rFonts w:ascii="Calibri" w:eastAsia="Calibri" w:hAnsi="Calibri" w:cs="Calibri"/>
              </w:rPr>
              <w:t>ry</w:t>
            </w:r>
            <w:r>
              <w:rPr>
                <w:spacing w:val="-9"/>
              </w:rPr>
              <w:t xml:space="preserve"> </w:t>
            </w:r>
            <w:r>
              <w:rPr>
                <w:rFonts w:ascii="Calibri" w:eastAsia="Calibri" w:hAnsi="Calibri" w:cs="Calibri"/>
              </w:rPr>
              <w:t>C</w:t>
            </w:r>
            <w:r>
              <w:rPr>
                <w:rFonts w:ascii="Calibri" w:eastAsia="Calibri" w:hAnsi="Calibri" w:cs="Calibri"/>
                <w:spacing w:val="1"/>
              </w:rPr>
              <w:t>onta</w:t>
            </w:r>
            <w:r>
              <w:rPr>
                <w:rFonts w:ascii="Calibri" w:eastAsia="Calibri" w:hAnsi="Calibri" w:cs="Calibri"/>
              </w:rPr>
              <w:t>c</w:t>
            </w:r>
            <w:r>
              <w:rPr>
                <w:rFonts w:ascii="Calibri" w:eastAsia="Calibri" w:hAnsi="Calibri" w:cs="Calibri"/>
                <w:spacing w:val="1"/>
              </w:rPr>
              <w:t>t</w:t>
            </w:r>
            <w:r>
              <w:rPr>
                <w:rFonts w:ascii="Calibri" w:eastAsia="Calibri" w:hAnsi="Calibri" w:cs="Calibri"/>
              </w:rPr>
              <w:t>:</w:t>
            </w:r>
            <w:r w:rsidR="00305C5B">
              <w:rPr>
                <w:rFonts w:ascii="Calibri" w:eastAsia="Calibri" w:hAnsi="Calibri" w:cs="Calibri"/>
              </w:rPr>
              <w:t xml:space="preserve"> </w:t>
            </w:r>
            <w:r w:rsidR="00730942">
              <w:rPr>
                <w:rFonts w:ascii="Calibri" w:hAnsi="Calibri" w:cs="Arial"/>
              </w:rPr>
              <w:t>Christian Piatt</w:t>
            </w:r>
          </w:p>
        </w:tc>
      </w:tr>
      <w:tr w:rsidR="004A640F" w14:paraId="0D818977" w14:textId="77777777">
        <w:trPr>
          <w:trHeight w:hRule="exact" w:val="298"/>
        </w:trPr>
        <w:tc>
          <w:tcPr>
            <w:tcW w:w="4646" w:type="dxa"/>
            <w:tcBorders>
              <w:top w:val="single" w:sz="5" w:space="0" w:color="000000"/>
              <w:left w:val="single" w:sz="5" w:space="0" w:color="000000"/>
              <w:bottom w:val="single" w:sz="5" w:space="0" w:color="000000"/>
              <w:right w:val="single" w:sz="5" w:space="0" w:color="000000"/>
            </w:tcBorders>
          </w:tcPr>
          <w:p w14:paraId="541D865D" w14:textId="54B614A3" w:rsidR="00730942" w:rsidRDefault="008D035F">
            <w:pPr>
              <w:spacing w:line="240" w:lineRule="exact"/>
              <w:ind w:left="102"/>
              <w:rPr>
                <w:rFonts w:ascii="Calibri" w:hAnsi="Calibri" w:cs="Arial"/>
              </w:rPr>
            </w:pPr>
            <w:r>
              <w:rPr>
                <w:rFonts w:ascii="Calibri" w:eastAsia="Calibri" w:hAnsi="Calibri" w:cs="Calibri"/>
              </w:rPr>
              <w:t>O</w:t>
            </w:r>
            <w:r>
              <w:rPr>
                <w:rFonts w:ascii="Calibri" w:eastAsia="Calibri" w:hAnsi="Calibri" w:cs="Calibri"/>
                <w:spacing w:val="-1"/>
              </w:rPr>
              <w:t>ff</w:t>
            </w:r>
            <w:r>
              <w:rPr>
                <w:rFonts w:ascii="Calibri" w:eastAsia="Calibri" w:hAnsi="Calibri" w:cs="Calibri"/>
              </w:rPr>
              <w:t>i</w:t>
            </w:r>
            <w:r>
              <w:rPr>
                <w:rFonts w:ascii="Calibri" w:eastAsia="Calibri" w:hAnsi="Calibri" w:cs="Calibri"/>
                <w:spacing w:val="2"/>
              </w:rPr>
              <w:t>c</w:t>
            </w:r>
            <w:r>
              <w:rPr>
                <w:rFonts w:ascii="Calibri" w:eastAsia="Calibri" w:hAnsi="Calibri" w:cs="Calibri"/>
              </w:rPr>
              <w:t>e</w:t>
            </w:r>
            <w:r>
              <w:rPr>
                <w:spacing w:val="-10"/>
              </w:rPr>
              <w:t xml:space="preserve"> </w:t>
            </w:r>
            <w:r>
              <w:rPr>
                <w:rFonts w:ascii="Calibri" w:eastAsia="Calibri" w:hAnsi="Calibri" w:cs="Calibri"/>
              </w:rPr>
              <w:t>P</w:t>
            </w:r>
            <w:r>
              <w:rPr>
                <w:rFonts w:ascii="Calibri" w:eastAsia="Calibri" w:hAnsi="Calibri" w:cs="Calibri"/>
                <w:spacing w:val="1"/>
              </w:rPr>
              <w:t>hon</w:t>
            </w:r>
            <w:r>
              <w:rPr>
                <w:rFonts w:ascii="Calibri" w:eastAsia="Calibri" w:hAnsi="Calibri" w:cs="Calibri"/>
                <w:spacing w:val="-1"/>
              </w:rPr>
              <w:t>e</w:t>
            </w:r>
            <w:r>
              <w:rPr>
                <w:rFonts w:ascii="Calibri" w:eastAsia="Calibri" w:hAnsi="Calibri" w:cs="Calibri"/>
              </w:rPr>
              <w:t>:</w:t>
            </w:r>
            <w:r w:rsidR="00305C5B">
              <w:rPr>
                <w:rFonts w:ascii="Calibri" w:eastAsia="Calibri" w:hAnsi="Calibri" w:cs="Calibri"/>
              </w:rPr>
              <w:t xml:space="preserve"> </w:t>
            </w:r>
            <w:r w:rsidR="00730942">
              <w:rPr>
                <w:rFonts w:ascii="Calibri" w:eastAsia="Calibri" w:hAnsi="Calibri" w:cs="Calibri"/>
              </w:rPr>
              <w:t xml:space="preserve"> 410-688-1985</w:t>
            </w:r>
          </w:p>
          <w:p w14:paraId="6123E425" w14:textId="77777777" w:rsidR="00730942" w:rsidRDefault="00730942" w:rsidP="00730942">
            <w:pPr>
              <w:rPr>
                <w:rFonts w:ascii="Arial" w:hAnsi="Arial" w:cs="Arial"/>
                <w:color w:val="444444"/>
                <w:sz w:val="18"/>
                <w:szCs w:val="18"/>
              </w:rPr>
            </w:pPr>
            <w:r>
              <w:rPr>
                <w:rFonts w:ascii="Arial" w:hAnsi="Arial" w:cs="Arial"/>
                <w:color w:val="444444"/>
                <w:sz w:val="18"/>
                <w:szCs w:val="18"/>
              </w:rPr>
              <w:br/>
              <w:t>(410) 6881985</w:t>
            </w:r>
          </w:p>
          <w:p w14:paraId="40D24710" w14:textId="58BC8A96" w:rsidR="00730942" w:rsidRDefault="00730942">
            <w:pPr>
              <w:spacing w:line="240" w:lineRule="exact"/>
              <w:ind w:left="102"/>
              <w:rPr>
                <w:rFonts w:ascii="Calibri" w:hAnsi="Calibri" w:cs="Arial"/>
              </w:rPr>
            </w:pPr>
          </w:p>
          <w:p w14:paraId="525C9619" w14:textId="77777777" w:rsidR="00730942" w:rsidRDefault="00730942" w:rsidP="00730942">
            <w:pPr>
              <w:rPr>
                <w:rFonts w:ascii="Arial" w:hAnsi="Arial" w:cs="Arial"/>
                <w:color w:val="444444"/>
                <w:sz w:val="18"/>
                <w:szCs w:val="18"/>
              </w:rPr>
            </w:pPr>
            <w:r>
              <w:rPr>
                <w:rFonts w:ascii="Arial" w:hAnsi="Arial" w:cs="Arial"/>
                <w:color w:val="444444"/>
                <w:sz w:val="18"/>
                <w:szCs w:val="18"/>
              </w:rPr>
              <w:br/>
              <w:t>(410) 6881985</w:t>
            </w:r>
          </w:p>
          <w:p w14:paraId="6A02EF6F" w14:textId="5DFCFC0A" w:rsidR="004A640F" w:rsidRDefault="004A640F">
            <w:pPr>
              <w:spacing w:line="240" w:lineRule="exact"/>
              <w:ind w:left="102"/>
              <w:rPr>
                <w:rFonts w:ascii="Calibri" w:eastAsia="Calibri" w:hAnsi="Calibri" w:cs="Calibri"/>
              </w:rPr>
            </w:pPr>
          </w:p>
        </w:tc>
        <w:tc>
          <w:tcPr>
            <w:tcW w:w="6144" w:type="dxa"/>
            <w:gridSpan w:val="2"/>
            <w:tcBorders>
              <w:top w:val="single" w:sz="5" w:space="0" w:color="000000"/>
              <w:left w:val="single" w:sz="5" w:space="0" w:color="000000"/>
              <w:bottom w:val="single" w:sz="5" w:space="0" w:color="000000"/>
              <w:right w:val="single" w:sz="5" w:space="0" w:color="000000"/>
            </w:tcBorders>
          </w:tcPr>
          <w:p w14:paraId="0DA852EA" w14:textId="4338A44A" w:rsidR="004A640F" w:rsidRDefault="008D035F">
            <w:pPr>
              <w:spacing w:line="240" w:lineRule="exact"/>
              <w:ind w:left="100"/>
              <w:rPr>
                <w:rFonts w:ascii="Calibri" w:eastAsia="Calibri" w:hAnsi="Calibri" w:cs="Calibri"/>
              </w:rPr>
            </w:pPr>
            <w:r>
              <w:rPr>
                <w:rFonts w:ascii="Calibri" w:eastAsia="Calibri" w:hAnsi="Calibri" w:cs="Calibri"/>
                <w:spacing w:val="1"/>
              </w:rPr>
              <w:t>E</w:t>
            </w:r>
            <w:r>
              <w:rPr>
                <w:rFonts w:ascii="Calibri" w:eastAsia="Calibri" w:hAnsi="Calibri" w:cs="Calibri"/>
              </w:rPr>
              <w:t>m</w:t>
            </w:r>
            <w:r>
              <w:rPr>
                <w:rFonts w:ascii="Calibri" w:eastAsia="Calibri" w:hAnsi="Calibri" w:cs="Calibri"/>
                <w:spacing w:val="1"/>
              </w:rPr>
              <w:t>a</w:t>
            </w:r>
            <w:r>
              <w:rPr>
                <w:rFonts w:ascii="Calibri" w:eastAsia="Calibri" w:hAnsi="Calibri" w:cs="Calibri"/>
              </w:rPr>
              <w:t>il:</w:t>
            </w:r>
            <w:r w:rsidR="00305C5B">
              <w:rPr>
                <w:rFonts w:ascii="Calibri" w:eastAsia="Calibri" w:hAnsi="Calibri" w:cs="Calibri"/>
              </w:rPr>
              <w:t xml:space="preserve"> </w:t>
            </w:r>
            <w:r w:rsidR="00730942">
              <w:rPr>
                <w:rFonts w:ascii="Calibri" w:hAnsi="Calibri" w:cs="Arial"/>
              </w:rPr>
              <w:t>Christian.piatt@outlook.com</w:t>
            </w:r>
          </w:p>
        </w:tc>
      </w:tr>
      <w:tr w:rsidR="004A640F" w14:paraId="3440E670" w14:textId="77777777">
        <w:trPr>
          <w:trHeight w:hRule="exact" w:val="300"/>
        </w:trPr>
        <w:tc>
          <w:tcPr>
            <w:tcW w:w="4646" w:type="dxa"/>
            <w:tcBorders>
              <w:top w:val="single" w:sz="5" w:space="0" w:color="000000"/>
              <w:left w:val="single" w:sz="5" w:space="0" w:color="000000"/>
              <w:bottom w:val="single" w:sz="5" w:space="0" w:color="000000"/>
              <w:right w:val="single" w:sz="5" w:space="0" w:color="000000"/>
            </w:tcBorders>
          </w:tcPr>
          <w:p w14:paraId="3D836562" w14:textId="5843380E" w:rsidR="004A640F" w:rsidRDefault="008D035F">
            <w:pPr>
              <w:spacing w:line="240" w:lineRule="exact"/>
              <w:ind w:left="102"/>
              <w:rPr>
                <w:rFonts w:ascii="Calibri" w:eastAsia="Calibri" w:hAnsi="Calibri" w:cs="Calibri"/>
              </w:rPr>
            </w:pPr>
            <w:r>
              <w:rPr>
                <w:rFonts w:ascii="Calibri" w:eastAsia="Calibri" w:hAnsi="Calibri" w:cs="Calibri"/>
              </w:rPr>
              <w:t>B</w:t>
            </w:r>
            <w:r>
              <w:rPr>
                <w:rFonts w:ascii="Calibri" w:eastAsia="Calibri" w:hAnsi="Calibri" w:cs="Calibri"/>
                <w:spacing w:val="1"/>
              </w:rPr>
              <w:t>a</w:t>
            </w:r>
            <w:r>
              <w:rPr>
                <w:rFonts w:ascii="Calibri" w:eastAsia="Calibri" w:hAnsi="Calibri" w:cs="Calibri"/>
              </w:rPr>
              <w:t>ck</w:t>
            </w:r>
            <w:r>
              <w:rPr>
                <w:spacing w:val="-8"/>
              </w:rPr>
              <w:t xml:space="preserve"> </w:t>
            </w:r>
            <w:r>
              <w:rPr>
                <w:rFonts w:ascii="Calibri" w:eastAsia="Calibri" w:hAnsi="Calibri" w:cs="Calibri"/>
              </w:rPr>
              <w:t>Li</w:t>
            </w:r>
            <w:r>
              <w:rPr>
                <w:rFonts w:ascii="Calibri" w:eastAsia="Calibri" w:hAnsi="Calibri" w:cs="Calibri"/>
                <w:spacing w:val="1"/>
              </w:rPr>
              <w:t>n</w:t>
            </w:r>
            <w:r>
              <w:rPr>
                <w:rFonts w:ascii="Calibri" w:eastAsia="Calibri" w:hAnsi="Calibri" w:cs="Calibri"/>
              </w:rPr>
              <w:t>e</w:t>
            </w:r>
            <w:r>
              <w:rPr>
                <w:spacing w:val="-8"/>
              </w:rPr>
              <w:t xml:space="preserve"> </w:t>
            </w:r>
            <w:r>
              <w:rPr>
                <w:rFonts w:ascii="Calibri" w:eastAsia="Calibri" w:hAnsi="Calibri" w:cs="Calibri"/>
              </w:rPr>
              <w:t>P</w:t>
            </w:r>
            <w:r>
              <w:rPr>
                <w:rFonts w:ascii="Calibri" w:eastAsia="Calibri" w:hAnsi="Calibri" w:cs="Calibri"/>
                <w:spacing w:val="1"/>
              </w:rPr>
              <w:t>hon</w:t>
            </w:r>
            <w:r>
              <w:rPr>
                <w:rFonts w:ascii="Calibri" w:eastAsia="Calibri" w:hAnsi="Calibri" w:cs="Calibri"/>
                <w:spacing w:val="-1"/>
              </w:rPr>
              <w:t>e</w:t>
            </w:r>
            <w:r>
              <w:rPr>
                <w:rFonts w:ascii="Calibri" w:eastAsia="Calibri" w:hAnsi="Calibri" w:cs="Calibri"/>
              </w:rPr>
              <w:t>:</w:t>
            </w:r>
            <w:r w:rsidR="00305C5B">
              <w:rPr>
                <w:rFonts w:ascii="Calibri" w:eastAsia="Calibri" w:hAnsi="Calibri" w:cs="Calibri"/>
              </w:rPr>
              <w:t xml:space="preserve"> </w:t>
            </w:r>
            <w:r w:rsidR="00305C5B">
              <w:rPr>
                <w:rFonts w:ascii="Calibri" w:hAnsi="Calibri" w:cs="Arial"/>
              </w:rPr>
              <w:fldChar w:fldCharType="begin">
                <w:ffData>
                  <w:name w:val="Text39"/>
                  <w:enabled/>
                  <w:calcOnExit w:val="0"/>
                  <w:textInput/>
                </w:ffData>
              </w:fldChar>
            </w:r>
            <w:r w:rsidR="00305C5B">
              <w:rPr>
                <w:rFonts w:ascii="Calibri" w:hAnsi="Calibri" w:cs="Arial"/>
              </w:rPr>
              <w:instrText xml:space="preserve"> FORMTEXT </w:instrText>
            </w:r>
            <w:r w:rsidR="00305C5B">
              <w:rPr>
                <w:rFonts w:ascii="Calibri" w:hAnsi="Calibri" w:cs="Arial"/>
              </w:rPr>
            </w:r>
            <w:r w:rsidR="00305C5B">
              <w:rPr>
                <w:rFonts w:ascii="Calibri" w:hAnsi="Calibri" w:cs="Arial"/>
              </w:rPr>
              <w:fldChar w:fldCharType="separate"/>
            </w:r>
            <w:r w:rsidR="00305C5B">
              <w:rPr>
                <w:rFonts w:ascii="Calibri" w:hAnsi="Calibri" w:cs="Arial"/>
                <w:noProof/>
              </w:rPr>
              <w:t> </w:t>
            </w:r>
            <w:r w:rsidR="00305C5B">
              <w:rPr>
                <w:rFonts w:ascii="Calibri" w:hAnsi="Calibri" w:cs="Arial"/>
                <w:noProof/>
              </w:rPr>
              <w:t> </w:t>
            </w:r>
            <w:r w:rsidR="00305C5B">
              <w:rPr>
                <w:rFonts w:ascii="Calibri" w:hAnsi="Calibri" w:cs="Arial"/>
                <w:noProof/>
              </w:rPr>
              <w:t> </w:t>
            </w:r>
            <w:r w:rsidR="00305C5B">
              <w:rPr>
                <w:rFonts w:ascii="Calibri" w:hAnsi="Calibri" w:cs="Arial"/>
                <w:noProof/>
              </w:rPr>
              <w:t> </w:t>
            </w:r>
            <w:r w:rsidR="00305C5B">
              <w:rPr>
                <w:rFonts w:ascii="Calibri" w:hAnsi="Calibri" w:cs="Arial"/>
                <w:noProof/>
              </w:rPr>
              <w:t> </w:t>
            </w:r>
            <w:r w:rsidR="00305C5B">
              <w:rPr>
                <w:rFonts w:ascii="Calibri" w:hAnsi="Calibri" w:cs="Arial"/>
              </w:rPr>
              <w:fldChar w:fldCharType="end"/>
            </w:r>
          </w:p>
        </w:tc>
        <w:tc>
          <w:tcPr>
            <w:tcW w:w="6144" w:type="dxa"/>
            <w:gridSpan w:val="2"/>
            <w:tcBorders>
              <w:top w:val="single" w:sz="5" w:space="0" w:color="000000"/>
              <w:left w:val="single" w:sz="5" w:space="0" w:color="000000"/>
              <w:bottom w:val="single" w:sz="5" w:space="0" w:color="000000"/>
              <w:right w:val="single" w:sz="5" w:space="0" w:color="000000"/>
            </w:tcBorders>
          </w:tcPr>
          <w:p w14:paraId="74D5418E" w14:textId="36315C33" w:rsidR="004A640F" w:rsidRDefault="008D035F">
            <w:pPr>
              <w:spacing w:line="240" w:lineRule="exact"/>
              <w:ind w:left="100"/>
              <w:rPr>
                <w:rFonts w:ascii="Calibri" w:eastAsia="Calibri" w:hAnsi="Calibri" w:cs="Calibri"/>
              </w:rPr>
            </w:pPr>
            <w:r>
              <w:rPr>
                <w:rFonts w:ascii="Calibri" w:eastAsia="Calibri" w:hAnsi="Calibri" w:cs="Calibri"/>
                <w:spacing w:val="1"/>
              </w:rPr>
              <w:t>W</w:t>
            </w:r>
            <w:r>
              <w:rPr>
                <w:rFonts w:ascii="Calibri" w:eastAsia="Calibri" w:hAnsi="Calibri" w:cs="Calibri"/>
                <w:spacing w:val="-1"/>
              </w:rPr>
              <w:t>e</w:t>
            </w:r>
            <w:r>
              <w:rPr>
                <w:rFonts w:ascii="Calibri" w:eastAsia="Calibri" w:hAnsi="Calibri" w:cs="Calibri"/>
                <w:spacing w:val="1"/>
              </w:rPr>
              <w:t>bs</w:t>
            </w:r>
            <w:r>
              <w:rPr>
                <w:rFonts w:ascii="Calibri" w:eastAsia="Calibri" w:hAnsi="Calibri" w:cs="Calibri"/>
              </w:rPr>
              <w:t>i</w:t>
            </w:r>
            <w:r>
              <w:rPr>
                <w:rFonts w:ascii="Calibri" w:eastAsia="Calibri" w:hAnsi="Calibri" w:cs="Calibri"/>
                <w:spacing w:val="1"/>
              </w:rPr>
              <w:t>t</w:t>
            </w:r>
            <w:r>
              <w:rPr>
                <w:rFonts w:ascii="Calibri" w:eastAsia="Calibri" w:hAnsi="Calibri" w:cs="Calibri"/>
              </w:rPr>
              <w:t>e</w:t>
            </w:r>
            <w:r>
              <w:rPr>
                <w:spacing w:val="-12"/>
              </w:rPr>
              <w:t xml:space="preserve"> </w:t>
            </w:r>
            <w:r>
              <w:rPr>
                <w:rFonts w:ascii="Calibri" w:eastAsia="Calibri" w:hAnsi="Calibri" w:cs="Calibri"/>
              </w:rPr>
              <w:t>URL:</w:t>
            </w:r>
            <w:r w:rsidR="00305C5B">
              <w:rPr>
                <w:rFonts w:ascii="Calibri" w:eastAsia="Calibri" w:hAnsi="Calibri" w:cs="Calibri"/>
              </w:rPr>
              <w:t xml:space="preserve"> </w:t>
            </w:r>
            <w:r w:rsidR="00305C5B">
              <w:rPr>
                <w:rFonts w:ascii="Calibri" w:hAnsi="Calibri" w:cs="Arial"/>
              </w:rPr>
              <w:fldChar w:fldCharType="begin">
                <w:ffData>
                  <w:name w:val="Text39"/>
                  <w:enabled/>
                  <w:calcOnExit w:val="0"/>
                  <w:textInput/>
                </w:ffData>
              </w:fldChar>
            </w:r>
            <w:r w:rsidR="00305C5B">
              <w:rPr>
                <w:rFonts w:ascii="Calibri" w:hAnsi="Calibri" w:cs="Arial"/>
              </w:rPr>
              <w:instrText xml:space="preserve"> FORMTEXT </w:instrText>
            </w:r>
            <w:r w:rsidR="00305C5B">
              <w:rPr>
                <w:rFonts w:ascii="Calibri" w:hAnsi="Calibri" w:cs="Arial"/>
              </w:rPr>
            </w:r>
            <w:r w:rsidR="00305C5B">
              <w:rPr>
                <w:rFonts w:ascii="Calibri" w:hAnsi="Calibri" w:cs="Arial"/>
              </w:rPr>
              <w:fldChar w:fldCharType="separate"/>
            </w:r>
            <w:r w:rsidR="007D2463">
              <w:rPr>
                <w:rFonts w:ascii="Calibri" w:hAnsi="Calibri" w:cs="Arial"/>
                <w:noProof/>
              </w:rPr>
              <w:t>www.pro-mediations.com</w:t>
            </w:r>
            <w:r w:rsidR="00305C5B">
              <w:rPr>
                <w:rFonts w:ascii="Calibri" w:hAnsi="Calibri" w:cs="Arial"/>
              </w:rPr>
              <w:fldChar w:fldCharType="end"/>
            </w:r>
          </w:p>
        </w:tc>
      </w:tr>
    </w:tbl>
    <w:p w14:paraId="38D52849" w14:textId="77777777" w:rsidR="004A640F" w:rsidRDefault="004A640F">
      <w:pPr>
        <w:spacing w:before="19" w:line="200" w:lineRule="exact"/>
      </w:pPr>
    </w:p>
    <w:p w14:paraId="5BD75165" w14:textId="77777777" w:rsidR="0070397E" w:rsidRDefault="0070397E">
      <w:pPr>
        <w:spacing w:before="19" w:line="200" w:lineRule="exact"/>
      </w:pPr>
    </w:p>
    <w:p w14:paraId="64774AF0" w14:textId="1EF49672" w:rsidR="004A640F" w:rsidRDefault="009B11B1">
      <w:pPr>
        <w:spacing w:before="15" w:line="240" w:lineRule="exact"/>
        <w:ind w:left="120"/>
        <w:rPr>
          <w:rFonts w:ascii="Calibri" w:eastAsia="Calibri" w:hAnsi="Calibri" w:cs="Calibri"/>
        </w:rPr>
      </w:pPr>
      <w:r>
        <w:pict w14:anchorId="2094B1EF">
          <v:group id="_x0000_s2158" style="position:absolute;left:0;text-align:left;margin-left:69.35pt;margin-top:42.75pt;width:10.7pt;height:10.7pt;z-index:-251668992;mso-position-horizontal-relative:page" coordorigin="1387,855" coordsize="214,214">
            <v:shape id="_x0000_s2161" style="position:absolute;left:1394;top:862;width:199;height:199" coordorigin="1394,862" coordsize="199,199" path="m1394,1061r200,l1594,862r-200,l1394,1061xe" filled="f" strokeweight=".72pt">
              <v:path arrowok="t"/>
            </v:shape>
            <v:shape id="_x0000_s2160" style="position:absolute;left:1392;top:860;width:204;height:204" coordorigin="1392,860" coordsize="204,204" path="m1392,860r204,204e" filled="f" strokeweight=".48pt">
              <v:path arrowok="t"/>
            </v:shape>
            <v:shape id="_x0000_s2159" style="position:absolute;left:1392;top:860;width:204;height:204" coordorigin="1392,860" coordsize="204,204" path="m1596,860r-204,204e" filled="f" strokeweight=".48pt">
              <v:path arrowok="t"/>
            </v:shape>
            <w10:wrap anchorx="page"/>
          </v:group>
        </w:pict>
      </w:r>
      <w:r>
        <w:pict w14:anchorId="037AE1CA">
          <v:group id="_x0000_s2156" style="position:absolute;left:0;text-align:left;margin-left:69.7pt;margin-top:58pt;width:9.95pt;height:9.95pt;z-index:-251667968;mso-position-horizontal-relative:page" coordorigin="1394,1160" coordsize="199,199">
            <v:shape id="_x0000_s2157" style="position:absolute;left:1394;top:1160;width:199;height:199" coordorigin="1394,1160" coordsize="199,199" path="m1394,1359r200,l1594,1160r-200,l1394,1359xe" filled="f" strokeweight=".72pt">
              <v:path arrowok="t"/>
            </v:shape>
            <w10:wrap anchorx="page"/>
          </v:group>
        </w:pict>
      </w:r>
      <w:r w:rsidR="008D035F">
        <w:rPr>
          <w:rFonts w:ascii="Calibri" w:eastAsia="Calibri" w:hAnsi="Calibri" w:cs="Calibri"/>
          <w:b/>
        </w:rPr>
        <w:t>P</w:t>
      </w:r>
      <w:r w:rsidR="008D035F">
        <w:rPr>
          <w:rFonts w:ascii="Calibri" w:eastAsia="Calibri" w:hAnsi="Calibri" w:cs="Calibri"/>
          <w:b/>
          <w:spacing w:val="-1"/>
        </w:rPr>
        <w:t>l</w:t>
      </w:r>
      <w:r w:rsidR="008D035F">
        <w:rPr>
          <w:rFonts w:ascii="Calibri" w:eastAsia="Calibri" w:hAnsi="Calibri" w:cs="Calibri"/>
          <w:b/>
          <w:spacing w:val="1"/>
        </w:rPr>
        <w:t>e</w:t>
      </w:r>
      <w:r w:rsidR="008D035F">
        <w:rPr>
          <w:rFonts w:ascii="Calibri" w:eastAsia="Calibri" w:hAnsi="Calibri" w:cs="Calibri"/>
          <w:b/>
        </w:rPr>
        <w:t>ase</w:t>
      </w:r>
      <w:r w:rsidR="008D035F">
        <w:rPr>
          <w:b/>
          <w:spacing w:val="-9"/>
        </w:rPr>
        <w:t xml:space="preserve"> </w:t>
      </w:r>
      <w:r w:rsidR="008D035F">
        <w:rPr>
          <w:rFonts w:ascii="Calibri" w:eastAsia="Calibri" w:hAnsi="Calibri" w:cs="Calibri"/>
          <w:b/>
        </w:rPr>
        <w:t>s</w:t>
      </w:r>
      <w:r w:rsidR="008D035F">
        <w:rPr>
          <w:rFonts w:ascii="Calibri" w:eastAsia="Calibri" w:hAnsi="Calibri" w:cs="Calibri"/>
          <w:b/>
          <w:spacing w:val="3"/>
        </w:rPr>
        <w:t>e</w:t>
      </w:r>
      <w:r w:rsidR="008D035F">
        <w:rPr>
          <w:rFonts w:ascii="Calibri" w:eastAsia="Calibri" w:hAnsi="Calibri" w:cs="Calibri"/>
          <w:b/>
          <w:spacing w:val="-1"/>
        </w:rPr>
        <w:t>l</w:t>
      </w:r>
      <w:r w:rsidR="008D035F">
        <w:rPr>
          <w:rFonts w:ascii="Calibri" w:eastAsia="Calibri" w:hAnsi="Calibri" w:cs="Calibri"/>
          <w:b/>
          <w:spacing w:val="1"/>
        </w:rPr>
        <w:t>ec</w:t>
      </w:r>
      <w:r w:rsidR="008D035F">
        <w:rPr>
          <w:rFonts w:ascii="Calibri" w:eastAsia="Calibri" w:hAnsi="Calibri" w:cs="Calibri"/>
          <w:b/>
        </w:rPr>
        <w:t>t</w:t>
      </w:r>
      <w:r w:rsidR="008D035F">
        <w:rPr>
          <w:b/>
          <w:spacing w:val="-9"/>
        </w:rPr>
        <w:t xml:space="preserve"> </w:t>
      </w:r>
      <w:r w:rsidR="008D035F">
        <w:rPr>
          <w:rFonts w:ascii="Calibri" w:eastAsia="Calibri" w:hAnsi="Calibri" w:cs="Calibri"/>
          <w:b/>
        </w:rPr>
        <w:t>a</w:t>
      </w:r>
      <w:r w:rsidR="008D035F">
        <w:rPr>
          <w:b/>
          <w:spacing w:val="-5"/>
        </w:rPr>
        <w:t xml:space="preserve"> </w:t>
      </w:r>
      <w:r w:rsidR="008D035F">
        <w:rPr>
          <w:rFonts w:ascii="Calibri" w:eastAsia="Calibri" w:hAnsi="Calibri" w:cs="Calibri"/>
          <w:b/>
        </w:rPr>
        <w:t>s</w:t>
      </w:r>
      <w:r w:rsidR="008D035F">
        <w:rPr>
          <w:rFonts w:ascii="Calibri" w:eastAsia="Calibri" w:hAnsi="Calibri" w:cs="Calibri"/>
          <w:b/>
          <w:spacing w:val="1"/>
        </w:rPr>
        <w:t>er</w:t>
      </w:r>
      <w:r w:rsidR="008D035F">
        <w:rPr>
          <w:rFonts w:ascii="Calibri" w:eastAsia="Calibri" w:hAnsi="Calibri" w:cs="Calibri"/>
          <w:b/>
        </w:rPr>
        <w:t>v</w:t>
      </w:r>
      <w:r w:rsidR="008D035F">
        <w:rPr>
          <w:rFonts w:ascii="Calibri" w:eastAsia="Calibri" w:hAnsi="Calibri" w:cs="Calibri"/>
          <w:b/>
          <w:spacing w:val="-1"/>
        </w:rPr>
        <w:t>i</w:t>
      </w:r>
      <w:r w:rsidR="008D035F">
        <w:rPr>
          <w:rFonts w:ascii="Calibri" w:eastAsia="Calibri" w:hAnsi="Calibri" w:cs="Calibri"/>
          <w:b/>
          <w:spacing w:val="1"/>
        </w:rPr>
        <w:t>c</w:t>
      </w:r>
      <w:r w:rsidR="008D035F">
        <w:rPr>
          <w:rFonts w:ascii="Calibri" w:eastAsia="Calibri" w:hAnsi="Calibri" w:cs="Calibri"/>
          <w:b/>
        </w:rPr>
        <w:t>e</w:t>
      </w:r>
      <w:r w:rsidR="008D035F">
        <w:rPr>
          <w:b/>
          <w:spacing w:val="-10"/>
        </w:rPr>
        <w:t xml:space="preserve"> </w:t>
      </w:r>
      <w:r w:rsidR="008D035F">
        <w:rPr>
          <w:rFonts w:ascii="Calibri" w:eastAsia="Calibri" w:hAnsi="Calibri" w:cs="Calibri"/>
          <w:b/>
          <w:spacing w:val="1"/>
        </w:rPr>
        <w:t>p</w:t>
      </w:r>
      <w:r w:rsidR="008D035F">
        <w:rPr>
          <w:rFonts w:ascii="Calibri" w:eastAsia="Calibri" w:hAnsi="Calibri" w:cs="Calibri"/>
          <w:b/>
        </w:rPr>
        <w:t>a</w:t>
      </w:r>
      <w:r w:rsidR="008D035F">
        <w:rPr>
          <w:rFonts w:ascii="Calibri" w:eastAsia="Calibri" w:hAnsi="Calibri" w:cs="Calibri"/>
          <w:b/>
          <w:spacing w:val="1"/>
        </w:rPr>
        <w:t>ck</w:t>
      </w:r>
      <w:r w:rsidR="008D035F">
        <w:rPr>
          <w:rFonts w:ascii="Calibri" w:eastAsia="Calibri" w:hAnsi="Calibri" w:cs="Calibri"/>
          <w:b/>
        </w:rPr>
        <w:t>a</w:t>
      </w:r>
      <w:r w:rsidR="008D035F">
        <w:rPr>
          <w:rFonts w:ascii="Calibri" w:eastAsia="Calibri" w:hAnsi="Calibri" w:cs="Calibri"/>
          <w:b/>
          <w:spacing w:val="-1"/>
        </w:rPr>
        <w:t>g</w:t>
      </w:r>
      <w:r w:rsidR="008D035F">
        <w:rPr>
          <w:rFonts w:ascii="Calibri" w:eastAsia="Calibri" w:hAnsi="Calibri" w:cs="Calibri"/>
          <w:b/>
          <w:spacing w:val="1"/>
        </w:rPr>
        <w:t>e</w:t>
      </w:r>
      <w:r w:rsidR="008D035F">
        <w:rPr>
          <w:rFonts w:ascii="Calibri" w:eastAsia="Calibri" w:hAnsi="Calibri" w:cs="Calibri"/>
          <w:b/>
        </w:rPr>
        <w:t>:</w:t>
      </w:r>
    </w:p>
    <w:tbl>
      <w:tblPr>
        <w:tblW w:w="0" w:type="auto"/>
        <w:tblInd w:w="85"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543"/>
        <w:gridCol w:w="3110"/>
        <w:gridCol w:w="2934"/>
        <w:gridCol w:w="3203"/>
      </w:tblGrid>
      <w:tr w:rsidR="0070397E" w:rsidRPr="001A2F85" w14:paraId="6B6046DA" w14:textId="77777777" w:rsidTr="0070397E">
        <w:trPr>
          <w:trHeight w:val="288"/>
        </w:trPr>
        <w:tc>
          <w:tcPr>
            <w:tcW w:w="1543" w:type="dxa"/>
            <w:tcBorders>
              <w:bottom w:val="single" w:sz="4" w:space="0" w:color="auto"/>
            </w:tcBorders>
            <w:shd w:val="clear" w:color="auto" w:fill="000000"/>
            <w:vAlign w:val="center"/>
          </w:tcPr>
          <w:p w14:paraId="528DEC3C" w14:textId="77777777" w:rsidR="0070397E" w:rsidRPr="001A2F85" w:rsidRDefault="0070397E" w:rsidP="00BE1CD8">
            <w:pPr>
              <w:jc w:val="center"/>
              <w:rPr>
                <w:rFonts w:ascii="Calibri" w:hAnsi="Calibri" w:cs="Arial"/>
                <w:b/>
              </w:rPr>
            </w:pPr>
            <w:r w:rsidRPr="001A2F85">
              <w:rPr>
                <w:rFonts w:ascii="Calibri" w:hAnsi="Calibri" w:cs="Arial"/>
                <w:b/>
              </w:rPr>
              <w:t xml:space="preserve">SELECTION   </w:t>
            </w:r>
          </w:p>
        </w:tc>
        <w:tc>
          <w:tcPr>
            <w:tcW w:w="3110" w:type="dxa"/>
            <w:tcBorders>
              <w:bottom w:val="single" w:sz="4" w:space="0" w:color="auto"/>
            </w:tcBorders>
            <w:shd w:val="clear" w:color="auto" w:fill="000000"/>
            <w:vAlign w:val="center"/>
          </w:tcPr>
          <w:p w14:paraId="29ACA5C5" w14:textId="77E19DA3" w:rsidR="0070397E" w:rsidRPr="001A2F85" w:rsidRDefault="0070397E" w:rsidP="00BE1CD8">
            <w:pPr>
              <w:jc w:val="center"/>
              <w:rPr>
                <w:rFonts w:ascii="Calibri" w:hAnsi="Calibri" w:cs="Arial"/>
                <w:b/>
              </w:rPr>
            </w:pPr>
            <w:r w:rsidRPr="001A2F85">
              <w:rPr>
                <w:rFonts w:ascii="Calibri" w:hAnsi="Calibri" w:cs="Arial"/>
                <w:b/>
              </w:rPr>
              <w:t xml:space="preserve">MONTHLY BASE </w:t>
            </w:r>
            <w:r>
              <w:rPr>
                <w:rFonts w:ascii="Calibri" w:hAnsi="Calibri" w:cs="Arial"/>
                <w:b/>
              </w:rPr>
              <w:t>RATE</w:t>
            </w:r>
          </w:p>
        </w:tc>
        <w:tc>
          <w:tcPr>
            <w:tcW w:w="2934" w:type="dxa"/>
            <w:tcBorders>
              <w:bottom w:val="single" w:sz="4" w:space="0" w:color="auto"/>
            </w:tcBorders>
            <w:shd w:val="clear" w:color="auto" w:fill="000000"/>
            <w:vAlign w:val="center"/>
          </w:tcPr>
          <w:p w14:paraId="5F604697" w14:textId="7034CAD7" w:rsidR="0070397E" w:rsidRPr="001A2F85" w:rsidRDefault="0070397E" w:rsidP="00BE1CD8">
            <w:pPr>
              <w:jc w:val="center"/>
              <w:rPr>
                <w:rFonts w:ascii="Calibri" w:hAnsi="Calibri" w:cs="Arial"/>
                <w:b/>
              </w:rPr>
            </w:pPr>
            <w:r w:rsidRPr="001A2F85">
              <w:rPr>
                <w:rFonts w:ascii="Calibri" w:hAnsi="Calibri" w:cs="Arial"/>
                <w:b/>
              </w:rPr>
              <w:t xml:space="preserve">MONTHLY BASE </w:t>
            </w:r>
            <w:r>
              <w:rPr>
                <w:rFonts w:ascii="Calibri" w:hAnsi="Calibri" w:cs="Arial"/>
                <w:b/>
              </w:rPr>
              <w:t>MINUTES</w:t>
            </w:r>
          </w:p>
        </w:tc>
        <w:tc>
          <w:tcPr>
            <w:tcW w:w="3203" w:type="dxa"/>
            <w:tcBorders>
              <w:bottom w:val="single" w:sz="4" w:space="0" w:color="auto"/>
            </w:tcBorders>
            <w:shd w:val="clear" w:color="auto" w:fill="000000"/>
            <w:vAlign w:val="center"/>
          </w:tcPr>
          <w:p w14:paraId="0B80E866" w14:textId="77777777" w:rsidR="0070397E" w:rsidRPr="001A2F85" w:rsidRDefault="0070397E" w:rsidP="00BE1CD8">
            <w:pPr>
              <w:jc w:val="center"/>
              <w:rPr>
                <w:rFonts w:ascii="Calibri" w:hAnsi="Calibri" w:cs="Arial"/>
                <w:b/>
              </w:rPr>
            </w:pPr>
            <w:r w:rsidRPr="001A2F85">
              <w:rPr>
                <w:rFonts w:ascii="Calibri" w:hAnsi="Calibri" w:cs="Arial"/>
                <w:b/>
              </w:rPr>
              <w:t>ADDITIONAL MINUTES</w:t>
            </w:r>
          </w:p>
        </w:tc>
      </w:tr>
      <w:tr w:rsidR="0070397E" w:rsidRPr="001A2F85" w14:paraId="5BEDB136" w14:textId="77777777" w:rsidTr="0070397E">
        <w:trPr>
          <w:trHeight w:val="288"/>
        </w:trPr>
        <w:tc>
          <w:tcPr>
            <w:tcW w:w="1543" w:type="dxa"/>
            <w:tcBorders>
              <w:top w:val="single" w:sz="4" w:space="0" w:color="auto"/>
              <w:bottom w:val="single" w:sz="4" w:space="0" w:color="auto"/>
              <w:right w:val="single" w:sz="4" w:space="0" w:color="auto"/>
            </w:tcBorders>
            <w:shd w:val="clear" w:color="auto" w:fill="FFFFFF"/>
            <w:vAlign w:val="center"/>
          </w:tcPr>
          <w:p w14:paraId="678B0311" w14:textId="283B0A36" w:rsidR="0070397E" w:rsidRPr="001A2F85" w:rsidRDefault="00730942" w:rsidP="00BE1CD8">
            <w:pPr>
              <w:jc w:val="center"/>
              <w:rPr>
                <w:rFonts w:ascii="Calibri" w:hAnsi="Calibri" w:cs="Arial"/>
              </w:rPr>
            </w:pPr>
            <w:r>
              <w:rPr>
                <w:rFonts w:ascii="Calibri" w:hAnsi="Calibri" w:cs="Arial"/>
              </w:rPr>
              <w:fldChar w:fldCharType="begin">
                <w:ffData>
                  <w:name w:val="Check1"/>
                  <w:enabled/>
                  <w:calcOnExit w:val="0"/>
                  <w:checkBox>
                    <w:sizeAuto/>
                    <w:default w:val="1"/>
                  </w:checkBox>
                </w:ffData>
              </w:fldChar>
            </w:r>
            <w:bookmarkStart w:id="0" w:name="Check1"/>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bookmarkEnd w:id="0"/>
          </w:p>
        </w:tc>
        <w:tc>
          <w:tcPr>
            <w:tcW w:w="3110" w:type="dxa"/>
            <w:tcBorders>
              <w:top w:val="single" w:sz="4" w:space="0" w:color="auto"/>
              <w:left w:val="single" w:sz="4" w:space="0" w:color="auto"/>
              <w:bottom w:val="single" w:sz="4" w:space="0" w:color="auto"/>
              <w:right w:val="single" w:sz="4" w:space="0" w:color="auto"/>
            </w:tcBorders>
            <w:shd w:val="clear" w:color="auto" w:fill="FFFFFF"/>
          </w:tcPr>
          <w:p w14:paraId="5B019657" w14:textId="70124DAD" w:rsidR="0070397E" w:rsidRDefault="00730942" w:rsidP="00BE1CD8">
            <w:r>
              <w:t xml:space="preserve">                        $55.00</w:t>
            </w:r>
          </w:p>
        </w:tc>
        <w:tc>
          <w:tcPr>
            <w:tcW w:w="2934" w:type="dxa"/>
            <w:tcBorders>
              <w:top w:val="single" w:sz="4" w:space="0" w:color="auto"/>
              <w:left w:val="single" w:sz="4" w:space="0" w:color="auto"/>
              <w:bottom w:val="single" w:sz="4" w:space="0" w:color="auto"/>
              <w:right w:val="single" w:sz="4" w:space="0" w:color="auto"/>
            </w:tcBorders>
            <w:shd w:val="clear" w:color="auto" w:fill="FFFFFF"/>
          </w:tcPr>
          <w:p w14:paraId="66F16869" w14:textId="0A3C2FA3" w:rsidR="0070397E" w:rsidRDefault="00730942" w:rsidP="00BE1CD8">
            <w:r>
              <w:t xml:space="preserve">                       50</w:t>
            </w:r>
          </w:p>
        </w:tc>
        <w:tc>
          <w:tcPr>
            <w:tcW w:w="3203" w:type="dxa"/>
            <w:tcBorders>
              <w:top w:val="single" w:sz="4" w:space="0" w:color="auto"/>
              <w:left w:val="single" w:sz="4" w:space="0" w:color="auto"/>
              <w:bottom w:val="single" w:sz="4" w:space="0" w:color="auto"/>
            </w:tcBorders>
            <w:shd w:val="clear" w:color="auto" w:fill="FFFFFF"/>
          </w:tcPr>
          <w:p w14:paraId="563F780F" w14:textId="0677DC3E" w:rsidR="0070397E" w:rsidRDefault="00730942" w:rsidP="00BE1CD8">
            <w:r>
              <w:t xml:space="preserve">                          $1.15</w:t>
            </w:r>
          </w:p>
        </w:tc>
      </w:tr>
      <w:tr w:rsidR="0070397E" w:rsidRPr="001A2F85" w14:paraId="08812B9C" w14:textId="77777777" w:rsidTr="0070397E">
        <w:trPr>
          <w:trHeight w:val="288"/>
        </w:trPr>
        <w:tc>
          <w:tcPr>
            <w:tcW w:w="1543" w:type="dxa"/>
            <w:tcBorders>
              <w:top w:val="single" w:sz="4" w:space="0" w:color="auto"/>
              <w:bottom w:val="single" w:sz="4" w:space="0" w:color="auto"/>
              <w:right w:val="single" w:sz="4" w:space="0" w:color="auto"/>
            </w:tcBorders>
            <w:shd w:val="clear" w:color="auto" w:fill="FFFFFF"/>
            <w:vAlign w:val="center"/>
          </w:tcPr>
          <w:p w14:paraId="48B455AF" w14:textId="77777777" w:rsidR="0070397E" w:rsidRPr="001A2F85" w:rsidRDefault="0070397E" w:rsidP="00BE1CD8">
            <w:pPr>
              <w:jc w:val="center"/>
              <w:rPr>
                <w:rFonts w:ascii="Calibri" w:hAnsi="Calibri" w:cs="Arial"/>
              </w:rPr>
            </w:pPr>
            <w:r w:rsidRPr="001A2F85">
              <w:rPr>
                <w:rFonts w:ascii="Calibri" w:hAnsi="Calibri" w:cs="Arial"/>
              </w:rPr>
              <w:fldChar w:fldCharType="begin">
                <w:ffData>
                  <w:name w:val="Check2"/>
                  <w:enabled/>
                  <w:calcOnExit w:val="0"/>
                  <w:checkBox>
                    <w:sizeAuto/>
                    <w:default w:val="0"/>
                  </w:checkBox>
                </w:ffData>
              </w:fldChar>
            </w:r>
            <w:bookmarkStart w:id="1" w:name="Check2"/>
            <w:r w:rsidRPr="001A2F85">
              <w:rPr>
                <w:rFonts w:ascii="Calibri" w:hAnsi="Calibri" w:cs="Arial"/>
              </w:rPr>
              <w:instrText xml:space="preserve"> FORMCHECKBOX </w:instrText>
            </w:r>
            <w:r w:rsidRPr="001A2F85">
              <w:rPr>
                <w:rFonts w:ascii="Calibri" w:hAnsi="Calibri" w:cs="Arial"/>
              </w:rPr>
            </w:r>
            <w:r w:rsidRPr="001A2F85">
              <w:rPr>
                <w:rFonts w:ascii="Calibri" w:hAnsi="Calibri" w:cs="Arial"/>
              </w:rPr>
              <w:fldChar w:fldCharType="separate"/>
            </w:r>
            <w:r w:rsidRPr="001A2F85">
              <w:rPr>
                <w:rFonts w:ascii="Calibri" w:hAnsi="Calibri" w:cs="Arial"/>
              </w:rPr>
              <w:fldChar w:fldCharType="end"/>
            </w:r>
            <w:bookmarkEnd w:id="1"/>
          </w:p>
        </w:tc>
        <w:tc>
          <w:tcPr>
            <w:tcW w:w="3110" w:type="dxa"/>
            <w:tcBorders>
              <w:top w:val="single" w:sz="4" w:space="0" w:color="auto"/>
              <w:left w:val="single" w:sz="4" w:space="0" w:color="auto"/>
              <w:bottom w:val="single" w:sz="4" w:space="0" w:color="auto"/>
              <w:right w:val="single" w:sz="4" w:space="0" w:color="auto"/>
            </w:tcBorders>
            <w:shd w:val="clear" w:color="auto" w:fill="FFFFFF"/>
          </w:tcPr>
          <w:p w14:paraId="4947F816" w14:textId="7FD9E44A" w:rsidR="0070397E" w:rsidRDefault="00730942" w:rsidP="00BE1CD8">
            <w:r>
              <w:t xml:space="preserve">                      $105.00</w:t>
            </w:r>
          </w:p>
        </w:tc>
        <w:tc>
          <w:tcPr>
            <w:tcW w:w="2934" w:type="dxa"/>
            <w:tcBorders>
              <w:top w:val="single" w:sz="4" w:space="0" w:color="auto"/>
              <w:left w:val="single" w:sz="4" w:space="0" w:color="auto"/>
              <w:bottom w:val="single" w:sz="4" w:space="0" w:color="auto"/>
              <w:right w:val="single" w:sz="4" w:space="0" w:color="auto"/>
            </w:tcBorders>
            <w:shd w:val="clear" w:color="auto" w:fill="FFFFFF"/>
          </w:tcPr>
          <w:p w14:paraId="690531D7" w14:textId="044D87B6" w:rsidR="0070397E" w:rsidRDefault="00730942" w:rsidP="00BE1CD8">
            <w:r>
              <w:t xml:space="preserve">                     100</w:t>
            </w:r>
          </w:p>
        </w:tc>
        <w:tc>
          <w:tcPr>
            <w:tcW w:w="3203" w:type="dxa"/>
            <w:tcBorders>
              <w:top w:val="single" w:sz="4" w:space="0" w:color="auto"/>
              <w:left w:val="single" w:sz="4" w:space="0" w:color="auto"/>
              <w:bottom w:val="single" w:sz="4" w:space="0" w:color="auto"/>
            </w:tcBorders>
            <w:shd w:val="clear" w:color="auto" w:fill="FFFFFF"/>
          </w:tcPr>
          <w:p w14:paraId="0755FABF" w14:textId="0E217378" w:rsidR="0070397E" w:rsidRDefault="00730942" w:rsidP="00BE1CD8">
            <w:r>
              <w:t xml:space="preserve">                          $1.10</w:t>
            </w:r>
          </w:p>
        </w:tc>
      </w:tr>
      <w:tr w:rsidR="0070397E" w:rsidRPr="001A2F85" w14:paraId="332CA6ED" w14:textId="77777777" w:rsidTr="0070397E">
        <w:trPr>
          <w:trHeight w:val="288"/>
        </w:trPr>
        <w:tc>
          <w:tcPr>
            <w:tcW w:w="1543" w:type="dxa"/>
            <w:tcBorders>
              <w:top w:val="single" w:sz="4" w:space="0" w:color="auto"/>
              <w:bottom w:val="single" w:sz="4" w:space="0" w:color="auto"/>
              <w:right w:val="single" w:sz="4" w:space="0" w:color="auto"/>
            </w:tcBorders>
            <w:shd w:val="clear" w:color="auto" w:fill="FFFFFF"/>
            <w:vAlign w:val="center"/>
          </w:tcPr>
          <w:p w14:paraId="5E72B851" w14:textId="77777777" w:rsidR="0070397E" w:rsidRPr="001A2F85" w:rsidRDefault="0070397E" w:rsidP="00BE1CD8">
            <w:pPr>
              <w:jc w:val="center"/>
              <w:rPr>
                <w:rFonts w:ascii="Calibri" w:hAnsi="Calibri" w:cs="Arial"/>
              </w:rPr>
            </w:pPr>
            <w:r w:rsidRPr="001A2F85">
              <w:rPr>
                <w:rFonts w:ascii="Calibri" w:hAnsi="Calibri" w:cs="Arial"/>
              </w:rPr>
              <w:fldChar w:fldCharType="begin">
                <w:ffData>
                  <w:name w:val="Check3"/>
                  <w:enabled/>
                  <w:calcOnExit w:val="0"/>
                  <w:checkBox>
                    <w:sizeAuto/>
                    <w:default w:val="0"/>
                  </w:checkBox>
                </w:ffData>
              </w:fldChar>
            </w:r>
            <w:bookmarkStart w:id="2" w:name="Check3"/>
            <w:r w:rsidRPr="001A2F85">
              <w:rPr>
                <w:rFonts w:ascii="Calibri" w:hAnsi="Calibri" w:cs="Arial"/>
              </w:rPr>
              <w:instrText xml:space="preserve"> FORMCHECKBOX </w:instrText>
            </w:r>
            <w:r w:rsidRPr="001A2F85">
              <w:rPr>
                <w:rFonts w:ascii="Calibri" w:hAnsi="Calibri" w:cs="Arial"/>
              </w:rPr>
            </w:r>
            <w:r w:rsidRPr="001A2F85">
              <w:rPr>
                <w:rFonts w:ascii="Calibri" w:hAnsi="Calibri" w:cs="Arial"/>
              </w:rPr>
              <w:fldChar w:fldCharType="separate"/>
            </w:r>
            <w:r w:rsidRPr="001A2F85">
              <w:rPr>
                <w:rFonts w:ascii="Calibri" w:hAnsi="Calibri" w:cs="Arial"/>
              </w:rPr>
              <w:fldChar w:fldCharType="end"/>
            </w:r>
            <w:bookmarkEnd w:id="2"/>
          </w:p>
        </w:tc>
        <w:tc>
          <w:tcPr>
            <w:tcW w:w="3110" w:type="dxa"/>
            <w:tcBorders>
              <w:top w:val="single" w:sz="4" w:space="0" w:color="auto"/>
              <w:left w:val="single" w:sz="4" w:space="0" w:color="auto"/>
              <w:bottom w:val="single" w:sz="4" w:space="0" w:color="auto"/>
              <w:right w:val="single" w:sz="4" w:space="0" w:color="auto"/>
            </w:tcBorders>
            <w:shd w:val="clear" w:color="auto" w:fill="FFFFFF"/>
          </w:tcPr>
          <w:p w14:paraId="7215E18D" w14:textId="7B0D8548" w:rsidR="0070397E" w:rsidRDefault="00730942" w:rsidP="00BE1CD8">
            <w:r>
              <w:t xml:space="preserve">                      $250.00</w:t>
            </w:r>
          </w:p>
        </w:tc>
        <w:tc>
          <w:tcPr>
            <w:tcW w:w="2934" w:type="dxa"/>
            <w:tcBorders>
              <w:top w:val="single" w:sz="4" w:space="0" w:color="auto"/>
              <w:left w:val="single" w:sz="4" w:space="0" w:color="auto"/>
              <w:bottom w:val="single" w:sz="4" w:space="0" w:color="auto"/>
              <w:right w:val="single" w:sz="4" w:space="0" w:color="auto"/>
            </w:tcBorders>
            <w:shd w:val="clear" w:color="auto" w:fill="FFFFFF"/>
          </w:tcPr>
          <w:p w14:paraId="4C7ACE2A" w14:textId="26F446D1" w:rsidR="0070397E" w:rsidRDefault="00730942" w:rsidP="00BE1CD8">
            <w:r>
              <w:t xml:space="preserve">                     250</w:t>
            </w:r>
          </w:p>
        </w:tc>
        <w:tc>
          <w:tcPr>
            <w:tcW w:w="3203" w:type="dxa"/>
            <w:tcBorders>
              <w:top w:val="single" w:sz="4" w:space="0" w:color="auto"/>
              <w:left w:val="single" w:sz="4" w:space="0" w:color="auto"/>
              <w:bottom w:val="single" w:sz="4" w:space="0" w:color="auto"/>
            </w:tcBorders>
            <w:shd w:val="clear" w:color="auto" w:fill="FFFFFF"/>
          </w:tcPr>
          <w:p w14:paraId="1E44097C" w14:textId="039E3C1E" w:rsidR="0070397E" w:rsidRDefault="00730942" w:rsidP="00BE1CD8">
            <w:r>
              <w:t xml:space="preserve">                          $1.05</w:t>
            </w:r>
          </w:p>
        </w:tc>
      </w:tr>
    </w:tbl>
    <w:p w14:paraId="314E0852" w14:textId="77777777" w:rsidR="004A640F" w:rsidRDefault="004A640F">
      <w:pPr>
        <w:spacing w:before="15" w:line="200" w:lineRule="exact"/>
      </w:pPr>
    </w:p>
    <w:p w14:paraId="1F050745" w14:textId="77777777" w:rsidR="0070397E" w:rsidRDefault="0070397E">
      <w:pPr>
        <w:spacing w:before="15" w:line="200" w:lineRule="exact"/>
      </w:pPr>
    </w:p>
    <w:p w14:paraId="19A1F082" w14:textId="77777777" w:rsidR="004A640F" w:rsidRDefault="008D035F">
      <w:pPr>
        <w:spacing w:before="22"/>
        <w:ind w:left="480"/>
        <w:rPr>
          <w:rFonts w:ascii="Calibri" w:eastAsia="Calibri" w:hAnsi="Calibri" w:cs="Calibri"/>
        </w:rPr>
      </w:pPr>
      <w:r>
        <w:rPr>
          <w:rFonts w:ascii="Symbol" w:eastAsia="Symbol" w:hAnsi="Symbol" w:cs="Symbol"/>
        </w:rPr>
        <w:t></w:t>
      </w:r>
      <w:r>
        <w:t xml:space="preserve">    </w:t>
      </w:r>
      <w:r>
        <w:rPr>
          <w:spacing w:val="17"/>
        </w:rPr>
        <w:t xml:space="preserve"> </w:t>
      </w:r>
      <w:r>
        <w:rPr>
          <w:rFonts w:ascii="Calibri" w:eastAsia="Calibri" w:hAnsi="Calibri" w:cs="Calibri"/>
          <w:i/>
        </w:rPr>
        <w:t>All</w:t>
      </w:r>
      <w:r>
        <w:rPr>
          <w:i/>
          <w:spacing w:val="-7"/>
        </w:rPr>
        <w:t xml:space="preserve"> </w:t>
      </w:r>
      <w:r>
        <w:rPr>
          <w:rFonts w:ascii="Calibri" w:eastAsia="Calibri" w:hAnsi="Calibri" w:cs="Calibri"/>
          <w:i/>
        </w:rPr>
        <w:t>A</w:t>
      </w:r>
      <w:r>
        <w:rPr>
          <w:rFonts w:ascii="Calibri" w:eastAsia="Calibri" w:hAnsi="Calibri" w:cs="Calibri"/>
          <w:i/>
          <w:spacing w:val="1"/>
        </w:rPr>
        <w:t>n</w:t>
      </w:r>
      <w:r>
        <w:rPr>
          <w:rFonts w:ascii="Calibri" w:eastAsia="Calibri" w:hAnsi="Calibri" w:cs="Calibri"/>
          <w:i/>
          <w:spacing w:val="-1"/>
        </w:rPr>
        <w:t>sw</w:t>
      </w:r>
      <w:r>
        <w:rPr>
          <w:rFonts w:ascii="Calibri" w:eastAsia="Calibri" w:hAnsi="Calibri" w:cs="Calibri"/>
          <w:i/>
          <w:spacing w:val="3"/>
        </w:rPr>
        <w:t>e</w:t>
      </w:r>
      <w:r>
        <w:rPr>
          <w:rFonts w:ascii="Calibri" w:eastAsia="Calibri" w:hAnsi="Calibri" w:cs="Calibri"/>
          <w:i/>
          <w:spacing w:val="-1"/>
        </w:rPr>
        <w:t>r</w:t>
      </w:r>
      <w:r>
        <w:rPr>
          <w:rFonts w:ascii="Calibri" w:eastAsia="Calibri" w:hAnsi="Calibri" w:cs="Calibri"/>
          <w:i/>
          <w:spacing w:val="1"/>
        </w:rPr>
        <w:t>Ne</w:t>
      </w:r>
      <w:r>
        <w:rPr>
          <w:rFonts w:ascii="Calibri" w:eastAsia="Calibri" w:hAnsi="Calibri" w:cs="Calibri"/>
          <w:i/>
        </w:rPr>
        <w:t>t</w:t>
      </w:r>
      <w:r>
        <w:rPr>
          <w:i/>
          <w:spacing w:val="-13"/>
        </w:rPr>
        <w:t xml:space="preserve"> </w:t>
      </w:r>
      <w:r>
        <w:rPr>
          <w:rFonts w:ascii="Calibri" w:eastAsia="Calibri" w:hAnsi="Calibri" w:cs="Calibri"/>
          <w:i/>
          <w:spacing w:val="-1"/>
        </w:rPr>
        <w:t>s</w:t>
      </w:r>
      <w:r>
        <w:rPr>
          <w:rFonts w:ascii="Calibri" w:eastAsia="Calibri" w:hAnsi="Calibri" w:cs="Calibri"/>
          <w:i/>
          <w:spacing w:val="1"/>
        </w:rPr>
        <w:t>e</w:t>
      </w:r>
      <w:r>
        <w:rPr>
          <w:rFonts w:ascii="Calibri" w:eastAsia="Calibri" w:hAnsi="Calibri" w:cs="Calibri"/>
          <w:i/>
          <w:spacing w:val="-1"/>
        </w:rPr>
        <w:t>r</w:t>
      </w:r>
      <w:r>
        <w:rPr>
          <w:rFonts w:ascii="Calibri" w:eastAsia="Calibri" w:hAnsi="Calibri" w:cs="Calibri"/>
          <w:i/>
        </w:rPr>
        <w:t>vi</w:t>
      </w:r>
      <w:r>
        <w:rPr>
          <w:rFonts w:ascii="Calibri" w:eastAsia="Calibri" w:hAnsi="Calibri" w:cs="Calibri"/>
          <w:i/>
          <w:spacing w:val="1"/>
        </w:rPr>
        <w:t>c</w:t>
      </w:r>
      <w:r>
        <w:rPr>
          <w:rFonts w:ascii="Calibri" w:eastAsia="Calibri" w:hAnsi="Calibri" w:cs="Calibri"/>
          <w:i/>
        </w:rPr>
        <w:t>e</w:t>
      </w:r>
      <w:r>
        <w:rPr>
          <w:i/>
          <w:spacing w:val="-9"/>
        </w:rPr>
        <w:t xml:space="preserve"> </w:t>
      </w:r>
      <w:r>
        <w:rPr>
          <w:rFonts w:ascii="Calibri" w:eastAsia="Calibri" w:hAnsi="Calibri" w:cs="Calibri"/>
          <w:i/>
          <w:spacing w:val="1"/>
        </w:rPr>
        <w:t>ope</w:t>
      </w:r>
      <w:r>
        <w:rPr>
          <w:rFonts w:ascii="Calibri" w:eastAsia="Calibri" w:hAnsi="Calibri" w:cs="Calibri"/>
          <w:i/>
          <w:spacing w:val="-1"/>
        </w:rPr>
        <w:t>r</w:t>
      </w:r>
      <w:r>
        <w:rPr>
          <w:rFonts w:ascii="Calibri" w:eastAsia="Calibri" w:hAnsi="Calibri" w:cs="Calibri"/>
          <w:i/>
          <w:spacing w:val="1"/>
        </w:rPr>
        <w:t>at</w:t>
      </w:r>
      <w:r>
        <w:rPr>
          <w:rFonts w:ascii="Calibri" w:eastAsia="Calibri" w:hAnsi="Calibri" w:cs="Calibri"/>
          <w:i/>
        </w:rPr>
        <w:t>i</w:t>
      </w:r>
      <w:r>
        <w:rPr>
          <w:rFonts w:ascii="Calibri" w:eastAsia="Calibri" w:hAnsi="Calibri" w:cs="Calibri"/>
          <w:i/>
          <w:spacing w:val="1"/>
        </w:rPr>
        <w:t>on</w:t>
      </w:r>
      <w:r>
        <w:rPr>
          <w:rFonts w:ascii="Calibri" w:eastAsia="Calibri" w:hAnsi="Calibri" w:cs="Calibri"/>
          <w:i/>
        </w:rPr>
        <w:t>s</w:t>
      </w:r>
      <w:r>
        <w:rPr>
          <w:i/>
          <w:spacing w:val="-14"/>
        </w:rPr>
        <w:t xml:space="preserve"> </w:t>
      </w:r>
      <w:r>
        <w:rPr>
          <w:rFonts w:ascii="Calibri" w:eastAsia="Calibri" w:hAnsi="Calibri" w:cs="Calibri"/>
          <w:i/>
          <w:spacing w:val="1"/>
        </w:rPr>
        <w:t>a</w:t>
      </w:r>
      <w:r>
        <w:rPr>
          <w:rFonts w:ascii="Calibri" w:eastAsia="Calibri" w:hAnsi="Calibri" w:cs="Calibri"/>
          <w:i/>
          <w:spacing w:val="-1"/>
        </w:rPr>
        <w:t>r</w:t>
      </w:r>
      <w:r>
        <w:rPr>
          <w:rFonts w:ascii="Calibri" w:eastAsia="Calibri" w:hAnsi="Calibri" w:cs="Calibri"/>
          <w:i/>
        </w:rPr>
        <w:t>e</w:t>
      </w:r>
      <w:r>
        <w:rPr>
          <w:i/>
          <w:spacing w:val="-6"/>
        </w:rPr>
        <w:t xml:space="preserve"> </w:t>
      </w:r>
      <w:r>
        <w:rPr>
          <w:rFonts w:ascii="Calibri" w:eastAsia="Calibri" w:hAnsi="Calibri" w:cs="Calibri"/>
          <w:i/>
          <w:spacing w:val="1"/>
        </w:rPr>
        <w:t>ba</w:t>
      </w:r>
      <w:r>
        <w:rPr>
          <w:rFonts w:ascii="Calibri" w:eastAsia="Calibri" w:hAnsi="Calibri" w:cs="Calibri"/>
          <w:i/>
          <w:spacing w:val="-1"/>
        </w:rPr>
        <w:t>s</w:t>
      </w:r>
      <w:r>
        <w:rPr>
          <w:rFonts w:ascii="Calibri" w:eastAsia="Calibri" w:hAnsi="Calibri" w:cs="Calibri"/>
          <w:i/>
          <w:spacing w:val="1"/>
        </w:rPr>
        <w:t>e</w:t>
      </w:r>
      <w:r>
        <w:rPr>
          <w:rFonts w:ascii="Calibri" w:eastAsia="Calibri" w:hAnsi="Calibri" w:cs="Calibri"/>
          <w:i/>
        </w:rPr>
        <w:t>d</w:t>
      </w:r>
      <w:r>
        <w:rPr>
          <w:i/>
          <w:spacing w:val="-8"/>
        </w:rPr>
        <w:t xml:space="preserve"> </w:t>
      </w:r>
      <w:r>
        <w:rPr>
          <w:rFonts w:ascii="Calibri" w:eastAsia="Calibri" w:hAnsi="Calibri" w:cs="Calibri"/>
          <w:i/>
        </w:rPr>
        <w:t>in</w:t>
      </w:r>
      <w:r>
        <w:rPr>
          <w:i/>
          <w:spacing w:val="-4"/>
        </w:rPr>
        <w:t xml:space="preserve"> </w:t>
      </w:r>
      <w:r>
        <w:rPr>
          <w:rFonts w:ascii="Calibri" w:eastAsia="Calibri" w:hAnsi="Calibri" w:cs="Calibri"/>
          <w:i/>
          <w:spacing w:val="1"/>
        </w:rPr>
        <w:t>th</w:t>
      </w:r>
      <w:r>
        <w:rPr>
          <w:rFonts w:ascii="Calibri" w:eastAsia="Calibri" w:hAnsi="Calibri" w:cs="Calibri"/>
          <w:i/>
        </w:rPr>
        <w:t>e</w:t>
      </w:r>
      <w:r>
        <w:rPr>
          <w:i/>
          <w:spacing w:val="-6"/>
        </w:rPr>
        <w:t xml:space="preserve"> </w:t>
      </w:r>
      <w:r>
        <w:rPr>
          <w:rFonts w:ascii="Calibri" w:eastAsia="Calibri" w:hAnsi="Calibri" w:cs="Calibri"/>
          <w:i/>
        </w:rPr>
        <w:t>U</w:t>
      </w:r>
      <w:r>
        <w:rPr>
          <w:rFonts w:ascii="Calibri" w:eastAsia="Calibri" w:hAnsi="Calibri" w:cs="Calibri"/>
          <w:i/>
          <w:spacing w:val="1"/>
        </w:rPr>
        <w:t>n</w:t>
      </w:r>
      <w:r>
        <w:rPr>
          <w:rFonts w:ascii="Calibri" w:eastAsia="Calibri" w:hAnsi="Calibri" w:cs="Calibri"/>
          <w:i/>
        </w:rPr>
        <w:t>i</w:t>
      </w:r>
      <w:r>
        <w:rPr>
          <w:rFonts w:ascii="Calibri" w:eastAsia="Calibri" w:hAnsi="Calibri" w:cs="Calibri"/>
          <w:i/>
          <w:spacing w:val="1"/>
        </w:rPr>
        <w:t>te</w:t>
      </w:r>
      <w:r>
        <w:rPr>
          <w:rFonts w:ascii="Calibri" w:eastAsia="Calibri" w:hAnsi="Calibri" w:cs="Calibri"/>
          <w:i/>
        </w:rPr>
        <w:t>d</w:t>
      </w:r>
      <w:r>
        <w:rPr>
          <w:i/>
          <w:spacing w:val="-11"/>
        </w:rPr>
        <w:t xml:space="preserve"> </w:t>
      </w:r>
      <w:r>
        <w:rPr>
          <w:rFonts w:ascii="Calibri" w:eastAsia="Calibri" w:hAnsi="Calibri" w:cs="Calibri"/>
          <w:i/>
          <w:spacing w:val="1"/>
        </w:rPr>
        <w:t>S</w:t>
      </w:r>
      <w:r>
        <w:rPr>
          <w:rFonts w:ascii="Calibri" w:eastAsia="Calibri" w:hAnsi="Calibri" w:cs="Calibri"/>
          <w:i/>
          <w:spacing w:val="-2"/>
        </w:rPr>
        <w:t>t</w:t>
      </w:r>
      <w:r>
        <w:rPr>
          <w:rFonts w:ascii="Calibri" w:eastAsia="Calibri" w:hAnsi="Calibri" w:cs="Calibri"/>
          <w:i/>
          <w:spacing w:val="1"/>
        </w:rPr>
        <w:t>ate</w:t>
      </w:r>
      <w:r>
        <w:rPr>
          <w:rFonts w:ascii="Calibri" w:eastAsia="Calibri" w:hAnsi="Calibri" w:cs="Calibri"/>
          <w:i/>
        </w:rPr>
        <w:t>s</w:t>
      </w:r>
      <w:r>
        <w:rPr>
          <w:i/>
          <w:spacing w:val="-10"/>
        </w:rPr>
        <w:t xml:space="preserve"> </w:t>
      </w:r>
      <w:r>
        <w:rPr>
          <w:rFonts w:ascii="Calibri" w:eastAsia="Calibri" w:hAnsi="Calibri" w:cs="Calibri"/>
          <w:i/>
          <w:spacing w:val="1"/>
        </w:rPr>
        <w:t>an</w:t>
      </w:r>
      <w:r>
        <w:rPr>
          <w:rFonts w:ascii="Calibri" w:eastAsia="Calibri" w:hAnsi="Calibri" w:cs="Calibri"/>
          <w:i/>
        </w:rPr>
        <w:t>d</w:t>
      </w:r>
      <w:r>
        <w:rPr>
          <w:i/>
          <w:spacing w:val="-6"/>
        </w:rPr>
        <w:t xml:space="preserve"> </w:t>
      </w:r>
      <w:r>
        <w:rPr>
          <w:rFonts w:ascii="Calibri" w:eastAsia="Calibri" w:hAnsi="Calibri" w:cs="Calibri"/>
          <w:i/>
          <w:spacing w:val="-1"/>
        </w:rPr>
        <w:t>C</w:t>
      </w:r>
      <w:r>
        <w:rPr>
          <w:rFonts w:ascii="Calibri" w:eastAsia="Calibri" w:hAnsi="Calibri" w:cs="Calibri"/>
          <w:i/>
          <w:spacing w:val="1"/>
        </w:rPr>
        <w:t>anada</w:t>
      </w:r>
      <w:r>
        <w:rPr>
          <w:rFonts w:ascii="Calibri" w:eastAsia="Calibri" w:hAnsi="Calibri" w:cs="Calibri"/>
          <w:i/>
        </w:rPr>
        <w:t>.</w:t>
      </w:r>
    </w:p>
    <w:p w14:paraId="74945FF9" w14:textId="77777777" w:rsidR="004A640F" w:rsidRDefault="008D035F">
      <w:pPr>
        <w:spacing w:before="3"/>
        <w:ind w:left="480"/>
        <w:rPr>
          <w:rFonts w:ascii="Calibri" w:eastAsia="Calibri" w:hAnsi="Calibri" w:cs="Calibri"/>
        </w:rPr>
      </w:pPr>
      <w:r>
        <w:rPr>
          <w:rFonts w:ascii="Symbol" w:eastAsia="Symbol" w:hAnsi="Symbol" w:cs="Symbol"/>
        </w:rPr>
        <w:t></w:t>
      </w:r>
      <w:r>
        <w:t xml:space="preserve">    </w:t>
      </w:r>
      <w:r>
        <w:rPr>
          <w:spacing w:val="18"/>
        </w:rPr>
        <w:t xml:space="preserve"> </w:t>
      </w:r>
      <w:r>
        <w:rPr>
          <w:rFonts w:ascii="Calibri" w:eastAsia="Calibri" w:hAnsi="Calibri" w:cs="Calibri"/>
          <w:i/>
          <w:spacing w:val="1"/>
        </w:rPr>
        <w:t>Eac</w:t>
      </w:r>
      <w:r>
        <w:rPr>
          <w:rFonts w:ascii="Calibri" w:eastAsia="Calibri" w:hAnsi="Calibri" w:cs="Calibri"/>
          <w:i/>
        </w:rPr>
        <w:t>h</w:t>
      </w:r>
      <w:r>
        <w:rPr>
          <w:i/>
          <w:spacing w:val="-7"/>
        </w:rPr>
        <w:t xml:space="preserve"> </w:t>
      </w:r>
      <w:r>
        <w:rPr>
          <w:rFonts w:ascii="Calibri" w:eastAsia="Calibri" w:hAnsi="Calibri" w:cs="Calibri"/>
          <w:i/>
          <w:spacing w:val="-1"/>
        </w:rPr>
        <w:t>s</w:t>
      </w:r>
      <w:r>
        <w:rPr>
          <w:rFonts w:ascii="Calibri" w:eastAsia="Calibri" w:hAnsi="Calibri" w:cs="Calibri"/>
          <w:i/>
          <w:spacing w:val="1"/>
        </w:rPr>
        <w:t>e</w:t>
      </w:r>
      <w:r>
        <w:rPr>
          <w:rFonts w:ascii="Calibri" w:eastAsia="Calibri" w:hAnsi="Calibri" w:cs="Calibri"/>
          <w:i/>
          <w:spacing w:val="-1"/>
        </w:rPr>
        <w:t>r</w:t>
      </w:r>
      <w:r>
        <w:rPr>
          <w:rFonts w:ascii="Calibri" w:eastAsia="Calibri" w:hAnsi="Calibri" w:cs="Calibri"/>
          <w:i/>
        </w:rPr>
        <w:t>vi</w:t>
      </w:r>
      <w:r>
        <w:rPr>
          <w:rFonts w:ascii="Calibri" w:eastAsia="Calibri" w:hAnsi="Calibri" w:cs="Calibri"/>
          <w:i/>
          <w:spacing w:val="1"/>
        </w:rPr>
        <w:t>c</w:t>
      </w:r>
      <w:r>
        <w:rPr>
          <w:rFonts w:ascii="Calibri" w:eastAsia="Calibri" w:hAnsi="Calibri" w:cs="Calibri"/>
          <w:i/>
        </w:rPr>
        <w:t>e</w:t>
      </w:r>
      <w:r>
        <w:rPr>
          <w:i/>
          <w:spacing w:val="-9"/>
        </w:rPr>
        <w:t xml:space="preserve"> </w:t>
      </w:r>
      <w:r>
        <w:rPr>
          <w:rFonts w:ascii="Calibri" w:eastAsia="Calibri" w:hAnsi="Calibri" w:cs="Calibri"/>
          <w:i/>
          <w:spacing w:val="1"/>
        </w:rPr>
        <w:t>pac</w:t>
      </w:r>
      <w:r>
        <w:rPr>
          <w:rFonts w:ascii="Calibri" w:eastAsia="Calibri" w:hAnsi="Calibri" w:cs="Calibri"/>
          <w:i/>
          <w:spacing w:val="-2"/>
        </w:rPr>
        <w:t>k</w:t>
      </w:r>
      <w:r>
        <w:rPr>
          <w:rFonts w:ascii="Calibri" w:eastAsia="Calibri" w:hAnsi="Calibri" w:cs="Calibri"/>
          <w:i/>
          <w:spacing w:val="1"/>
        </w:rPr>
        <w:t>ag</w:t>
      </w:r>
      <w:r>
        <w:rPr>
          <w:rFonts w:ascii="Calibri" w:eastAsia="Calibri" w:hAnsi="Calibri" w:cs="Calibri"/>
          <w:i/>
        </w:rPr>
        <w:t>e</w:t>
      </w:r>
      <w:r>
        <w:rPr>
          <w:i/>
          <w:spacing w:val="-10"/>
        </w:rPr>
        <w:t xml:space="preserve"> </w:t>
      </w:r>
      <w:r>
        <w:rPr>
          <w:rFonts w:ascii="Calibri" w:eastAsia="Calibri" w:hAnsi="Calibri" w:cs="Calibri"/>
          <w:i/>
        </w:rPr>
        <w:t>i</w:t>
      </w:r>
      <w:r>
        <w:rPr>
          <w:rFonts w:ascii="Calibri" w:eastAsia="Calibri" w:hAnsi="Calibri" w:cs="Calibri"/>
          <w:i/>
          <w:spacing w:val="1"/>
        </w:rPr>
        <w:t>nc</w:t>
      </w:r>
      <w:r>
        <w:rPr>
          <w:rFonts w:ascii="Calibri" w:eastAsia="Calibri" w:hAnsi="Calibri" w:cs="Calibri"/>
          <w:i/>
        </w:rPr>
        <w:t>l</w:t>
      </w:r>
      <w:r>
        <w:rPr>
          <w:rFonts w:ascii="Calibri" w:eastAsia="Calibri" w:hAnsi="Calibri" w:cs="Calibri"/>
          <w:i/>
          <w:spacing w:val="-1"/>
        </w:rPr>
        <w:t>u</w:t>
      </w:r>
      <w:r>
        <w:rPr>
          <w:rFonts w:ascii="Calibri" w:eastAsia="Calibri" w:hAnsi="Calibri" w:cs="Calibri"/>
          <w:i/>
          <w:spacing w:val="1"/>
        </w:rPr>
        <w:t>de</w:t>
      </w:r>
      <w:r>
        <w:rPr>
          <w:rFonts w:ascii="Calibri" w:eastAsia="Calibri" w:hAnsi="Calibri" w:cs="Calibri"/>
          <w:i/>
        </w:rPr>
        <w:t>s</w:t>
      </w:r>
      <w:r>
        <w:rPr>
          <w:i/>
          <w:spacing w:val="-12"/>
        </w:rPr>
        <w:t xml:space="preserve"> </w:t>
      </w:r>
      <w:r>
        <w:rPr>
          <w:rFonts w:ascii="Calibri" w:eastAsia="Calibri" w:hAnsi="Calibri" w:cs="Calibri"/>
          <w:i/>
        </w:rPr>
        <w:t>24</w:t>
      </w:r>
      <w:r>
        <w:rPr>
          <w:rFonts w:ascii="Calibri" w:eastAsia="Calibri" w:hAnsi="Calibri" w:cs="Calibri"/>
          <w:i/>
          <w:spacing w:val="-1"/>
        </w:rPr>
        <w:t>-</w:t>
      </w:r>
      <w:r>
        <w:rPr>
          <w:rFonts w:ascii="Calibri" w:eastAsia="Calibri" w:hAnsi="Calibri" w:cs="Calibri"/>
          <w:i/>
          <w:spacing w:val="1"/>
        </w:rPr>
        <w:t>hou</w:t>
      </w:r>
      <w:r>
        <w:rPr>
          <w:rFonts w:ascii="Calibri" w:eastAsia="Calibri" w:hAnsi="Calibri" w:cs="Calibri"/>
          <w:i/>
        </w:rPr>
        <w:t>r</w:t>
      </w:r>
      <w:r>
        <w:rPr>
          <w:i/>
          <w:spacing w:val="-11"/>
        </w:rPr>
        <w:t xml:space="preserve"> </w:t>
      </w:r>
      <w:r>
        <w:rPr>
          <w:rFonts w:ascii="Calibri" w:eastAsia="Calibri" w:hAnsi="Calibri" w:cs="Calibri"/>
          <w:i/>
          <w:spacing w:val="1"/>
        </w:rPr>
        <w:t>a</w:t>
      </w:r>
      <w:r>
        <w:rPr>
          <w:rFonts w:ascii="Calibri" w:eastAsia="Calibri" w:hAnsi="Calibri" w:cs="Calibri"/>
          <w:i/>
        </w:rPr>
        <w:t>v</w:t>
      </w:r>
      <w:r>
        <w:rPr>
          <w:rFonts w:ascii="Calibri" w:eastAsia="Calibri" w:hAnsi="Calibri" w:cs="Calibri"/>
          <w:i/>
          <w:spacing w:val="1"/>
        </w:rPr>
        <w:t>a</w:t>
      </w:r>
      <w:r>
        <w:rPr>
          <w:rFonts w:ascii="Calibri" w:eastAsia="Calibri" w:hAnsi="Calibri" w:cs="Calibri"/>
          <w:i/>
        </w:rPr>
        <w:t>il</w:t>
      </w:r>
      <w:r>
        <w:rPr>
          <w:rFonts w:ascii="Calibri" w:eastAsia="Calibri" w:hAnsi="Calibri" w:cs="Calibri"/>
          <w:i/>
          <w:spacing w:val="1"/>
        </w:rPr>
        <w:t>ab</w:t>
      </w:r>
      <w:r>
        <w:rPr>
          <w:rFonts w:ascii="Calibri" w:eastAsia="Calibri" w:hAnsi="Calibri" w:cs="Calibri"/>
          <w:i/>
        </w:rPr>
        <w:t>ili</w:t>
      </w:r>
      <w:r>
        <w:rPr>
          <w:rFonts w:ascii="Calibri" w:eastAsia="Calibri" w:hAnsi="Calibri" w:cs="Calibri"/>
          <w:i/>
          <w:spacing w:val="1"/>
        </w:rPr>
        <w:t>t</w:t>
      </w:r>
      <w:r>
        <w:rPr>
          <w:rFonts w:ascii="Calibri" w:eastAsia="Calibri" w:hAnsi="Calibri" w:cs="Calibri"/>
          <w:i/>
        </w:rPr>
        <w:t>y</w:t>
      </w:r>
      <w:r>
        <w:rPr>
          <w:i/>
          <w:spacing w:val="-14"/>
        </w:rPr>
        <w:t xml:space="preserve"> </w:t>
      </w:r>
      <w:r>
        <w:rPr>
          <w:rFonts w:ascii="Calibri" w:eastAsia="Calibri" w:hAnsi="Calibri" w:cs="Calibri"/>
          <w:i/>
          <w:spacing w:val="1"/>
        </w:rPr>
        <w:t>an</w:t>
      </w:r>
      <w:r>
        <w:rPr>
          <w:rFonts w:ascii="Calibri" w:eastAsia="Calibri" w:hAnsi="Calibri" w:cs="Calibri"/>
          <w:i/>
        </w:rPr>
        <w:t>d</w:t>
      </w:r>
      <w:r>
        <w:rPr>
          <w:i/>
          <w:spacing w:val="-6"/>
        </w:rPr>
        <w:t xml:space="preserve"> </w:t>
      </w:r>
      <w:r>
        <w:rPr>
          <w:rFonts w:ascii="Calibri" w:eastAsia="Calibri" w:hAnsi="Calibri" w:cs="Calibri"/>
          <w:i/>
          <w:spacing w:val="1"/>
        </w:rPr>
        <w:t>un</w:t>
      </w:r>
      <w:r>
        <w:rPr>
          <w:rFonts w:ascii="Calibri" w:eastAsia="Calibri" w:hAnsi="Calibri" w:cs="Calibri"/>
          <w:i/>
        </w:rPr>
        <w:t>li</w:t>
      </w:r>
      <w:r>
        <w:rPr>
          <w:rFonts w:ascii="Calibri" w:eastAsia="Calibri" w:hAnsi="Calibri" w:cs="Calibri"/>
          <w:i/>
          <w:spacing w:val="1"/>
        </w:rPr>
        <w:t>m</w:t>
      </w:r>
      <w:r>
        <w:rPr>
          <w:rFonts w:ascii="Calibri" w:eastAsia="Calibri" w:hAnsi="Calibri" w:cs="Calibri"/>
          <w:i/>
        </w:rPr>
        <w:t>i</w:t>
      </w:r>
      <w:r>
        <w:rPr>
          <w:rFonts w:ascii="Calibri" w:eastAsia="Calibri" w:hAnsi="Calibri" w:cs="Calibri"/>
          <w:i/>
          <w:spacing w:val="1"/>
        </w:rPr>
        <w:t>te</w:t>
      </w:r>
      <w:r>
        <w:rPr>
          <w:rFonts w:ascii="Calibri" w:eastAsia="Calibri" w:hAnsi="Calibri" w:cs="Calibri"/>
          <w:i/>
        </w:rPr>
        <w:t>d</w:t>
      </w:r>
      <w:r>
        <w:rPr>
          <w:i/>
          <w:spacing w:val="-11"/>
        </w:rPr>
        <w:t xml:space="preserve"> </w:t>
      </w:r>
      <w:r>
        <w:rPr>
          <w:rFonts w:ascii="Calibri" w:eastAsia="Calibri" w:hAnsi="Calibri" w:cs="Calibri"/>
          <w:i/>
          <w:spacing w:val="1"/>
        </w:rPr>
        <w:t>ema</w:t>
      </w:r>
      <w:r>
        <w:rPr>
          <w:rFonts w:ascii="Calibri" w:eastAsia="Calibri" w:hAnsi="Calibri" w:cs="Calibri"/>
          <w:i/>
        </w:rPr>
        <w:t>il</w:t>
      </w:r>
      <w:r>
        <w:rPr>
          <w:i/>
          <w:spacing w:val="-8"/>
        </w:rPr>
        <w:t xml:space="preserve"> </w:t>
      </w:r>
      <w:r>
        <w:rPr>
          <w:rFonts w:ascii="Calibri" w:eastAsia="Calibri" w:hAnsi="Calibri" w:cs="Calibri"/>
          <w:i/>
          <w:spacing w:val="1"/>
        </w:rPr>
        <w:t>an</w:t>
      </w:r>
      <w:r>
        <w:rPr>
          <w:rFonts w:ascii="Calibri" w:eastAsia="Calibri" w:hAnsi="Calibri" w:cs="Calibri"/>
          <w:i/>
        </w:rPr>
        <w:t>d</w:t>
      </w:r>
      <w:r>
        <w:rPr>
          <w:i/>
          <w:spacing w:val="-9"/>
        </w:rPr>
        <w:t xml:space="preserve"> </w:t>
      </w:r>
      <w:r>
        <w:rPr>
          <w:rFonts w:ascii="Calibri" w:eastAsia="Calibri" w:hAnsi="Calibri" w:cs="Calibri"/>
          <w:i/>
          <w:spacing w:val="1"/>
        </w:rPr>
        <w:t>te</w:t>
      </w:r>
      <w:r>
        <w:rPr>
          <w:rFonts w:ascii="Calibri" w:eastAsia="Calibri" w:hAnsi="Calibri" w:cs="Calibri"/>
          <w:i/>
        </w:rPr>
        <w:t>xt</w:t>
      </w:r>
      <w:r>
        <w:rPr>
          <w:i/>
          <w:spacing w:val="-7"/>
        </w:rPr>
        <w:t xml:space="preserve"> </w:t>
      </w:r>
      <w:r>
        <w:rPr>
          <w:rFonts w:ascii="Calibri" w:eastAsia="Calibri" w:hAnsi="Calibri" w:cs="Calibri"/>
          <w:i/>
          <w:spacing w:val="1"/>
        </w:rPr>
        <w:t>me</w:t>
      </w:r>
      <w:r>
        <w:rPr>
          <w:rFonts w:ascii="Calibri" w:eastAsia="Calibri" w:hAnsi="Calibri" w:cs="Calibri"/>
          <w:i/>
          <w:spacing w:val="-1"/>
        </w:rPr>
        <w:t>ss</w:t>
      </w:r>
      <w:r>
        <w:rPr>
          <w:rFonts w:ascii="Calibri" w:eastAsia="Calibri" w:hAnsi="Calibri" w:cs="Calibri"/>
          <w:i/>
          <w:spacing w:val="1"/>
        </w:rPr>
        <w:t>ag</w:t>
      </w:r>
      <w:r>
        <w:rPr>
          <w:rFonts w:ascii="Calibri" w:eastAsia="Calibri" w:hAnsi="Calibri" w:cs="Calibri"/>
          <w:i/>
        </w:rPr>
        <w:t>e</w:t>
      </w:r>
      <w:r>
        <w:rPr>
          <w:i/>
          <w:spacing w:val="-13"/>
        </w:rPr>
        <w:t xml:space="preserve"> </w:t>
      </w:r>
      <w:r>
        <w:rPr>
          <w:rFonts w:ascii="Calibri" w:eastAsia="Calibri" w:hAnsi="Calibri" w:cs="Calibri"/>
          <w:i/>
          <w:spacing w:val="1"/>
        </w:rPr>
        <w:t>de</w:t>
      </w:r>
      <w:r>
        <w:rPr>
          <w:rFonts w:ascii="Calibri" w:eastAsia="Calibri" w:hAnsi="Calibri" w:cs="Calibri"/>
          <w:i/>
        </w:rPr>
        <w:t>liv</w:t>
      </w:r>
      <w:r>
        <w:rPr>
          <w:rFonts w:ascii="Calibri" w:eastAsia="Calibri" w:hAnsi="Calibri" w:cs="Calibri"/>
          <w:i/>
          <w:spacing w:val="1"/>
        </w:rPr>
        <w:t>e</w:t>
      </w:r>
      <w:r>
        <w:rPr>
          <w:rFonts w:ascii="Calibri" w:eastAsia="Calibri" w:hAnsi="Calibri" w:cs="Calibri"/>
          <w:i/>
          <w:spacing w:val="-1"/>
        </w:rPr>
        <w:t>r</w:t>
      </w:r>
      <w:r>
        <w:rPr>
          <w:rFonts w:ascii="Calibri" w:eastAsia="Calibri" w:hAnsi="Calibri" w:cs="Calibri"/>
          <w:i/>
        </w:rPr>
        <w:t>y.</w:t>
      </w:r>
    </w:p>
    <w:p w14:paraId="7B32CEDC" w14:textId="77777777" w:rsidR="004A640F" w:rsidRDefault="008D035F">
      <w:pPr>
        <w:spacing w:before="5"/>
        <w:ind w:left="480"/>
        <w:rPr>
          <w:rFonts w:ascii="Calibri" w:eastAsia="Calibri" w:hAnsi="Calibri" w:cs="Calibri"/>
        </w:rPr>
      </w:pPr>
      <w:r>
        <w:rPr>
          <w:rFonts w:ascii="Symbol" w:eastAsia="Symbol" w:hAnsi="Symbol" w:cs="Symbol"/>
        </w:rPr>
        <w:t></w:t>
      </w:r>
      <w:r>
        <w:t xml:space="preserve">    </w:t>
      </w:r>
      <w:r>
        <w:rPr>
          <w:spacing w:val="18"/>
        </w:rPr>
        <w:t xml:space="preserve"> </w:t>
      </w:r>
      <w:r>
        <w:rPr>
          <w:rFonts w:ascii="Calibri" w:eastAsia="Calibri" w:hAnsi="Calibri" w:cs="Calibri"/>
          <w:i/>
          <w:spacing w:val="1"/>
        </w:rPr>
        <w:t>Se</w:t>
      </w:r>
      <w:r>
        <w:rPr>
          <w:rFonts w:ascii="Calibri" w:eastAsia="Calibri" w:hAnsi="Calibri" w:cs="Calibri"/>
          <w:i/>
          <w:spacing w:val="-1"/>
        </w:rPr>
        <w:t>r</w:t>
      </w:r>
      <w:r>
        <w:rPr>
          <w:rFonts w:ascii="Calibri" w:eastAsia="Calibri" w:hAnsi="Calibri" w:cs="Calibri"/>
          <w:i/>
        </w:rPr>
        <w:t>vi</w:t>
      </w:r>
      <w:r>
        <w:rPr>
          <w:rFonts w:ascii="Calibri" w:eastAsia="Calibri" w:hAnsi="Calibri" w:cs="Calibri"/>
          <w:i/>
          <w:spacing w:val="1"/>
        </w:rPr>
        <w:t>c</w:t>
      </w:r>
      <w:r>
        <w:rPr>
          <w:rFonts w:ascii="Calibri" w:eastAsia="Calibri" w:hAnsi="Calibri" w:cs="Calibri"/>
          <w:i/>
        </w:rPr>
        <w:t>e</w:t>
      </w:r>
      <w:r>
        <w:rPr>
          <w:i/>
          <w:spacing w:val="-9"/>
        </w:rPr>
        <w:t xml:space="preserve"> </w:t>
      </w:r>
      <w:r>
        <w:rPr>
          <w:rFonts w:ascii="Calibri" w:eastAsia="Calibri" w:hAnsi="Calibri" w:cs="Calibri"/>
          <w:i/>
          <w:spacing w:val="1"/>
        </w:rPr>
        <w:t>m</w:t>
      </w:r>
      <w:r>
        <w:rPr>
          <w:rFonts w:ascii="Calibri" w:eastAsia="Calibri" w:hAnsi="Calibri" w:cs="Calibri"/>
          <w:i/>
        </w:rPr>
        <w:t>i</w:t>
      </w:r>
      <w:r>
        <w:rPr>
          <w:rFonts w:ascii="Calibri" w:eastAsia="Calibri" w:hAnsi="Calibri" w:cs="Calibri"/>
          <w:i/>
          <w:spacing w:val="1"/>
        </w:rPr>
        <w:t>nute</w:t>
      </w:r>
      <w:r>
        <w:rPr>
          <w:rFonts w:ascii="Calibri" w:eastAsia="Calibri" w:hAnsi="Calibri" w:cs="Calibri"/>
          <w:i/>
        </w:rPr>
        <w:t>s</w:t>
      </w:r>
      <w:r>
        <w:rPr>
          <w:i/>
          <w:spacing w:val="-11"/>
        </w:rPr>
        <w:t xml:space="preserve"> </w:t>
      </w:r>
      <w:r>
        <w:rPr>
          <w:rFonts w:ascii="Calibri" w:eastAsia="Calibri" w:hAnsi="Calibri" w:cs="Calibri"/>
          <w:i/>
          <w:spacing w:val="1"/>
        </w:rPr>
        <w:t>a</w:t>
      </w:r>
      <w:r>
        <w:rPr>
          <w:rFonts w:ascii="Calibri" w:eastAsia="Calibri" w:hAnsi="Calibri" w:cs="Calibri"/>
          <w:i/>
          <w:spacing w:val="-1"/>
        </w:rPr>
        <w:t>r</w:t>
      </w:r>
      <w:r>
        <w:rPr>
          <w:rFonts w:ascii="Calibri" w:eastAsia="Calibri" w:hAnsi="Calibri" w:cs="Calibri"/>
          <w:i/>
        </w:rPr>
        <w:t>e</w:t>
      </w:r>
      <w:r>
        <w:rPr>
          <w:i/>
          <w:spacing w:val="-6"/>
        </w:rPr>
        <w:t xml:space="preserve"> </w:t>
      </w:r>
      <w:r>
        <w:rPr>
          <w:rFonts w:ascii="Calibri" w:eastAsia="Calibri" w:hAnsi="Calibri" w:cs="Calibri"/>
          <w:i/>
          <w:spacing w:val="1"/>
        </w:rPr>
        <w:t>ca</w:t>
      </w:r>
      <w:r>
        <w:rPr>
          <w:rFonts w:ascii="Calibri" w:eastAsia="Calibri" w:hAnsi="Calibri" w:cs="Calibri"/>
          <w:i/>
        </w:rPr>
        <w:t>l</w:t>
      </w:r>
      <w:r>
        <w:rPr>
          <w:rFonts w:ascii="Calibri" w:eastAsia="Calibri" w:hAnsi="Calibri" w:cs="Calibri"/>
          <w:i/>
          <w:spacing w:val="1"/>
        </w:rPr>
        <w:t>cu</w:t>
      </w:r>
      <w:r>
        <w:rPr>
          <w:rFonts w:ascii="Calibri" w:eastAsia="Calibri" w:hAnsi="Calibri" w:cs="Calibri"/>
          <w:i/>
        </w:rPr>
        <w:t>l</w:t>
      </w:r>
      <w:r>
        <w:rPr>
          <w:rFonts w:ascii="Calibri" w:eastAsia="Calibri" w:hAnsi="Calibri" w:cs="Calibri"/>
          <w:i/>
          <w:spacing w:val="-1"/>
        </w:rPr>
        <w:t>a</w:t>
      </w:r>
      <w:r>
        <w:rPr>
          <w:rFonts w:ascii="Calibri" w:eastAsia="Calibri" w:hAnsi="Calibri" w:cs="Calibri"/>
          <w:i/>
          <w:spacing w:val="1"/>
        </w:rPr>
        <w:t>te</w:t>
      </w:r>
      <w:r>
        <w:rPr>
          <w:rFonts w:ascii="Calibri" w:eastAsia="Calibri" w:hAnsi="Calibri" w:cs="Calibri"/>
          <w:i/>
        </w:rPr>
        <w:t>d</w:t>
      </w:r>
      <w:r>
        <w:rPr>
          <w:i/>
          <w:spacing w:val="-14"/>
        </w:rPr>
        <w:t xml:space="preserve"> </w:t>
      </w:r>
      <w:r>
        <w:rPr>
          <w:rFonts w:ascii="Calibri" w:eastAsia="Calibri" w:hAnsi="Calibri" w:cs="Calibri"/>
          <w:i/>
        </w:rPr>
        <w:t>in</w:t>
      </w:r>
      <w:r>
        <w:rPr>
          <w:i/>
          <w:spacing w:val="-4"/>
        </w:rPr>
        <w:t xml:space="preserve"> </w:t>
      </w:r>
      <w:r>
        <w:rPr>
          <w:rFonts w:ascii="Calibri" w:eastAsia="Calibri" w:hAnsi="Calibri" w:cs="Calibri"/>
          <w:i/>
          <w:spacing w:val="-1"/>
        </w:rPr>
        <w:t>s</w:t>
      </w:r>
      <w:r>
        <w:rPr>
          <w:rFonts w:ascii="Calibri" w:eastAsia="Calibri" w:hAnsi="Calibri" w:cs="Calibri"/>
          <w:i/>
        </w:rPr>
        <w:t>ix</w:t>
      </w:r>
      <w:r>
        <w:rPr>
          <w:i/>
          <w:spacing w:val="-6"/>
        </w:rPr>
        <w:t xml:space="preserve"> </w:t>
      </w:r>
      <w:r>
        <w:rPr>
          <w:rFonts w:ascii="Calibri" w:eastAsia="Calibri" w:hAnsi="Calibri" w:cs="Calibri"/>
          <w:i/>
        </w:rPr>
        <w:t>(6)</w:t>
      </w:r>
      <w:r>
        <w:rPr>
          <w:i/>
          <w:spacing w:val="-7"/>
        </w:rPr>
        <w:t xml:space="preserve"> </w:t>
      </w:r>
      <w:r>
        <w:rPr>
          <w:rFonts w:ascii="Calibri" w:eastAsia="Calibri" w:hAnsi="Calibri" w:cs="Calibri"/>
          <w:i/>
          <w:spacing w:val="-1"/>
        </w:rPr>
        <w:t>s</w:t>
      </w:r>
      <w:r>
        <w:rPr>
          <w:rFonts w:ascii="Calibri" w:eastAsia="Calibri" w:hAnsi="Calibri" w:cs="Calibri"/>
          <w:i/>
          <w:spacing w:val="1"/>
        </w:rPr>
        <w:t>econ</w:t>
      </w:r>
      <w:r>
        <w:rPr>
          <w:rFonts w:ascii="Calibri" w:eastAsia="Calibri" w:hAnsi="Calibri" w:cs="Calibri"/>
          <w:i/>
        </w:rPr>
        <w:t>d</w:t>
      </w:r>
      <w:r>
        <w:rPr>
          <w:i/>
          <w:spacing w:val="-9"/>
        </w:rPr>
        <w:t xml:space="preserve"> </w:t>
      </w:r>
      <w:r>
        <w:rPr>
          <w:rFonts w:ascii="Calibri" w:eastAsia="Calibri" w:hAnsi="Calibri" w:cs="Calibri"/>
          <w:i/>
        </w:rPr>
        <w:t>i</w:t>
      </w:r>
      <w:r>
        <w:rPr>
          <w:rFonts w:ascii="Calibri" w:eastAsia="Calibri" w:hAnsi="Calibri" w:cs="Calibri"/>
          <w:i/>
          <w:spacing w:val="1"/>
        </w:rPr>
        <w:t>nc</w:t>
      </w:r>
      <w:r>
        <w:rPr>
          <w:rFonts w:ascii="Calibri" w:eastAsia="Calibri" w:hAnsi="Calibri" w:cs="Calibri"/>
          <w:i/>
          <w:spacing w:val="-1"/>
        </w:rPr>
        <w:t>r</w:t>
      </w:r>
      <w:r>
        <w:rPr>
          <w:rFonts w:ascii="Calibri" w:eastAsia="Calibri" w:hAnsi="Calibri" w:cs="Calibri"/>
          <w:i/>
          <w:spacing w:val="1"/>
        </w:rPr>
        <w:t>ement</w:t>
      </w:r>
      <w:r>
        <w:rPr>
          <w:rFonts w:ascii="Calibri" w:eastAsia="Calibri" w:hAnsi="Calibri" w:cs="Calibri"/>
          <w:i/>
          <w:spacing w:val="-1"/>
        </w:rPr>
        <w:t>s</w:t>
      </w:r>
      <w:r>
        <w:rPr>
          <w:rFonts w:ascii="Calibri" w:eastAsia="Calibri" w:hAnsi="Calibri" w:cs="Calibri"/>
          <w:i/>
        </w:rPr>
        <w:t>.</w:t>
      </w:r>
    </w:p>
    <w:p w14:paraId="6736D46B" w14:textId="77777777" w:rsidR="004A640F" w:rsidRDefault="008D035F">
      <w:pPr>
        <w:spacing w:before="3"/>
        <w:ind w:left="480"/>
      </w:pPr>
      <w:r>
        <w:rPr>
          <w:rFonts w:ascii="Symbol" w:eastAsia="Symbol" w:hAnsi="Symbol" w:cs="Symbol"/>
        </w:rPr>
        <w:t></w:t>
      </w:r>
      <w:r>
        <w:t xml:space="preserve">    </w:t>
      </w:r>
      <w:r>
        <w:rPr>
          <w:spacing w:val="17"/>
        </w:rPr>
        <w:t xml:space="preserve"> </w:t>
      </w:r>
      <w:r>
        <w:rPr>
          <w:i/>
          <w:spacing w:val="1"/>
        </w:rPr>
        <w:t>Pay</w:t>
      </w:r>
      <w:r>
        <w:rPr>
          <w:i/>
        </w:rPr>
        <w:t>m</w:t>
      </w:r>
      <w:r>
        <w:rPr>
          <w:i/>
          <w:spacing w:val="1"/>
        </w:rPr>
        <w:t>en</w:t>
      </w:r>
      <w:r>
        <w:rPr>
          <w:i/>
        </w:rPr>
        <w:t>ts</w:t>
      </w:r>
      <w:r>
        <w:rPr>
          <w:i/>
          <w:spacing w:val="-8"/>
        </w:rPr>
        <w:t xml:space="preserve"> </w:t>
      </w:r>
      <w:r>
        <w:rPr>
          <w:i/>
          <w:spacing w:val="1"/>
        </w:rPr>
        <w:t>ca</w:t>
      </w:r>
      <w:r>
        <w:rPr>
          <w:i/>
        </w:rPr>
        <w:t>n</w:t>
      </w:r>
      <w:r>
        <w:rPr>
          <w:i/>
          <w:spacing w:val="-1"/>
        </w:rPr>
        <w:t xml:space="preserve"> </w:t>
      </w:r>
      <w:r>
        <w:rPr>
          <w:i/>
          <w:spacing w:val="1"/>
        </w:rPr>
        <w:t>b</w:t>
      </w:r>
      <w:r>
        <w:rPr>
          <w:i/>
        </w:rPr>
        <w:t>e</w:t>
      </w:r>
      <w:r>
        <w:rPr>
          <w:i/>
          <w:spacing w:val="-3"/>
        </w:rPr>
        <w:t xml:space="preserve"> </w:t>
      </w:r>
      <w:r>
        <w:rPr>
          <w:i/>
        </w:rPr>
        <w:t>m</w:t>
      </w:r>
      <w:r>
        <w:rPr>
          <w:i/>
          <w:spacing w:val="1"/>
        </w:rPr>
        <w:t>ad</w:t>
      </w:r>
      <w:r>
        <w:rPr>
          <w:i/>
        </w:rPr>
        <w:t>e</w:t>
      </w:r>
      <w:r>
        <w:rPr>
          <w:i/>
          <w:spacing w:val="-3"/>
        </w:rPr>
        <w:t xml:space="preserve"> </w:t>
      </w:r>
      <w:r>
        <w:rPr>
          <w:i/>
          <w:spacing w:val="1"/>
        </w:rPr>
        <w:t>v</w:t>
      </w:r>
      <w:r>
        <w:rPr>
          <w:i/>
        </w:rPr>
        <w:t>ia</w:t>
      </w:r>
      <w:r>
        <w:rPr>
          <w:i/>
          <w:spacing w:val="-3"/>
        </w:rPr>
        <w:t xml:space="preserve"> </w:t>
      </w:r>
      <w:r>
        <w:rPr>
          <w:i/>
          <w:spacing w:val="-1"/>
        </w:rPr>
        <w:t>w</w:t>
      </w:r>
      <w:r>
        <w:rPr>
          <w:i/>
        </w:rPr>
        <w:t>i</w:t>
      </w:r>
      <w:r>
        <w:rPr>
          <w:i/>
          <w:spacing w:val="2"/>
        </w:rPr>
        <w:t>r</w:t>
      </w:r>
      <w:r>
        <w:rPr>
          <w:i/>
        </w:rPr>
        <w:t>e,</w:t>
      </w:r>
      <w:r>
        <w:rPr>
          <w:i/>
          <w:spacing w:val="-3"/>
        </w:rPr>
        <w:t xml:space="preserve"> </w:t>
      </w:r>
      <w:r>
        <w:rPr>
          <w:i/>
          <w:spacing w:val="1"/>
        </w:rPr>
        <w:t>chec</w:t>
      </w:r>
      <w:r>
        <w:rPr>
          <w:i/>
        </w:rPr>
        <w:t>k,</w:t>
      </w:r>
      <w:r>
        <w:rPr>
          <w:i/>
          <w:spacing w:val="-4"/>
        </w:rPr>
        <w:t xml:space="preserve"> </w:t>
      </w:r>
      <w:r>
        <w:rPr>
          <w:i/>
          <w:spacing w:val="1"/>
        </w:rPr>
        <w:t>A</w:t>
      </w:r>
      <w:r>
        <w:rPr>
          <w:i/>
          <w:spacing w:val="-1"/>
        </w:rPr>
        <w:t>C</w:t>
      </w:r>
      <w:r>
        <w:rPr>
          <w:i/>
        </w:rPr>
        <w:t>H,</w:t>
      </w:r>
      <w:r>
        <w:rPr>
          <w:i/>
          <w:spacing w:val="-3"/>
        </w:rPr>
        <w:t xml:space="preserve"> </w:t>
      </w:r>
      <w:r>
        <w:rPr>
          <w:i/>
          <w:spacing w:val="1"/>
        </w:rPr>
        <w:t>o</w:t>
      </w:r>
      <w:r>
        <w:rPr>
          <w:i/>
        </w:rPr>
        <w:t>r</w:t>
      </w:r>
      <w:r>
        <w:rPr>
          <w:i/>
          <w:spacing w:val="-2"/>
        </w:rPr>
        <w:t xml:space="preserve"> </w:t>
      </w:r>
      <w:r>
        <w:rPr>
          <w:i/>
          <w:spacing w:val="1"/>
        </w:rPr>
        <w:t>c</w:t>
      </w:r>
      <w:r>
        <w:rPr>
          <w:i/>
          <w:spacing w:val="-1"/>
        </w:rPr>
        <w:t>r</w:t>
      </w:r>
      <w:r>
        <w:rPr>
          <w:i/>
          <w:spacing w:val="1"/>
        </w:rPr>
        <w:t>ed</w:t>
      </w:r>
      <w:r>
        <w:rPr>
          <w:i/>
        </w:rPr>
        <w:t>it</w:t>
      </w:r>
      <w:r>
        <w:rPr>
          <w:i/>
          <w:spacing w:val="-5"/>
        </w:rPr>
        <w:t xml:space="preserve"> </w:t>
      </w:r>
      <w:r>
        <w:rPr>
          <w:i/>
          <w:spacing w:val="1"/>
        </w:rPr>
        <w:t>ca</w:t>
      </w:r>
      <w:r>
        <w:rPr>
          <w:i/>
          <w:spacing w:val="-1"/>
        </w:rPr>
        <w:t>r</w:t>
      </w:r>
      <w:r>
        <w:rPr>
          <w:i/>
          <w:spacing w:val="1"/>
        </w:rPr>
        <w:t>d</w:t>
      </w:r>
      <w:r>
        <w:rPr>
          <w:i/>
        </w:rPr>
        <w:t>.</w:t>
      </w:r>
    </w:p>
    <w:p w14:paraId="3D7FE882" w14:textId="77777777" w:rsidR="004A640F" w:rsidRDefault="008D035F">
      <w:pPr>
        <w:spacing w:line="240" w:lineRule="exact"/>
        <w:ind w:left="480"/>
      </w:pPr>
      <w:r>
        <w:rPr>
          <w:rFonts w:ascii="Symbol" w:eastAsia="Symbol" w:hAnsi="Symbol" w:cs="Symbol"/>
        </w:rPr>
        <w:t></w:t>
      </w:r>
      <w:r>
        <w:t xml:space="preserve">    </w:t>
      </w:r>
      <w:r>
        <w:rPr>
          <w:spacing w:val="17"/>
        </w:rPr>
        <w:t xml:space="preserve"> </w:t>
      </w:r>
      <w:r>
        <w:rPr>
          <w:b/>
          <w:i/>
        </w:rPr>
        <w:t>A</w:t>
      </w:r>
      <w:r>
        <w:rPr>
          <w:b/>
          <w:i/>
          <w:spacing w:val="-1"/>
        </w:rPr>
        <w:t xml:space="preserve"> </w:t>
      </w:r>
      <w:r>
        <w:rPr>
          <w:b/>
          <w:i/>
          <w:spacing w:val="1"/>
        </w:rPr>
        <w:t>3</w:t>
      </w:r>
      <w:r>
        <w:rPr>
          <w:b/>
          <w:i/>
        </w:rPr>
        <w:t>%</w:t>
      </w:r>
      <w:r>
        <w:rPr>
          <w:b/>
          <w:i/>
          <w:spacing w:val="-3"/>
        </w:rPr>
        <w:t xml:space="preserve"> </w:t>
      </w:r>
      <w:r>
        <w:rPr>
          <w:b/>
          <w:i/>
        </w:rPr>
        <w:t>s</w:t>
      </w:r>
      <w:r>
        <w:rPr>
          <w:b/>
          <w:i/>
          <w:spacing w:val="1"/>
        </w:rPr>
        <w:t>e</w:t>
      </w:r>
      <w:r>
        <w:rPr>
          <w:b/>
          <w:i/>
          <w:spacing w:val="-1"/>
        </w:rPr>
        <w:t>r</w:t>
      </w:r>
      <w:r>
        <w:rPr>
          <w:b/>
          <w:i/>
          <w:spacing w:val="1"/>
        </w:rPr>
        <w:t>v</w:t>
      </w:r>
      <w:r>
        <w:rPr>
          <w:b/>
          <w:i/>
        </w:rPr>
        <w:t>i</w:t>
      </w:r>
      <w:r>
        <w:rPr>
          <w:b/>
          <w:i/>
          <w:spacing w:val="1"/>
        </w:rPr>
        <w:t>c</w:t>
      </w:r>
      <w:r>
        <w:rPr>
          <w:b/>
          <w:i/>
        </w:rPr>
        <w:t>e</w:t>
      </w:r>
      <w:r>
        <w:rPr>
          <w:b/>
          <w:i/>
          <w:spacing w:val="-5"/>
        </w:rPr>
        <w:t xml:space="preserve"> </w:t>
      </w:r>
      <w:r>
        <w:rPr>
          <w:b/>
          <w:i/>
          <w:spacing w:val="1"/>
        </w:rPr>
        <w:t>fe</w:t>
      </w:r>
      <w:r>
        <w:rPr>
          <w:b/>
          <w:i/>
        </w:rPr>
        <w:t>e</w:t>
      </w:r>
      <w:r>
        <w:rPr>
          <w:b/>
          <w:i/>
          <w:spacing w:val="-1"/>
        </w:rPr>
        <w:t xml:space="preserve"> </w:t>
      </w:r>
      <w:r>
        <w:rPr>
          <w:b/>
          <w:i/>
          <w:spacing w:val="1"/>
        </w:rPr>
        <w:t>app</w:t>
      </w:r>
      <w:r>
        <w:rPr>
          <w:b/>
          <w:i/>
        </w:rPr>
        <w:t>lies</w:t>
      </w:r>
      <w:r>
        <w:rPr>
          <w:b/>
          <w:i/>
          <w:spacing w:val="-6"/>
        </w:rPr>
        <w:t xml:space="preserve"> </w:t>
      </w:r>
      <w:r>
        <w:rPr>
          <w:b/>
          <w:i/>
        </w:rPr>
        <w:t xml:space="preserve">to </w:t>
      </w:r>
      <w:r>
        <w:rPr>
          <w:b/>
          <w:i/>
          <w:spacing w:val="1"/>
        </w:rPr>
        <w:t>c</w:t>
      </w:r>
      <w:r>
        <w:rPr>
          <w:b/>
          <w:i/>
          <w:spacing w:val="-1"/>
        </w:rPr>
        <w:t>r</w:t>
      </w:r>
      <w:r>
        <w:rPr>
          <w:b/>
          <w:i/>
          <w:spacing w:val="1"/>
        </w:rPr>
        <w:t>ed</w:t>
      </w:r>
      <w:r>
        <w:rPr>
          <w:b/>
          <w:i/>
        </w:rPr>
        <w:t>it</w:t>
      </w:r>
      <w:r>
        <w:rPr>
          <w:b/>
          <w:i/>
          <w:spacing w:val="-5"/>
        </w:rPr>
        <w:t xml:space="preserve"> </w:t>
      </w:r>
      <w:r>
        <w:rPr>
          <w:b/>
          <w:i/>
          <w:spacing w:val="1"/>
        </w:rPr>
        <w:t>ca</w:t>
      </w:r>
      <w:r>
        <w:rPr>
          <w:b/>
          <w:i/>
          <w:spacing w:val="-1"/>
        </w:rPr>
        <w:t>r</w:t>
      </w:r>
      <w:r>
        <w:rPr>
          <w:b/>
          <w:i/>
        </w:rPr>
        <w:t>d</w:t>
      </w:r>
      <w:r>
        <w:rPr>
          <w:b/>
          <w:i/>
          <w:spacing w:val="-2"/>
        </w:rPr>
        <w:t xml:space="preserve"> </w:t>
      </w:r>
      <w:r>
        <w:rPr>
          <w:b/>
          <w:i/>
          <w:spacing w:val="1"/>
        </w:rPr>
        <w:t>payme</w:t>
      </w:r>
      <w:r>
        <w:rPr>
          <w:b/>
          <w:i/>
        </w:rPr>
        <w:t>nts</w:t>
      </w:r>
      <w:r>
        <w:rPr>
          <w:b/>
          <w:i/>
          <w:spacing w:val="-8"/>
        </w:rPr>
        <w:t xml:space="preserve"> </w:t>
      </w:r>
      <w:r>
        <w:rPr>
          <w:b/>
          <w:i/>
          <w:spacing w:val="1"/>
        </w:rPr>
        <w:t>o</w:t>
      </w:r>
      <w:r>
        <w:rPr>
          <w:b/>
          <w:i/>
        </w:rPr>
        <w:t>f</w:t>
      </w:r>
      <w:r>
        <w:rPr>
          <w:b/>
          <w:i/>
          <w:spacing w:val="-3"/>
        </w:rPr>
        <w:t xml:space="preserve"> </w:t>
      </w:r>
      <w:r>
        <w:rPr>
          <w:b/>
          <w:i/>
          <w:spacing w:val="1"/>
        </w:rPr>
        <w:t>$5</w:t>
      </w:r>
      <w:r>
        <w:rPr>
          <w:b/>
          <w:i/>
          <w:spacing w:val="-2"/>
        </w:rPr>
        <w:t>,</w:t>
      </w:r>
      <w:r>
        <w:rPr>
          <w:b/>
          <w:i/>
          <w:spacing w:val="1"/>
        </w:rPr>
        <w:t>000</w:t>
      </w:r>
      <w:r>
        <w:rPr>
          <w:b/>
          <w:i/>
          <w:spacing w:val="-2"/>
        </w:rPr>
        <w:t>.</w:t>
      </w:r>
      <w:r>
        <w:rPr>
          <w:b/>
          <w:i/>
          <w:spacing w:val="1"/>
        </w:rPr>
        <w:t>00</w:t>
      </w:r>
      <w:r>
        <w:rPr>
          <w:b/>
          <w:i/>
        </w:rPr>
        <w:t>+</w:t>
      </w:r>
    </w:p>
    <w:p w14:paraId="6F07A2AF" w14:textId="77777777" w:rsidR="004A640F" w:rsidRDefault="004A640F">
      <w:pPr>
        <w:spacing w:line="200" w:lineRule="exact"/>
      </w:pPr>
    </w:p>
    <w:p w14:paraId="12F8FD27" w14:textId="77777777" w:rsidR="004A640F" w:rsidRDefault="004A640F">
      <w:pPr>
        <w:spacing w:before="2" w:line="280" w:lineRule="exact"/>
        <w:rPr>
          <w:sz w:val="28"/>
          <w:szCs w:val="28"/>
        </w:rPr>
      </w:pPr>
    </w:p>
    <w:p w14:paraId="75147218" w14:textId="5300129A" w:rsidR="004A640F" w:rsidRDefault="008D035F">
      <w:pPr>
        <w:ind w:left="120"/>
        <w:rPr>
          <w:rFonts w:ascii="Calibri" w:eastAsia="Calibri" w:hAnsi="Calibri" w:cs="Calibri"/>
        </w:rPr>
      </w:pPr>
      <w:r>
        <w:rPr>
          <w:rFonts w:ascii="Calibri" w:eastAsia="Calibri" w:hAnsi="Calibri" w:cs="Calibri"/>
          <w:b/>
        </w:rPr>
        <w:t>A</w:t>
      </w:r>
      <w:r>
        <w:rPr>
          <w:rFonts w:ascii="Calibri" w:eastAsia="Calibri" w:hAnsi="Calibri" w:cs="Calibri"/>
          <w:b/>
          <w:spacing w:val="1"/>
        </w:rPr>
        <w:t>dd</w:t>
      </w:r>
      <w:r>
        <w:rPr>
          <w:rFonts w:ascii="Calibri" w:eastAsia="Calibri" w:hAnsi="Calibri" w:cs="Calibri"/>
          <w:b/>
          <w:spacing w:val="-1"/>
        </w:rPr>
        <w:t>i</w:t>
      </w:r>
      <w:r>
        <w:rPr>
          <w:rFonts w:ascii="Calibri" w:eastAsia="Calibri" w:hAnsi="Calibri" w:cs="Calibri"/>
          <w:b/>
          <w:spacing w:val="1"/>
        </w:rPr>
        <w:t>t</w:t>
      </w:r>
      <w:r>
        <w:rPr>
          <w:rFonts w:ascii="Calibri" w:eastAsia="Calibri" w:hAnsi="Calibri" w:cs="Calibri"/>
          <w:b/>
          <w:spacing w:val="-1"/>
        </w:rPr>
        <w:t>i</w:t>
      </w:r>
      <w:r>
        <w:rPr>
          <w:rFonts w:ascii="Calibri" w:eastAsia="Calibri" w:hAnsi="Calibri" w:cs="Calibri"/>
          <w:b/>
          <w:spacing w:val="1"/>
        </w:rPr>
        <w:t>on</w:t>
      </w:r>
      <w:r>
        <w:rPr>
          <w:rFonts w:ascii="Calibri" w:eastAsia="Calibri" w:hAnsi="Calibri" w:cs="Calibri"/>
          <w:b/>
        </w:rPr>
        <w:t>al</w:t>
      </w:r>
      <w:r>
        <w:rPr>
          <w:b/>
          <w:spacing w:val="-14"/>
        </w:rPr>
        <w:t xml:space="preserve"> </w:t>
      </w:r>
      <w:r>
        <w:rPr>
          <w:rFonts w:ascii="Calibri" w:eastAsia="Calibri" w:hAnsi="Calibri" w:cs="Calibri"/>
          <w:b/>
        </w:rPr>
        <w:t>F</w:t>
      </w:r>
      <w:r>
        <w:rPr>
          <w:rFonts w:ascii="Calibri" w:eastAsia="Calibri" w:hAnsi="Calibri" w:cs="Calibri"/>
          <w:b/>
          <w:spacing w:val="1"/>
        </w:rPr>
        <w:t>ee</w:t>
      </w:r>
      <w:r>
        <w:rPr>
          <w:rFonts w:ascii="Calibri" w:eastAsia="Calibri" w:hAnsi="Calibri" w:cs="Calibri"/>
          <w:b/>
        </w:rPr>
        <w:t>s:</w:t>
      </w:r>
    </w:p>
    <w:p w14:paraId="2C69F403" w14:textId="77777777" w:rsidR="004A640F" w:rsidRDefault="004A640F">
      <w:pPr>
        <w:spacing w:before="2" w:line="0" w:lineRule="atLeast"/>
        <w:rPr>
          <w:sz w:val="1"/>
          <w:szCs w:val="1"/>
        </w:rPr>
      </w:pPr>
    </w:p>
    <w:tbl>
      <w:tblPr>
        <w:tblW w:w="0" w:type="auto"/>
        <w:tblInd w:w="85"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548"/>
        <w:gridCol w:w="3870"/>
        <w:gridCol w:w="3600"/>
        <w:gridCol w:w="1782"/>
      </w:tblGrid>
      <w:tr w:rsidR="008D79DC" w:rsidRPr="001A2F85" w14:paraId="4B933330" w14:textId="77777777" w:rsidTr="0070397E">
        <w:trPr>
          <w:trHeight w:val="288"/>
        </w:trPr>
        <w:tc>
          <w:tcPr>
            <w:tcW w:w="1548" w:type="dxa"/>
            <w:tcBorders>
              <w:bottom w:val="single" w:sz="4" w:space="0" w:color="auto"/>
            </w:tcBorders>
            <w:shd w:val="clear" w:color="auto" w:fill="000000"/>
            <w:vAlign w:val="center"/>
          </w:tcPr>
          <w:p w14:paraId="19DE84A3" w14:textId="77777777" w:rsidR="008D79DC" w:rsidRPr="001A2F85" w:rsidRDefault="008D79DC" w:rsidP="00BE1CD8">
            <w:pPr>
              <w:jc w:val="center"/>
              <w:rPr>
                <w:rFonts w:ascii="Calibri" w:hAnsi="Calibri" w:cs="Arial"/>
                <w:b/>
              </w:rPr>
            </w:pPr>
            <w:r w:rsidRPr="001A2F85">
              <w:rPr>
                <w:rFonts w:ascii="Calibri" w:hAnsi="Calibri" w:cs="Arial"/>
                <w:b/>
              </w:rPr>
              <w:t xml:space="preserve">SELECTION   </w:t>
            </w:r>
          </w:p>
        </w:tc>
        <w:tc>
          <w:tcPr>
            <w:tcW w:w="3870" w:type="dxa"/>
            <w:tcBorders>
              <w:bottom w:val="single" w:sz="4" w:space="0" w:color="auto"/>
            </w:tcBorders>
            <w:shd w:val="clear" w:color="auto" w:fill="000000"/>
            <w:vAlign w:val="center"/>
          </w:tcPr>
          <w:p w14:paraId="08931D9C" w14:textId="77777777" w:rsidR="008D79DC" w:rsidRPr="001A2F85" w:rsidRDefault="008D79DC" w:rsidP="00BE1CD8">
            <w:pPr>
              <w:jc w:val="center"/>
              <w:rPr>
                <w:rFonts w:ascii="Calibri" w:hAnsi="Calibri" w:cs="Arial"/>
                <w:b/>
              </w:rPr>
            </w:pPr>
            <w:r w:rsidRPr="001A2F85">
              <w:rPr>
                <w:rFonts w:ascii="Calibri" w:hAnsi="Calibri" w:cs="Arial"/>
                <w:b/>
              </w:rPr>
              <w:t>FEE TYPE</w:t>
            </w:r>
          </w:p>
        </w:tc>
        <w:tc>
          <w:tcPr>
            <w:tcW w:w="3600" w:type="dxa"/>
            <w:tcBorders>
              <w:bottom w:val="single" w:sz="4" w:space="0" w:color="auto"/>
            </w:tcBorders>
            <w:shd w:val="clear" w:color="auto" w:fill="000000"/>
            <w:vAlign w:val="center"/>
          </w:tcPr>
          <w:p w14:paraId="0EE3AC96" w14:textId="77777777" w:rsidR="008D79DC" w:rsidRPr="001A2F85" w:rsidRDefault="008D79DC" w:rsidP="00BE1CD8">
            <w:pPr>
              <w:jc w:val="center"/>
              <w:rPr>
                <w:rFonts w:ascii="Calibri" w:hAnsi="Calibri" w:cs="Arial"/>
                <w:b/>
              </w:rPr>
            </w:pPr>
            <w:r w:rsidRPr="001A2F85">
              <w:rPr>
                <w:rFonts w:ascii="Calibri" w:hAnsi="Calibri" w:cs="Arial"/>
                <w:b/>
              </w:rPr>
              <w:t>FEE DESCRIPTION</w:t>
            </w:r>
          </w:p>
        </w:tc>
        <w:tc>
          <w:tcPr>
            <w:tcW w:w="1782" w:type="dxa"/>
            <w:tcBorders>
              <w:bottom w:val="single" w:sz="4" w:space="0" w:color="auto"/>
            </w:tcBorders>
            <w:shd w:val="clear" w:color="auto" w:fill="000000"/>
            <w:vAlign w:val="center"/>
          </w:tcPr>
          <w:p w14:paraId="4F60B1D6" w14:textId="77777777" w:rsidR="008D79DC" w:rsidRPr="001A2F85" w:rsidRDefault="008D79DC" w:rsidP="00BE1CD8">
            <w:pPr>
              <w:jc w:val="center"/>
              <w:rPr>
                <w:rFonts w:ascii="Calibri" w:hAnsi="Calibri" w:cs="Arial"/>
                <w:b/>
              </w:rPr>
            </w:pPr>
            <w:r w:rsidRPr="001A2F85">
              <w:rPr>
                <w:rFonts w:ascii="Calibri" w:hAnsi="Calibri" w:cs="Arial"/>
                <w:b/>
              </w:rPr>
              <w:t>PRICE</w:t>
            </w:r>
          </w:p>
        </w:tc>
      </w:tr>
      <w:tr w:rsidR="008D79DC" w:rsidRPr="001A2F85" w14:paraId="5FB7F1AE" w14:textId="77777777" w:rsidTr="0070397E">
        <w:trPr>
          <w:trHeight w:val="288"/>
        </w:trPr>
        <w:tc>
          <w:tcPr>
            <w:tcW w:w="1548" w:type="dxa"/>
            <w:tcBorders>
              <w:top w:val="single" w:sz="4" w:space="0" w:color="auto"/>
              <w:bottom w:val="single" w:sz="4" w:space="0" w:color="auto"/>
              <w:right w:val="single" w:sz="4" w:space="0" w:color="auto"/>
            </w:tcBorders>
            <w:shd w:val="clear" w:color="auto" w:fill="FFFFFF"/>
            <w:vAlign w:val="center"/>
          </w:tcPr>
          <w:p w14:paraId="691F871C" w14:textId="10F564F9" w:rsidR="008D79DC" w:rsidRPr="001A2F85" w:rsidRDefault="00730942" w:rsidP="00BE1CD8">
            <w:pPr>
              <w:jc w:val="center"/>
              <w:rPr>
                <w:rFonts w:ascii="Calibri" w:hAnsi="Calibri" w:cs="Arial"/>
              </w:rPr>
            </w:pPr>
            <w:r>
              <w:rPr>
                <w:rFonts w:ascii="Calibri" w:hAnsi="Calibri" w:cs="Arial"/>
              </w:rPr>
              <w:fldChar w:fldCharType="begin">
                <w:ffData>
                  <w:name w:val="Check6"/>
                  <w:enabled/>
                  <w:calcOnExit w:val="0"/>
                  <w:checkBox>
                    <w:sizeAuto/>
                    <w:default w:val="1"/>
                  </w:checkBox>
                </w:ffData>
              </w:fldChar>
            </w:r>
            <w:bookmarkStart w:id="3" w:name="Check6"/>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bookmarkEnd w:id="3"/>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14:paraId="798F32BB" w14:textId="77777777" w:rsidR="008D79DC" w:rsidRPr="001A2F85" w:rsidRDefault="008D79DC" w:rsidP="00BE1CD8">
            <w:pPr>
              <w:jc w:val="center"/>
              <w:rPr>
                <w:rFonts w:ascii="Calibri" w:hAnsi="Calibri" w:cs="Arial"/>
              </w:rPr>
            </w:pPr>
            <w:r w:rsidRPr="001A2F85">
              <w:rPr>
                <w:rFonts w:ascii="Calibri" w:hAnsi="Calibri" w:cs="Arial"/>
              </w:rPr>
              <w:t>Account Customization/Programming</w:t>
            </w:r>
          </w:p>
        </w:tc>
        <w:tc>
          <w:tcPr>
            <w:tcW w:w="3600" w:type="dxa"/>
            <w:tcBorders>
              <w:top w:val="single" w:sz="4" w:space="0" w:color="auto"/>
              <w:left w:val="single" w:sz="4" w:space="0" w:color="auto"/>
              <w:bottom w:val="single" w:sz="4" w:space="0" w:color="auto"/>
              <w:right w:val="single" w:sz="4" w:space="0" w:color="auto"/>
            </w:tcBorders>
            <w:shd w:val="clear" w:color="auto" w:fill="FFFFFF"/>
            <w:vAlign w:val="center"/>
          </w:tcPr>
          <w:p w14:paraId="059A2FEA" w14:textId="77777777" w:rsidR="008D79DC" w:rsidRPr="001A2F85" w:rsidRDefault="008D79DC" w:rsidP="00BE1CD8">
            <w:pPr>
              <w:jc w:val="center"/>
              <w:rPr>
                <w:rFonts w:ascii="Calibri" w:hAnsi="Calibri" w:cs="Arial"/>
              </w:rPr>
            </w:pPr>
            <w:r w:rsidRPr="001A2F85">
              <w:rPr>
                <w:rFonts w:ascii="Calibri" w:hAnsi="Calibri" w:cs="Arial"/>
              </w:rPr>
              <w:t>One-time Fee</w:t>
            </w:r>
          </w:p>
        </w:tc>
        <w:tc>
          <w:tcPr>
            <w:tcW w:w="1782" w:type="dxa"/>
            <w:tcBorders>
              <w:top w:val="single" w:sz="4" w:space="0" w:color="auto"/>
              <w:left w:val="single" w:sz="4" w:space="0" w:color="auto"/>
              <w:bottom w:val="single" w:sz="4" w:space="0" w:color="auto"/>
            </w:tcBorders>
            <w:shd w:val="clear" w:color="auto" w:fill="FFFFFF"/>
            <w:vAlign w:val="center"/>
          </w:tcPr>
          <w:p w14:paraId="072CE0C7" w14:textId="10296CC9" w:rsidR="008D79DC" w:rsidRPr="001A2F85" w:rsidRDefault="00064369" w:rsidP="00BE1CD8">
            <w:pPr>
              <w:rPr>
                <w:rFonts w:ascii="Calibri" w:hAnsi="Calibri" w:cs="Arial"/>
              </w:rPr>
            </w:pPr>
            <w:r>
              <w:rPr>
                <w:rFonts w:ascii="Calibri" w:hAnsi="Calibri" w:cs="Arial"/>
              </w:rPr>
              <w:t>$</w:t>
            </w:r>
            <w:r w:rsidR="001C2AAB">
              <w:rPr>
                <w:rFonts w:ascii="Calibri" w:hAnsi="Calibri" w:cs="Arial"/>
              </w:rPr>
              <w:t>0</w:t>
            </w:r>
            <w:r>
              <w:rPr>
                <w:rFonts w:ascii="Calibri" w:hAnsi="Calibri" w:cs="Arial"/>
              </w:rPr>
              <w:t>0.00</w:t>
            </w:r>
          </w:p>
        </w:tc>
      </w:tr>
      <w:tr w:rsidR="008D79DC" w:rsidRPr="001A2F85" w14:paraId="2FC1E682" w14:textId="77777777" w:rsidTr="0070397E">
        <w:trPr>
          <w:trHeight w:val="288"/>
        </w:trPr>
        <w:tc>
          <w:tcPr>
            <w:tcW w:w="1548" w:type="dxa"/>
            <w:tcBorders>
              <w:top w:val="single" w:sz="4" w:space="0" w:color="auto"/>
              <w:bottom w:val="single" w:sz="4" w:space="0" w:color="auto"/>
              <w:right w:val="single" w:sz="4" w:space="0" w:color="auto"/>
            </w:tcBorders>
            <w:shd w:val="clear" w:color="auto" w:fill="FFFFFF"/>
            <w:vAlign w:val="center"/>
          </w:tcPr>
          <w:p w14:paraId="2EBF93AD" w14:textId="77777777" w:rsidR="008D79DC" w:rsidRPr="001A2F85" w:rsidRDefault="008D79DC" w:rsidP="00BE1CD8">
            <w:pPr>
              <w:jc w:val="center"/>
              <w:rPr>
                <w:rFonts w:ascii="Calibri" w:hAnsi="Calibri" w:cs="Arial"/>
              </w:rPr>
            </w:pPr>
            <w:r w:rsidRPr="001A2F85">
              <w:rPr>
                <w:rFonts w:ascii="Calibri" w:hAnsi="Calibri" w:cs="Arial"/>
              </w:rPr>
              <w:fldChar w:fldCharType="begin">
                <w:ffData>
                  <w:name w:val=""/>
                  <w:enabled/>
                  <w:calcOnExit w:val="0"/>
                  <w:checkBox>
                    <w:sizeAuto/>
                    <w:default w:val="0"/>
                  </w:checkBox>
                </w:ffData>
              </w:fldChar>
            </w:r>
            <w:r w:rsidRPr="001A2F85">
              <w:rPr>
                <w:rFonts w:ascii="Calibri" w:hAnsi="Calibri" w:cs="Arial"/>
              </w:rPr>
              <w:instrText xml:space="preserve"> FORMCHECKBOX </w:instrText>
            </w:r>
            <w:r w:rsidRPr="001A2F85">
              <w:rPr>
                <w:rFonts w:ascii="Calibri" w:hAnsi="Calibri" w:cs="Arial"/>
              </w:rPr>
            </w:r>
            <w:r w:rsidRPr="001A2F85">
              <w:rPr>
                <w:rFonts w:ascii="Calibri" w:hAnsi="Calibri" w:cs="Arial"/>
              </w:rPr>
              <w:fldChar w:fldCharType="separate"/>
            </w:r>
            <w:r w:rsidRPr="001A2F85">
              <w:rPr>
                <w:rFonts w:ascii="Calibri" w:hAnsi="Calibri" w:cs="Arial"/>
              </w:rPr>
              <w:fldChar w:fldCharType="end"/>
            </w:r>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14:paraId="06912A2B" w14:textId="77777777" w:rsidR="008D79DC" w:rsidRPr="001A2F85" w:rsidRDefault="008D79DC" w:rsidP="00BE1CD8">
            <w:pPr>
              <w:jc w:val="center"/>
              <w:rPr>
                <w:rFonts w:ascii="Calibri" w:hAnsi="Calibri" w:cs="Arial"/>
              </w:rPr>
            </w:pPr>
            <w:r w:rsidRPr="001A2F85">
              <w:rPr>
                <w:rFonts w:ascii="Calibri" w:hAnsi="Calibri" w:cs="Arial"/>
              </w:rPr>
              <w:t>Additional Agent Education</w:t>
            </w:r>
          </w:p>
        </w:tc>
        <w:tc>
          <w:tcPr>
            <w:tcW w:w="3600" w:type="dxa"/>
            <w:tcBorders>
              <w:top w:val="single" w:sz="4" w:space="0" w:color="auto"/>
              <w:left w:val="single" w:sz="4" w:space="0" w:color="auto"/>
              <w:bottom w:val="single" w:sz="4" w:space="0" w:color="auto"/>
              <w:right w:val="single" w:sz="4" w:space="0" w:color="auto"/>
            </w:tcBorders>
            <w:shd w:val="clear" w:color="auto" w:fill="FFFFFF"/>
            <w:vAlign w:val="center"/>
          </w:tcPr>
          <w:p w14:paraId="0A0B70B1" w14:textId="77777777" w:rsidR="008D79DC" w:rsidRPr="001A2F85" w:rsidRDefault="008D79DC" w:rsidP="00BE1CD8">
            <w:pPr>
              <w:jc w:val="center"/>
              <w:rPr>
                <w:rFonts w:ascii="Calibri" w:hAnsi="Calibri" w:cs="Arial"/>
              </w:rPr>
            </w:pPr>
            <w:r w:rsidRPr="001A2F85">
              <w:rPr>
                <w:rFonts w:ascii="Calibri" w:hAnsi="Calibri" w:cs="Arial"/>
              </w:rPr>
              <w:t>One-time Fee</w:t>
            </w:r>
          </w:p>
        </w:tc>
        <w:tc>
          <w:tcPr>
            <w:tcW w:w="1782" w:type="dxa"/>
            <w:tcBorders>
              <w:top w:val="single" w:sz="4" w:space="0" w:color="auto"/>
              <w:left w:val="single" w:sz="4" w:space="0" w:color="auto"/>
              <w:bottom w:val="single" w:sz="4" w:space="0" w:color="auto"/>
            </w:tcBorders>
            <w:shd w:val="clear" w:color="auto" w:fill="FFFFFF"/>
            <w:vAlign w:val="center"/>
          </w:tcPr>
          <w:p w14:paraId="73EEEB33" w14:textId="0D1A6B20" w:rsidR="008D79DC" w:rsidRPr="001A2F85" w:rsidRDefault="00064369" w:rsidP="00BE1CD8">
            <w:pPr>
              <w:rPr>
                <w:rFonts w:ascii="Calibri" w:hAnsi="Calibri" w:cs="Arial"/>
              </w:rPr>
            </w:pPr>
            <w:r w:rsidRPr="001A2F85">
              <w:rPr>
                <w:rFonts w:ascii="Calibri" w:hAnsi="Calibri" w:cs="Arial"/>
              </w:rPr>
              <w:fldChar w:fldCharType="begin">
                <w:ffData>
                  <w:name w:val="Text23"/>
                  <w:enabled/>
                  <w:calcOnExit w:val="0"/>
                  <w:textInput/>
                </w:ffData>
              </w:fldChar>
            </w:r>
            <w:r w:rsidRPr="001A2F85">
              <w:rPr>
                <w:rFonts w:ascii="Calibri" w:hAnsi="Calibri" w:cs="Arial"/>
              </w:rPr>
              <w:instrText xml:space="preserve"> FORMTEXT </w:instrText>
            </w:r>
            <w:r w:rsidRPr="001A2F85">
              <w:rPr>
                <w:rFonts w:ascii="Calibri" w:hAnsi="Calibri" w:cs="Arial"/>
              </w:rPr>
            </w:r>
            <w:r w:rsidRPr="001A2F85">
              <w:rPr>
                <w:rFonts w:ascii="Calibri" w:hAnsi="Calibri" w:cs="Arial"/>
              </w:rPr>
              <w:fldChar w:fldCharType="separate"/>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rPr>
              <w:fldChar w:fldCharType="end"/>
            </w:r>
          </w:p>
        </w:tc>
      </w:tr>
      <w:tr w:rsidR="008D79DC" w:rsidRPr="001A2F85" w14:paraId="4DA7BDFC" w14:textId="77777777" w:rsidTr="0070397E">
        <w:trPr>
          <w:trHeight w:val="288"/>
        </w:trPr>
        <w:tc>
          <w:tcPr>
            <w:tcW w:w="1548" w:type="dxa"/>
            <w:tcBorders>
              <w:top w:val="single" w:sz="4" w:space="0" w:color="auto"/>
              <w:bottom w:val="single" w:sz="4" w:space="0" w:color="auto"/>
              <w:right w:val="single" w:sz="4" w:space="0" w:color="auto"/>
            </w:tcBorders>
            <w:shd w:val="clear" w:color="auto" w:fill="FFFFFF"/>
            <w:vAlign w:val="center"/>
          </w:tcPr>
          <w:p w14:paraId="3CB4E11E" w14:textId="77777777" w:rsidR="008D79DC" w:rsidRPr="001A2F85" w:rsidRDefault="008D79DC" w:rsidP="00BE1CD8">
            <w:pPr>
              <w:jc w:val="center"/>
              <w:rPr>
                <w:rFonts w:ascii="Calibri" w:hAnsi="Calibri" w:cs="Arial"/>
              </w:rPr>
            </w:pPr>
            <w:r w:rsidRPr="001A2F85">
              <w:rPr>
                <w:rFonts w:ascii="Calibri" w:hAnsi="Calibri" w:cs="Arial"/>
              </w:rPr>
              <w:fldChar w:fldCharType="begin">
                <w:ffData>
                  <w:name w:val="Check6"/>
                  <w:enabled/>
                  <w:calcOnExit w:val="0"/>
                  <w:checkBox>
                    <w:sizeAuto/>
                    <w:default w:val="0"/>
                    <w:checked w:val="0"/>
                  </w:checkBox>
                </w:ffData>
              </w:fldChar>
            </w:r>
            <w:r w:rsidRPr="001A2F85">
              <w:rPr>
                <w:rFonts w:ascii="Calibri" w:hAnsi="Calibri" w:cs="Arial"/>
              </w:rPr>
              <w:instrText xml:space="preserve"> FORMCHECKBOX </w:instrText>
            </w:r>
            <w:r w:rsidRPr="001A2F85">
              <w:rPr>
                <w:rFonts w:ascii="Calibri" w:hAnsi="Calibri" w:cs="Arial"/>
              </w:rPr>
            </w:r>
            <w:r w:rsidRPr="001A2F85">
              <w:rPr>
                <w:rFonts w:ascii="Calibri" w:hAnsi="Calibri" w:cs="Arial"/>
              </w:rPr>
              <w:fldChar w:fldCharType="separate"/>
            </w:r>
            <w:r w:rsidRPr="001A2F85">
              <w:rPr>
                <w:rFonts w:ascii="Calibri" w:hAnsi="Calibri" w:cs="Arial"/>
              </w:rPr>
              <w:fldChar w:fldCharType="end"/>
            </w:r>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14:paraId="022D1837" w14:textId="77777777" w:rsidR="008D79DC" w:rsidRPr="001A2F85" w:rsidRDefault="008D79DC" w:rsidP="00BE1CD8">
            <w:pPr>
              <w:jc w:val="center"/>
              <w:rPr>
                <w:rFonts w:ascii="Calibri" w:hAnsi="Calibri" w:cs="Arial"/>
              </w:rPr>
            </w:pPr>
            <w:r w:rsidRPr="001A2F85">
              <w:rPr>
                <w:rFonts w:ascii="Calibri" w:hAnsi="Calibri" w:cs="Arial"/>
              </w:rPr>
              <w:t>Refundable Account Deposit</w:t>
            </w:r>
          </w:p>
        </w:tc>
        <w:tc>
          <w:tcPr>
            <w:tcW w:w="3600" w:type="dxa"/>
            <w:tcBorders>
              <w:top w:val="single" w:sz="4" w:space="0" w:color="auto"/>
              <w:left w:val="single" w:sz="4" w:space="0" w:color="auto"/>
              <w:bottom w:val="single" w:sz="4" w:space="0" w:color="auto"/>
              <w:right w:val="single" w:sz="4" w:space="0" w:color="auto"/>
            </w:tcBorders>
            <w:shd w:val="clear" w:color="auto" w:fill="FFFFFF"/>
            <w:vAlign w:val="center"/>
          </w:tcPr>
          <w:p w14:paraId="1706A111" w14:textId="77777777" w:rsidR="008D79DC" w:rsidRPr="001A2F85" w:rsidRDefault="008D79DC" w:rsidP="00BE1CD8">
            <w:pPr>
              <w:jc w:val="center"/>
              <w:rPr>
                <w:rFonts w:ascii="Calibri" w:hAnsi="Calibri" w:cs="Arial"/>
              </w:rPr>
            </w:pPr>
            <w:r w:rsidRPr="001A2F85">
              <w:rPr>
                <w:rFonts w:ascii="Calibri" w:hAnsi="Calibri" w:cs="Arial"/>
              </w:rPr>
              <w:t>Waived with Autopay</w:t>
            </w:r>
          </w:p>
        </w:tc>
        <w:tc>
          <w:tcPr>
            <w:tcW w:w="1782" w:type="dxa"/>
            <w:tcBorders>
              <w:top w:val="single" w:sz="4" w:space="0" w:color="auto"/>
              <w:left w:val="single" w:sz="4" w:space="0" w:color="auto"/>
              <w:bottom w:val="single" w:sz="4" w:space="0" w:color="auto"/>
            </w:tcBorders>
            <w:shd w:val="clear" w:color="auto" w:fill="FFFFFF"/>
            <w:vAlign w:val="center"/>
          </w:tcPr>
          <w:p w14:paraId="745DCDA9" w14:textId="77777777" w:rsidR="008D79DC" w:rsidRPr="001A2F85" w:rsidRDefault="008D79DC" w:rsidP="00BE1CD8">
            <w:pPr>
              <w:rPr>
                <w:rFonts w:ascii="Calibri" w:hAnsi="Calibri" w:cs="Arial"/>
              </w:rPr>
            </w:pPr>
            <w:r w:rsidRPr="001A2F85">
              <w:rPr>
                <w:rFonts w:ascii="Calibri" w:hAnsi="Calibri" w:cs="Arial"/>
              </w:rPr>
              <w:fldChar w:fldCharType="begin">
                <w:ffData>
                  <w:name w:val="Text23"/>
                  <w:enabled/>
                  <w:calcOnExit w:val="0"/>
                  <w:textInput/>
                </w:ffData>
              </w:fldChar>
            </w:r>
            <w:r w:rsidRPr="001A2F85">
              <w:rPr>
                <w:rFonts w:ascii="Calibri" w:hAnsi="Calibri" w:cs="Arial"/>
              </w:rPr>
              <w:instrText xml:space="preserve"> FORMTEXT </w:instrText>
            </w:r>
            <w:r w:rsidRPr="001A2F85">
              <w:rPr>
                <w:rFonts w:ascii="Calibri" w:hAnsi="Calibri" w:cs="Arial"/>
              </w:rPr>
            </w:r>
            <w:r w:rsidRPr="001A2F85">
              <w:rPr>
                <w:rFonts w:ascii="Calibri" w:hAnsi="Calibri" w:cs="Arial"/>
              </w:rPr>
              <w:fldChar w:fldCharType="separate"/>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rPr>
              <w:fldChar w:fldCharType="end"/>
            </w:r>
          </w:p>
        </w:tc>
      </w:tr>
      <w:tr w:rsidR="008D79DC" w:rsidRPr="001A2F85" w14:paraId="3F0DC3E5" w14:textId="77777777" w:rsidTr="0070397E">
        <w:trPr>
          <w:trHeight w:val="288"/>
        </w:trPr>
        <w:tc>
          <w:tcPr>
            <w:tcW w:w="1548" w:type="dxa"/>
            <w:tcBorders>
              <w:top w:val="single" w:sz="4" w:space="0" w:color="auto"/>
              <w:bottom w:val="single" w:sz="4" w:space="0" w:color="auto"/>
              <w:right w:val="single" w:sz="4" w:space="0" w:color="auto"/>
            </w:tcBorders>
            <w:shd w:val="clear" w:color="auto" w:fill="FFFFFF"/>
            <w:vAlign w:val="center"/>
          </w:tcPr>
          <w:p w14:paraId="37305479" w14:textId="6DF574BC" w:rsidR="008D79DC" w:rsidRPr="001A2F85" w:rsidRDefault="00730942" w:rsidP="00BE1CD8">
            <w:pPr>
              <w:jc w:val="center"/>
              <w:rPr>
                <w:rFonts w:ascii="Calibri" w:hAnsi="Calibri" w:cs="Arial"/>
              </w:rPr>
            </w:pPr>
            <w:r>
              <w:rPr>
                <w:rFonts w:ascii="Calibri" w:hAnsi="Calibri" w:cs="Arial"/>
              </w:rPr>
              <w:fldChar w:fldCharType="begin">
                <w:ffData>
                  <w:name w:val=""/>
                  <w:enabled/>
                  <w:calcOnExit w:val="0"/>
                  <w:checkBox>
                    <w:sizeAuto/>
                    <w:default w:val="1"/>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14:paraId="54257D53" w14:textId="77777777" w:rsidR="008D79DC" w:rsidRPr="001A2F85" w:rsidRDefault="008D79DC" w:rsidP="00BE1CD8">
            <w:pPr>
              <w:jc w:val="center"/>
              <w:rPr>
                <w:rFonts w:ascii="Calibri" w:hAnsi="Calibri" w:cs="Arial"/>
              </w:rPr>
            </w:pPr>
            <w:r w:rsidRPr="001A2F85">
              <w:rPr>
                <w:rFonts w:ascii="Calibri" w:hAnsi="Calibri" w:cs="Arial"/>
              </w:rPr>
              <w:t>Call Patching/Warm Transfers</w:t>
            </w:r>
          </w:p>
        </w:tc>
        <w:tc>
          <w:tcPr>
            <w:tcW w:w="3600" w:type="dxa"/>
            <w:tcBorders>
              <w:top w:val="single" w:sz="4" w:space="0" w:color="auto"/>
              <w:left w:val="single" w:sz="4" w:space="0" w:color="auto"/>
              <w:bottom w:val="single" w:sz="4" w:space="0" w:color="auto"/>
              <w:right w:val="single" w:sz="4" w:space="0" w:color="auto"/>
            </w:tcBorders>
            <w:shd w:val="clear" w:color="auto" w:fill="FFFFFF"/>
            <w:vAlign w:val="center"/>
          </w:tcPr>
          <w:p w14:paraId="3D45AB0D" w14:textId="77777777" w:rsidR="008D79DC" w:rsidRPr="001A2F85" w:rsidRDefault="008D79DC" w:rsidP="00BE1CD8">
            <w:pPr>
              <w:jc w:val="center"/>
              <w:rPr>
                <w:rFonts w:ascii="Calibri" w:hAnsi="Calibri" w:cs="Arial"/>
              </w:rPr>
            </w:pPr>
            <w:r w:rsidRPr="001A2F85">
              <w:rPr>
                <w:rFonts w:ascii="Calibri" w:hAnsi="Calibri" w:cs="Arial"/>
              </w:rPr>
              <w:t>Only if used/billed in arrears</w:t>
            </w:r>
          </w:p>
        </w:tc>
        <w:tc>
          <w:tcPr>
            <w:tcW w:w="1782" w:type="dxa"/>
            <w:tcBorders>
              <w:top w:val="single" w:sz="4" w:space="0" w:color="auto"/>
              <w:left w:val="single" w:sz="4" w:space="0" w:color="auto"/>
              <w:bottom w:val="single" w:sz="4" w:space="0" w:color="auto"/>
            </w:tcBorders>
            <w:shd w:val="clear" w:color="auto" w:fill="FFFFFF"/>
            <w:vAlign w:val="center"/>
          </w:tcPr>
          <w:p w14:paraId="34BFD9A8" w14:textId="11ED2376" w:rsidR="008D79DC" w:rsidRPr="001A2F85" w:rsidRDefault="0070397E" w:rsidP="00BE1CD8">
            <w:pPr>
              <w:rPr>
                <w:rFonts w:ascii="Calibri" w:hAnsi="Calibri" w:cs="Arial"/>
              </w:rPr>
            </w:pPr>
            <w:r>
              <w:rPr>
                <w:rFonts w:ascii="Calibri" w:hAnsi="Calibri" w:cs="Arial"/>
              </w:rPr>
              <w:t xml:space="preserve">$0.18/per minute </w:t>
            </w:r>
          </w:p>
        </w:tc>
      </w:tr>
      <w:tr w:rsidR="008D79DC" w:rsidRPr="001A2F85" w14:paraId="7B66A477" w14:textId="77777777" w:rsidTr="0070397E">
        <w:trPr>
          <w:trHeight w:val="288"/>
        </w:trPr>
        <w:tc>
          <w:tcPr>
            <w:tcW w:w="1548" w:type="dxa"/>
            <w:tcBorders>
              <w:top w:val="single" w:sz="4" w:space="0" w:color="auto"/>
              <w:bottom w:val="single" w:sz="4" w:space="0" w:color="auto"/>
              <w:right w:val="single" w:sz="4" w:space="0" w:color="auto"/>
            </w:tcBorders>
            <w:shd w:val="clear" w:color="auto" w:fill="FFFFFF"/>
            <w:vAlign w:val="center"/>
          </w:tcPr>
          <w:p w14:paraId="0E20F512" w14:textId="6825405F" w:rsidR="008D79DC" w:rsidRPr="001A2F85" w:rsidRDefault="00730942" w:rsidP="00BE1CD8">
            <w:pPr>
              <w:jc w:val="center"/>
              <w:rPr>
                <w:rFonts w:ascii="Calibri" w:hAnsi="Calibri" w:cs="Arial"/>
              </w:rPr>
            </w:pPr>
            <w:r>
              <w:rPr>
                <w:rFonts w:ascii="Calibri" w:hAnsi="Calibri" w:cs="Arial"/>
              </w:rPr>
              <w:fldChar w:fldCharType="begin">
                <w:ffData>
                  <w:name w:val=""/>
                  <w:enabled/>
                  <w:calcOnExit w:val="0"/>
                  <w:checkBox>
                    <w:sizeAuto/>
                    <w:default w:val="1"/>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14:paraId="216674F4" w14:textId="77777777" w:rsidR="008D79DC" w:rsidRPr="001A2F85" w:rsidRDefault="008D79DC" w:rsidP="00BE1CD8">
            <w:pPr>
              <w:jc w:val="center"/>
              <w:rPr>
                <w:rFonts w:ascii="Calibri" w:hAnsi="Calibri" w:cs="Arial"/>
              </w:rPr>
            </w:pPr>
            <w:r w:rsidRPr="001A2F85">
              <w:rPr>
                <w:rFonts w:ascii="Calibri" w:hAnsi="Calibri" w:cs="Arial"/>
              </w:rPr>
              <w:t>Holiday Fee</w:t>
            </w:r>
          </w:p>
        </w:tc>
        <w:tc>
          <w:tcPr>
            <w:tcW w:w="3600" w:type="dxa"/>
            <w:tcBorders>
              <w:top w:val="single" w:sz="4" w:space="0" w:color="auto"/>
              <w:left w:val="single" w:sz="4" w:space="0" w:color="auto"/>
              <w:bottom w:val="single" w:sz="4" w:space="0" w:color="auto"/>
              <w:right w:val="single" w:sz="4" w:space="0" w:color="auto"/>
            </w:tcBorders>
            <w:shd w:val="clear" w:color="auto" w:fill="FFFFFF"/>
            <w:vAlign w:val="center"/>
          </w:tcPr>
          <w:p w14:paraId="72A17E11" w14:textId="57899CE6" w:rsidR="008D79DC" w:rsidRPr="001A2F85" w:rsidRDefault="0070397E" w:rsidP="00BE1CD8">
            <w:pPr>
              <w:jc w:val="center"/>
              <w:rPr>
                <w:rFonts w:ascii="Calibri" w:hAnsi="Calibri" w:cs="Arial"/>
              </w:rPr>
            </w:pPr>
            <w:r>
              <w:rPr>
                <w:rFonts w:ascii="Calibri" w:hAnsi="Calibri" w:cs="Arial"/>
              </w:rPr>
              <w:t>P</w:t>
            </w:r>
            <w:r w:rsidR="008D79DC" w:rsidRPr="001A2F85">
              <w:rPr>
                <w:rFonts w:ascii="Calibri" w:hAnsi="Calibri" w:cs="Arial"/>
              </w:rPr>
              <w:t>er holiday (6 per year)</w:t>
            </w:r>
          </w:p>
        </w:tc>
        <w:tc>
          <w:tcPr>
            <w:tcW w:w="1782" w:type="dxa"/>
            <w:tcBorders>
              <w:top w:val="single" w:sz="4" w:space="0" w:color="auto"/>
              <w:left w:val="single" w:sz="4" w:space="0" w:color="auto"/>
              <w:bottom w:val="single" w:sz="4" w:space="0" w:color="auto"/>
            </w:tcBorders>
            <w:shd w:val="clear" w:color="auto" w:fill="FFFFFF"/>
            <w:vAlign w:val="center"/>
          </w:tcPr>
          <w:p w14:paraId="386E52AE" w14:textId="6AE4BDEB" w:rsidR="008D79DC" w:rsidRPr="001A2F85" w:rsidRDefault="0070397E" w:rsidP="00BE1CD8">
            <w:pPr>
              <w:rPr>
                <w:rFonts w:ascii="Calibri" w:hAnsi="Calibri" w:cs="Arial"/>
              </w:rPr>
            </w:pPr>
            <w:r>
              <w:rPr>
                <w:rFonts w:ascii="Calibri" w:hAnsi="Calibri" w:cs="Arial"/>
              </w:rPr>
              <w:t>$20.00/per</w:t>
            </w:r>
          </w:p>
        </w:tc>
      </w:tr>
      <w:tr w:rsidR="008D79DC" w:rsidRPr="001A2F85" w14:paraId="253EC7A6" w14:textId="77777777" w:rsidTr="0070397E">
        <w:trPr>
          <w:trHeight w:val="288"/>
        </w:trPr>
        <w:tc>
          <w:tcPr>
            <w:tcW w:w="1548" w:type="dxa"/>
            <w:tcBorders>
              <w:top w:val="single" w:sz="4" w:space="0" w:color="auto"/>
              <w:bottom w:val="single" w:sz="4" w:space="0" w:color="auto"/>
              <w:right w:val="single" w:sz="4" w:space="0" w:color="auto"/>
            </w:tcBorders>
            <w:shd w:val="clear" w:color="auto" w:fill="FFFFFF"/>
            <w:vAlign w:val="center"/>
          </w:tcPr>
          <w:p w14:paraId="2BC05F78" w14:textId="20AC30FC" w:rsidR="008D79DC" w:rsidRPr="001A2F85" w:rsidRDefault="00730942" w:rsidP="00BE1CD8">
            <w:pPr>
              <w:jc w:val="center"/>
              <w:rPr>
                <w:rFonts w:ascii="Calibri" w:hAnsi="Calibri" w:cs="Arial"/>
              </w:rPr>
            </w:pPr>
            <w:r>
              <w:rPr>
                <w:rFonts w:ascii="Calibri" w:hAnsi="Calibri" w:cs="Arial"/>
              </w:rPr>
              <w:fldChar w:fldCharType="begin">
                <w:ffData>
                  <w:name w:val=""/>
                  <w:enabled/>
                  <w:calcOnExit w:val="0"/>
                  <w:checkBox>
                    <w:sizeAuto/>
                    <w:default w:val="1"/>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14:paraId="0E1B4A5A" w14:textId="4233ACC8" w:rsidR="008D79DC" w:rsidRPr="001A2F85" w:rsidRDefault="00730942" w:rsidP="00BE1CD8">
            <w:pPr>
              <w:jc w:val="center"/>
              <w:rPr>
                <w:rFonts w:ascii="Calibri" w:hAnsi="Calibri" w:cs="Arial"/>
              </w:rPr>
            </w:pPr>
            <w:r>
              <w:rPr>
                <w:rFonts w:ascii="Calibri" w:hAnsi="Calibri" w:cs="Arial"/>
              </w:rPr>
              <w:t>Local DID</w:t>
            </w:r>
          </w:p>
        </w:tc>
        <w:tc>
          <w:tcPr>
            <w:tcW w:w="3600" w:type="dxa"/>
            <w:tcBorders>
              <w:top w:val="single" w:sz="4" w:space="0" w:color="auto"/>
              <w:left w:val="single" w:sz="4" w:space="0" w:color="auto"/>
              <w:bottom w:val="single" w:sz="4" w:space="0" w:color="auto"/>
              <w:right w:val="single" w:sz="4" w:space="0" w:color="auto"/>
            </w:tcBorders>
            <w:shd w:val="clear" w:color="auto" w:fill="FFFFFF"/>
            <w:vAlign w:val="center"/>
          </w:tcPr>
          <w:p w14:paraId="4800044F" w14:textId="53784C9F" w:rsidR="008D79DC" w:rsidRPr="001A2F85" w:rsidRDefault="00730942" w:rsidP="00BE1CD8">
            <w:pPr>
              <w:jc w:val="center"/>
              <w:rPr>
                <w:rFonts w:ascii="Calibri" w:hAnsi="Calibri" w:cs="Arial"/>
              </w:rPr>
            </w:pPr>
            <w:r>
              <w:rPr>
                <w:rFonts w:ascii="Calibri" w:hAnsi="Calibri" w:cs="Arial"/>
              </w:rPr>
              <w:t xml:space="preserve">Monthly </w:t>
            </w:r>
          </w:p>
        </w:tc>
        <w:tc>
          <w:tcPr>
            <w:tcW w:w="1782" w:type="dxa"/>
            <w:tcBorders>
              <w:top w:val="single" w:sz="4" w:space="0" w:color="auto"/>
              <w:left w:val="single" w:sz="4" w:space="0" w:color="auto"/>
              <w:bottom w:val="single" w:sz="4" w:space="0" w:color="auto"/>
            </w:tcBorders>
            <w:shd w:val="clear" w:color="auto" w:fill="FFFFFF"/>
            <w:vAlign w:val="center"/>
          </w:tcPr>
          <w:p w14:paraId="43B22B95" w14:textId="5FFC1741" w:rsidR="008D79DC" w:rsidRPr="001A2F85" w:rsidRDefault="00730942" w:rsidP="00BE1CD8">
            <w:pPr>
              <w:rPr>
                <w:rFonts w:ascii="Calibri" w:hAnsi="Calibri" w:cs="Arial"/>
              </w:rPr>
            </w:pPr>
            <w:r>
              <w:rPr>
                <w:rFonts w:ascii="Calibri" w:hAnsi="Calibri" w:cs="Arial"/>
              </w:rPr>
              <w:t>$10.00</w:t>
            </w:r>
            <w:r w:rsidR="00863EB6">
              <w:rPr>
                <w:rFonts w:ascii="Calibri" w:hAnsi="Calibri" w:cs="Arial"/>
              </w:rPr>
              <w:t>/per</w:t>
            </w:r>
          </w:p>
        </w:tc>
      </w:tr>
      <w:tr w:rsidR="008D79DC" w:rsidRPr="001A2F85" w14:paraId="07C61C07" w14:textId="77777777" w:rsidTr="0070397E">
        <w:trPr>
          <w:trHeight w:val="288"/>
        </w:trPr>
        <w:tc>
          <w:tcPr>
            <w:tcW w:w="1548" w:type="dxa"/>
            <w:tcBorders>
              <w:top w:val="single" w:sz="4" w:space="0" w:color="auto"/>
              <w:bottom w:val="single" w:sz="4" w:space="0" w:color="auto"/>
              <w:right w:val="single" w:sz="4" w:space="0" w:color="auto"/>
            </w:tcBorders>
            <w:shd w:val="clear" w:color="auto" w:fill="FFFFFF"/>
            <w:vAlign w:val="center"/>
          </w:tcPr>
          <w:p w14:paraId="747E00F2" w14:textId="77777777" w:rsidR="008D79DC" w:rsidRPr="001A2F85" w:rsidRDefault="008D79DC" w:rsidP="00BE1CD8">
            <w:pPr>
              <w:jc w:val="center"/>
              <w:rPr>
                <w:rFonts w:ascii="Calibri" w:hAnsi="Calibri" w:cs="Arial"/>
              </w:rPr>
            </w:pPr>
            <w:r w:rsidRPr="001A2F85">
              <w:rPr>
                <w:rFonts w:ascii="Calibri" w:hAnsi="Calibri" w:cs="Arial"/>
              </w:rPr>
              <w:fldChar w:fldCharType="begin">
                <w:ffData>
                  <w:name w:val="Check6"/>
                  <w:enabled/>
                  <w:calcOnExit w:val="0"/>
                  <w:checkBox>
                    <w:sizeAuto/>
                    <w:default w:val="0"/>
                  </w:checkBox>
                </w:ffData>
              </w:fldChar>
            </w:r>
            <w:r w:rsidRPr="001A2F85">
              <w:rPr>
                <w:rFonts w:ascii="Calibri" w:hAnsi="Calibri" w:cs="Arial"/>
              </w:rPr>
              <w:instrText xml:space="preserve"> FORMCHECKBOX </w:instrText>
            </w:r>
            <w:r w:rsidRPr="001A2F85">
              <w:rPr>
                <w:rFonts w:ascii="Calibri" w:hAnsi="Calibri" w:cs="Arial"/>
              </w:rPr>
            </w:r>
            <w:r w:rsidRPr="001A2F85">
              <w:rPr>
                <w:rFonts w:ascii="Calibri" w:hAnsi="Calibri" w:cs="Arial"/>
              </w:rPr>
              <w:fldChar w:fldCharType="separate"/>
            </w:r>
            <w:r w:rsidRPr="001A2F85">
              <w:rPr>
                <w:rFonts w:ascii="Calibri" w:hAnsi="Calibri" w:cs="Arial"/>
              </w:rPr>
              <w:fldChar w:fldCharType="end"/>
            </w:r>
          </w:p>
        </w:tc>
        <w:tc>
          <w:tcPr>
            <w:tcW w:w="3870" w:type="dxa"/>
            <w:tcBorders>
              <w:top w:val="single" w:sz="4" w:space="0" w:color="auto"/>
              <w:left w:val="single" w:sz="4" w:space="0" w:color="auto"/>
              <w:bottom w:val="single" w:sz="4" w:space="0" w:color="auto"/>
              <w:right w:val="single" w:sz="4" w:space="0" w:color="auto"/>
            </w:tcBorders>
            <w:shd w:val="clear" w:color="auto" w:fill="FFFFFF"/>
            <w:vAlign w:val="center"/>
          </w:tcPr>
          <w:p w14:paraId="20F7355C" w14:textId="77777777" w:rsidR="008D79DC" w:rsidRPr="001A2F85" w:rsidRDefault="008D79DC" w:rsidP="00BE1CD8">
            <w:pPr>
              <w:jc w:val="center"/>
              <w:rPr>
                <w:rFonts w:ascii="Calibri" w:hAnsi="Calibri" w:cs="Arial"/>
              </w:rPr>
            </w:pPr>
            <w:r w:rsidRPr="001A2F85">
              <w:rPr>
                <w:rFonts w:ascii="Calibri" w:hAnsi="Calibri" w:cs="Arial"/>
              </w:rPr>
              <w:t>Other</w:t>
            </w:r>
          </w:p>
        </w:tc>
        <w:tc>
          <w:tcPr>
            <w:tcW w:w="3600" w:type="dxa"/>
            <w:tcBorders>
              <w:top w:val="single" w:sz="4" w:space="0" w:color="auto"/>
              <w:left w:val="single" w:sz="4" w:space="0" w:color="auto"/>
              <w:bottom w:val="single" w:sz="4" w:space="0" w:color="auto"/>
              <w:right w:val="single" w:sz="4" w:space="0" w:color="auto"/>
            </w:tcBorders>
            <w:shd w:val="clear" w:color="auto" w:fill="FFFFFF"/>
            <w:vAlign w:val="center"/>
          </w:tcPr>
          <w:p w14:paraId="46C6BE32" w14:textId="77777777" w:rsidR="008D79DC" w:rsidRPr="001A2F85" w:rsidRDefault="008D79DC" w:rsidP="00BE1CD8">
            <w:pPr>
              <w:jc w:val="center"/>
              <w:rPr>
                <w:rFonts w:ascii="Calibri" w:hAnsi="Calibri" w:cs="Arial"/>
              </w:rPr>
            </w:pPr>
            <w:r w:rsidRPr="001A2F85">
              <w:rPr>
                <w:rFonts w:ascii="Calibri" w:hAnsi="Calibri" w:cs="Arial"/>
              </w:rPr>
              <w:fldChar w:fldCharType="begin">
                <w:ffData>
                  <w:name w:val="Text23"/>
                  <w:enabled/>
                  <w:calcOnExit w:val="0"/>
                  <w:textInput/>
                </w:ffData>
              </w:fldChar>
            </w:r>
            <w:r w:rsidRPr="001A2F85">
              <w:rPr>
                <w:rFonts w:ascii="Calibri" w:hAnsi="Calibri" w:cs="Arial"/>
              </w:rPr>
              <w:instrText xml:space="preserve"> FORMTEXT </w:instrText>
            </w:r>
            <w:r w:rsidRPr="001A2F85">
              <w:rPr>
                <w:rFonts w:ascii="Calibri" w:hAnsi="Calibri" w:cs="Arial"/>
              </w:rPr>
            </w:r>
            <w:r w:rsidRPr="001A2F85">
              <w:rPr>
                <w:rFonts w:ascii="Calibri" w:hAnsi="Calibri" w:cs="Arial"/>
              </w:rPr>
              <w:fldChar w:fldCharType="separate"/>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rPr>
              <w:fldChar w:fldCharType="end"/>
            </w:r>
          </w:p>
        </w:tc>
        <w:tc>
          <w:tcPr>
            <w:tcW w:w="1782" w:type="dxa"/>
            <w:tcBorders>
              <w:top w:val="single" w:sz="4" w:space="0" w:color="auto"/>
              <w:left w:val="single" w:sz="4" w:space="0" w:color="auto"/>
              <w:bottom w:val="single" w:sz="4" w:space="0" w:color="auto"/>
            </w:tcBorders>
            <w:shd w:val="clear" w:color="auto" w:fill="FFFFFF"/>
            <w:vAlign w:val="center"/>
          </w:tcPr>
          <w:p w14:paraId="517B71B5" w14:textId="77777777" w:rsidR="008D79DC" w:rsidRPr="001A2F85" w:rsidRDefault="008D79DC" w:rsidP="00BE1CD8">
            <w:pPr>
              <w:rPr>
                <w:rFonts w:ascii="Calibri" w:hAnsi="Calibri" w:cs="Arial"/>
              </w:rPr>
            </w:pPr>
            <w:r w:rsidRPr="001A2F85">
              <w:rPr>
                <w:rFonts w:ascii="Calibri" w:hAnsi="Calibri" w:cs="Arial"/>
              </w:rPr>
              <w:fldChar w:fldCharType="begin">
                <w:ffData>
                  <w:name w:val="Text23"/>
                  <w:enabled/>
                  <w:calcOnExit w:val="0"/>
                  <w:textInput/>
                </w:ffData>
              </w:fldChar>
            </w:r>
            <w:r w:rsidRPr="001A2F85">
              <w:rPr>
                <w:rFonts w:ascii="Calibri" w:hAnsi="Calibri" w:cs="Arial"/>
              </w:rPr>
              <w:instrText xml:space="preserve"> FORMTEXT </w:instrText>
            </w:r>
            <w:r w:rsidRPr="001A2F85">
              <w:rPr>
                <w:rFonts w:ascii="Calibri" w:hAnsi="Calibri" w:cs="Arial"/>
              </w:rPr>
            </w:r>
            <w:r w:rsidRPr="001A2F85">
              <w:rPr>
                <w:rFonts w:ascii="Calibri" w:hAnsi="Calibri" w:cs="Arial"/>
              </w:rPr>
              <w:fldChar w:fldCharType="separate"/>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noProof/>
              </w:rPr>
              <w:t> </w:t>
            </w:r>
            <w:r w:rsidRPr="001A2F85">
              <w:rPr>
                <w:rFonts w:ascii="Calibri" w:hAnsi="Calibri" w:cs="Arial"/>
              </w:rPr>
              <w:fldChar w:fldCharType="end"/>
            </w:r>
          </w:p>
        </w:tc>
      </w:tr>
    </w:tbl>
    <w:p w14:paraId="45F5A1F3" w14:textId="77777777" w:rsidR="004A640F" w:rsidRDefault="004A640F"/>
    <w:p w14:paraId="2E6EA89A" w14:textId="77777777" w:rsidR="00487C08" w:rsidRPr="00487C08" w:rsidRDefault="00487C08" w:rsidP="00487C08"/>
    <w:p w14:paraId="4819D6AE" w14:textId="77777777" w:rsidR="00487C08" w:rsidRPr="00487C08" w:rsidRDefault="00487C08" w:rsidP="00487C08"/>
    <w:p w14:paraId="16FE768A" w14:textId="77777777" w:rsidR="00487C08" w:rsidRPr="00487C08" w:rsidRDefault="00487C08" w:rsidP="00487C08"/>
    <w:p w14:paraId="5EEC5CD8" w14:textId="77777777" w:rsidR="00487C08" w:rsidRPr="00487C08" w:rsidRDefault="00487C08" w:rsidP="00487C08"/>
    <w:p w14:paraId="5D982DE3" w14:textId="77777777" w:rsidR="00487C08" w:rsidRDefault="00487C08" w:rsidP="00487C08"/>
    <w:p w14:paraId="58883FDA" w14:textId="58D75BA9" w:rsidR="00487C08" w:rsidRDefault="00487C08" w:rsidP="00487C08">
      <w:pPr>
        <w:tabs>
          <w:tab w:val="left" w:pos="6040"/>
        </w:tabs>
      </w:pPr>
      <w:r>
        <w:tab/>
      </w:r>
    </w:p>
    <w:p w14:paraId="27AAABAB" w14:textId="7E067585" w:rsidR="00487C08" w:rsidRPr="00487C08" w:rsidRDefault="00487C08" w:rsidP="00487C08">
      <w:pPr>
        <w:tabs>
          <w:tab w:val="left" w:pos="6040"/>
        </w:tabs>
        <w:sectPr w:rsidR="00487C08" w:rsidRPr="00487C08" w:rsidSect="00487C08">
          <w:footerReference w:type="default" r:id="rId9"/>
          <w:type w:val="continuous"/>
          <w:pgSz w:w="12240" w:h="15840"/>
          <w:pgMar w:top="560" w:right="560" w:bottom="280" w:left="600" w:header="720" w:footer="611" w:gutter="0"/>
          <w:pgNumType w:start="1"/>
          <w:cols w:space="720"/>
        </w:sectPr>
      </w:pPr>
      <w:r>
        <w:tab/>
      </w:r>
    </w:p>
    <w:p w14:paraId="598877FE" w14:textId="77777777" w:rsidR="004A640F" w:rsidRPr="00F97F95" w:rsidRDefault="008D035F" w:rsidP="000B1422">
      <w:pPr>
        <w:spacing w:before="40"/>
        <w:ind w:left="2250" w:right="2880"/>
        <w:jc w:val="center"/>
        <w:rPr>
          <w:rFonts w:asciiTheme="minorHAnsi" w:eastAsia="Calibri" w:hAnsiTheme="minorHAnsi" w:cstheme="minorHAnsi"/>
          <w:sz w:val="24"/>
          <w:szCs w:val="24"/>
        </w:rPr>
      </w:pPr>
      <w:r w:rsidRPr="00F97F95">
        <w:rPr>
          <w:rFonts w:asciiTheme="minorHAnsi" w:eastAsia="Calibri" w:hAnsiTheme="minorHAnsi" w:cstheme="minorHAnsi"/>
          <w:b/>
          <w:sz w:val="24"/>
          <w:szCs w:val="24"/>
        </w:rPr>
        <w:lastRenderedPageBreak/>
        <w:t>S</w:t>
      </w:r>
      <w:r w:rsidRPr="00F97F95">
        <w:rPr>
          <w:rFonts w:asciiTheme="minorHAnsi" w:eastAsia="Calibri" w:hAnsiTheme="minorHAnsi" w:cstheme="minorHAnsi"/>
          <w:b/>
          <w:spacing w:val="1"/>
          <w:sz w:val="24"/>
          <w:szCs w:val="24"/>
        </w:rPr>
        <w:t>TAN</w:t>
      </w:r>
      <w:r w:rsidRPr="00F97F95">
        <w:rPr>
          <w:rFonts w:asciiTheme="minorHAnsi" w:eastAsia="Calibri" w:hAnsiTheme="minorHAnsi" w:cstheme="minorHAnsi"/>
          <w:b/>
          <w:sz w:val="24"/>
          <w:szCs w:val="24"/>
        </w:rPr>
        <w:t>D</w:t>
      </w:r>
      <w:r w:rsidRPr="00F97F95">
        <w:rPr>
          <w:rFonts w:asciiTheme="minorHAnsi" w:eastAsia="Calibri" w:hAnsiTheme="minorHAnsi" w:cstheme="minorHAnsi"/>
          <w:b/>
          <w:spacing w:val="1"/>
          <w:sz w:val="24"/>
          <w:szCs w:val="24"/>
        </w:rPr>
        <w:t>A</w:t>
      </w:r>
      <w:r w:rsidRPr="00F97F95">
        <w:rPr>
          <w:rFonts w:asciiTheme="minorHAnsi" w:eastAsia="Calibri" w:hAnsiTheme="minorHAnsi" w:cstheme="minorHAnsi"/>
          <w:b/>
          <w:sz w:val="24"/>
          <w:szCs w:val="24"/>
        </w:rPr>
        <w:t>RD</w:t>
      </w:r>
      <w:r w:rsidRPr="00F97F95">
        <w:rPr>
          <w:rFonts w:asciiTheme="minorHAnsi" w:hAnsiTheme="minorHAnsi" w:cstheme="minorHAnsi"/>
          <w:b/>
          <w:spacing w:val="-18"/>
          <w:sz w:val="24"/>
          <w:szCs w:val="24"/>
        </w:rPr>
        <w:t xml:space="preserve"> </w:t>
      </w:r>
      <w:r w:rsidRPr="00F97F95">
        <w:rPr>
          <w:rFonts w:asciiTheme="minorHAnsi" w:eastAsia="Calibri" w:hAnsiTheme="minorHAnsi" w:cstheme="minorHAnsi"/>
          <w:b/>
          <w:spacing w:val="1"/>
          <w:sz w:val="24"/>
          <w:szCs w:val="24"/>
        </w:rPr>
        <w:t>TE</w:t>
      </w:r>
      <w:r w:rsidRPr="00F97F95">
        <w:rPr>
          <w:rFonts w:asciiTheme="minorHAnsi" w:eastAsia="Calibri" w:hAnsiTheme="minorHAnsi" w:cstheme="minorHAnsi"/>
          <w:b/>
          <w:sz w:val="24"/>
          <w:szCs w:val="24"/>
        </w:rPr>
        <w:t>R</w:t>
      </w:r>
      <w:r w:rsidRPr="00F97F95">
        <w:rPr>
          <w:rFonts w:asciiTheme="minorHAnsi" w:eastAsia="Calibri" w:hAnsiTheme="minorHAnsi" w:cstheme="minorHAnsi"/>
          <w:b/>
          <w:spacing w:val="-1"/>
          <w:sz w:val="24"/>
          <w:szCs w:val="24"/>
        </w:rPr>
        <w:t>M</w:t>
      </w:r>
      <w:r w:rsidRPr="00F97F95">
        <w:rPr>
          <w:rFonts w:asciiTheme="minorHAnsi" w:eastAsia="Calibri" w:hAnsiTheme="minorHAnsi" w:cstheme="minorHAnsi"/>
          <w:b/>
          <w:sz w:val="24"/>
          <w:szCs w:val="24"/>
        </w:rPr>
        <w:t>S</w:t>
      </w:r>
      <w:r w:rsidRPr="00F97F95">
        <w:rPr>
          <w:rFonts w:asciiTheme="minorHAnsi" w:hAnsiTheme="minorHAnsi" w:cstheme="minorHAnsi"/>
          <w:b/>
          <w:spacing w:val="-12"/>
          <w:sz w:val="24"/>
          <w:szCs w:val="24"/>
        </w:rPr>
        <w:t xml:space="preserve"> </w:t>
      </w:r>
      <w:r w:rsidRPr="00F97F95">
        <w:rPr>
          <w:rFonts w:asciiTheme="minorHAnsi" w:eastAsia="Calibri" w:hAnsiTheme="minorHAnsi" w:cstheme="minorHAnsi"/>
          <w:b/>
          <w:spacing w:val="1"/>
          <w:sz w:val="24"/>
          <w:szCs w:val="24"/>
        </w:rPr>
        <w:t>AN</w:t>
      </w:r>
      <w:r w:rsidRPr="00F97F95">
        <w:rPr>
          <w:rFonts w:asciiTheme="minorHAnsi" w:eastAsia="Calibri" w:hAnsiTheme="minorHAnsi" w:cstheme="minorHAnsi"/>
          <w:b/>
          <w:sz w:val="24"/>
          <w:szCs w:val="24"/>
        </w:rPr>
        <w:t>D</w:t>
      </w:r>
      <w:r w:rsidRPr="00F97F95">
        <w:rPr>
          <w:rFonts w:asciiTheme="minorHAnsi" w:hAnsiTheme="minorHAnsi" w:cstheme="minorHAnsi"/>
          <w:b/>
          <w:spacing w:val="-12"/>
          <w:sz w:val="24"/>
          <w:szCs w:val="24"/>
        </w:rPr>
        <w:t xml:space="preserve"> </w:t>
      </w:r>
      <w:r w:rsidRPr="00F97F95">
        <w:rPr>
          <w:rFonts w:asciiTheme="minorHAnsi" w:eastAsia="Calibri" w:hAnsiTheme="minorHAnsi" w:cstheme="minorHAnsi"/>
          <w:b/>
          <w:w w:val="99"/>
          <w:sz w:val="24"/>
          <w:szCs w:val="24"/>
        </w:rPr>
        <w:t>C</w:t>
      </w:r>
      <w:r w:rsidRPr="00F97F95">
        <w:rPr>
          <w:rFonts w:asciiTheme="minorHAnsi" w:eastAsia="Calibri" w:hAnsiTheme="minorHAnsi" w:cstheme="minorHAnsi"/>
          <w:b/>
          <w:spacing w:val="1"/>
          <w:w w:val="99"/>
          <w:sz w:val="24"/>
          <w:szCs w:val="24"/>
        </w:rPr>
        <w:t>ON</w:t>
      </w:r>
      <w:r w:rsidRPr="00F97F95">
        <w:rPr>
          <w:rFonts w:asciiTheme="minorHAnsi" w:eastAsia="Calibri" w:hAnsiTheme="minorHAnsi" w:cstheme="minorHAnsi"/>
          <w:b/>
          <w:w w:val="99"/>
          <w:sz w:val="24"/>
          <w:szCs w:val="24"/>
        </w:rPr>
        <w:t>D</w:t>
      </w:r>
      <w:r w:rsidRPr="00F97F95">
        <w:rPr>
          <w:rFonts w:asciiTheme="minorHAnsi" w:eastAsia="Calibri" w:hAnsiTheme="minorHAnsi" w:cstheme="minorHAnsi"/>
          <w:b/>
          <w:spacing w:val="1"/>
          <w:sz w:val="24"/>
          <w:szCs w:val="24"/>
        </w:rPr>
        <w:t>I</w:t>
      </w:r>
      <w:r w:rsidRPr="00F97F95">
        <w:rPr>
          <w:rFonts w:asciiTheme="minorHAnsi" w:eastAsia="Calibri" w:hAnsiTheme="minorHAnsi" w:cstheme="minorHAnsi"/>
          <w:b/>
          <w:spacing w:val="-1"/>
          <w:w w:val="99"/>
          <w:sz w:val="24"/>
          <w:szCs w:val="24"/>
        </w:rPr>
        <w:t>T</w:t>
      </w:r>
      <w:r w:rsidRPr="00F97F95">
        <w:rPr>
          <w:rFonts w:asciiTheme="minorHAnsi" w:eastAsia="Calibri" w:hAnsiTheme="minorHAnsi" w:cstheme="minorHAnsi"/>
          <w:b/>
          <w:spacing w:val="1"/>
          <w:sz w:val="24"/>
          <w:szCs w:val="24"/>
        </w:rPr>
        <w:t>I</w:t>
      </w:r>
      <w:r w:rsidRPr="00F97F95">
        <w:rPr>
          <w:rFonts w:asciiTheme="minorHAnsi" w:eastAsia="Calibri" w:hAnsiTheme="minorHAnsi" w:cstheme="minorHAnsi"/>
          <w:b/>
          <w:spacing w:val="1"/>
          <w:w w:val="99"/>
          <w:sz w:val="24"/>
          <w:szCs w:val="24"/>
        </w:rPr>
        <w:t>ON</w:t>
      </w:r>
      <w:r w:rsidRPr="00F97F95">
        <w:rPr>
          <w:rFonts w:asciiTheme="minorHAnsi" w:eastAsia="Calibri" w:hAnsiTheme="minorHAnsi" w:cstheme="minorHAnsi"/>
          <w:b/>
          <w:w w:val="99"/>
          <w:sz w:val="24"/>
          <w:szCs w:val="24"/>
        </w:rPr>
        <w:t>S</w:t>
      </w:r>
    </w:p>
    <w:p w14:paraId="63702B71" w14:textId="77777777" w:rsidR="004A640F" w:rsidRPr="00F97F95" w:rsidRDefault="004A640F">
      <w:pPr>
        <w:spacing w:before="7" w:line="240" w:lineRule="exact"/>
        <w:rPr>
          <w:rFonts w:asciiTheme="minorHAnsi" w:hAnsiTheme="minorHAnsi" w:cstheme="minorHAnsi"/>
          <w:sz w:val="24"/>
          <w:szCs w:val="24"/>
        </w:rPr>
      </w:pPr>
    </w:p>
    <w:p w14:paraId="5C279D78" w14:textId="0E7188C1" w:rsidR="004A640F" w:rsidRPr="00F97F95" w:rsidRDefault="008D035F" w:rsidP="00305C5B">
      <w:pPr>
        <w:rPr>
          <w:rFonts w:asciiTheme="minorHAnsi" w:eastAsia="Calibri" w:hAnsiTheme="minorHAnsi" w:cstheme="minorHAnsi"/>
        </w:rPr>
      </w:pPr>
      <w:r w:rsidRPr="00F97F95">
        <w:rPr>
          <w:rFonts w:asciiTheme="minorHAnsi" w:eastAsia="Calibri" w:hAnsiTheme="minorHAnsi" w:cstheme="minorHAnsi"/>
          <w:b/>
        </w:rPr>
        <w:t>T</w:t>
      </w:r>
      <w:r w:rsidRPr="00F97F95">
        <w:rPr>
          <w:rFonts w:asciiTheme="minorHAnsi" w:eastAsia="Calibri" w:hAnsiTheme="minorHAnsi" w:cstheme="minorHAnsi"/>
          <w:b/>
          <w:spacing w:val="1"/>
        </w:rPr>
        <w:t>h</w:t>
      </w:r>
      <w:r w:rsidRPr="00F97F95">
        <w:rPr>
          <w:rFonts w:asciiTheme="minorHAnsi" w:eastAsia="Calibri" w:hAnsiTheme="minorHAnsi" w:cstheme="minorHAnsi"/>
          <w:b/>
          <w:spacing w:val="-1"/>
        </w:rPr>
        <w:t>i</w:t>
      </w:r>
      <w:r w:rsidRPr="00F97F95">
        <w:rPr>
          <w:rFonts w:asciiTheme="minorHAnsi" w:eastAsia="Calibri" w:hAnsiTheme="minorHAnsi" w:cstheme="minorHAnsi"/>
          <w:b/>
        </w:rPr>
        <w:t>s</w:t>
      </w:r>
      <w:r w:rsidRPr="00F97F95">
        <w:rPr>
          <w:rFonts w:asciiTheme="minorHAnsi" w:hAnsiTheme="minorHAnsi" w:cstheme="minorHAnsi"/>
          <w:b/>
          <w:spacing w:val="-8"/>
        </w:rPr>
        <w:t xml:space="preserve"> </w:t>
      </w:r>
      <w:r w:rsidRPr="00F97F95">
        <w:rPr>
          <w:rFonts w:asciiTheme="minorHAnsi" w:eastAsia="Calibri" w:hAnsiTheme="minorHAnsi" w:cstheme="minorHAnsi"/>
          <w:b/>
        </w:rPr>
        <w:t>a</w:t>
      </w:r>
      <w:r w:rsidRPr="00F97F95">
        <w:rPr>
          <w:rFonts w:asciiTheme="minorHAnsi" w:eastAsia="Calibri" w:hAnsiTheme="minorHAnsi" w:cstheme="minorHAnsi"/>
          <w:b/>
          <w:spacing w:val="-1"/>
        </w:rPr>
        <w:t>g</w:t>
      </w:r>
      <w:r w:rsidRPr="00F97F95">
        <w:rPr>
          <w:rFonts w:asciiTheme="minorHAnsi" w:eastAsia="Calibri" w:hAnsiTheme="minorHAnsi" w:cstheme="minorHAnsi"/>
          <w:b/>
          <w:spacing w:val="1"/>
        </w:rPr>
        <w:t>reemen</w:t>
      </w:r>
      <w:r w:rsidRPr="00F97F95">
        <w:rPr>
          <w:rFonts w:asciiTheme="minorHAnsi" w:eastAsia="Calibri" w:hAnsiTheme="minorHAnsi" w:cstheme="minorHAnsi"/>
          <w:b/>
        </w:rPr>
        <w:t>t</w:t>
      </w:r>
      <w:r w:rsidRPr="00F97F95">
        <w:rPr>
          <w:rFonts w:asciiTheme="minorHAnsi" w:hAnsiTheme="minorHAnsi" w:cstheme="minorHAnsi"/>
          <w:b/>
          <w:spacing w:val="-13"/>
        </w:rPr>
        <w:t xml:space="preserve"> </w:t>
      </w:r>
      <w:r w:rsidRPr="00F97F95">
        <w:rPr>
          <w:rFonts w:asciiTheme="minorHAnsi" w:eastAsia="Calibri" w:hAnsiTheme="minorHAnsi" w:cstheme="minorHAnsi"/>
          <w:b/>
          <w:spacing w:val="-1"/>
        </w:rPr>
        <w:t>i</w:t>
      </w:r>
      <w:r w:rsidRPr="00F97F95">
        <w:rPr>
          <w:rFonts w:asciiTheme="minorHAnsi" w:eastAsia="Calibri" w:hAnsiTheme="minorHAnsi" w:cstheme="minorHAnsi"/>
          <w:b/>
        </w:rPr>
        <w:t>s</w:t>
      </w:r>
      <w:r w:rsidRPr="00F97F95">
        <w:rPr>
          <w:rFonts w:asciiTheme="minorHAnsi" w:hAnsiTheme="minorHAnsi" w:cstheme="minorHAnsi"/>
          <w:b/>
          <w:spacing w:val="-6"/>
        </w:rPr>
        <w:t xml:space="preserve"> </w:t>
      </w:r>
      <w:r w:rsidRPr="00F97F95">
        <w:rPr>
          <w:rFonts w:asciiTheme="minorHAnsi" w:eastAsia="Calibri" w:hAnsiTheme="minorHAnsi" w:cstheme="minorHAnsi"/>
          <w:b/>
          <w:spacing w:val="1"/>
        </w:rPr>
        <w:t>e</w:t>
      </w:r>
      <w:r w:rsidRPr="00F97F95">
        <w:rPr>
          <w:rFonts w:asciiTheme="minorHAnsi" w:eastAsia="Calibri" w:hAnsiTheme="minorHAnsi" w:cstheme="minorHAnsi"/>
          <w:b/>
          <w:spacing w:val="-1"/>
        </w:rPr>
        <w:t>ff</w:t>
      </w:r>
      <w:r w:rsidRPr="00F97F95">
        <w:rPr>
          <w:rFonts w:asciiTheme="minorHAnsi" w:eastAsia="Calibri" w:hAnsiTheme="minorHAnsi" w:cstheme="minorHAnsi"/>
          <w:b/>
          <w:spacing w:val="1"/>
        </w:rPr>
        <w:t>ect</w:t>
      </w:r>
      <w:r w:rsidRPr="00F97F95">
        <w:rPr>
          <w:rFonts w:asciiTheme="minorHAnsi" w:eastAsia="Calibri" w:hAnsiTheme="minorHAnsi" w:cstheme="minorHAnsi"/>
          <w:b/>
          <w:spacing w:val="2"/>
        </w:rPr>
        <w:t>i</w:t>
      </w:r>
      <w:r w:rsidRPr="00F97F95">
        <w:rPr>
          <w:rFonts w:asciiTheme="minorHAnsi" w:eastAsia="Calibri" w:hAnsiTheme="minorHAnsi" w:cstheme="minorHAnsi"/>
          <w:b/>
        </w:rPr>
        <w:t>ve</w:t>
      </w:r>
      <w:r w:rsidR="00016D01">
        <w:rPr>
          <w:rFonts w:asciiTheme="minorHAnsi" w:eastAsia="Calibri" w:hAnsiTheme="minorHAnsi" w:cstheme="minorHAnsi"/>
          <w:b/>
        </w:rPr>
        <w:t xml:space="preserve"> </w:t>
      </w:r>
      <w:r w:rsidR="00730942">
        <w:rPr>
          <w:rFonts w:ascii="Calibri" w:hAnsi="Calibri" w:cs="Arial"/>
          <w:b/>
        </w:rPr>
        <w:t>11/</w:t>
      </w:r>
      <w:r w:rsidR="001C2AAB">
        <w:rPr>
          <w:rFonts w:ascii="Calibri" w:hAnsi="Calibri" w:cs="Arial"/>
          <w:b/>
        </w:rPr>
        <w:t>6</w:t>
      </w:r>
      <w:r w:rsidR="00730942">
        <w:rPr>
          <w:rFonts w:ascii="Calibri" w:hAnsi="Calibri" w:cs="Arial"/>
          <w:b/>
        </w:rPr>
        <w:t>/2025</w:t>
      </w:r>
      <w:r w:rsidR="00186E22">
        <w:rPr>
          <w:rFonts w:asciiTheme="minorHAnsi" w:hAnsiTheme="minorHAnsi" w:cstheme="minorHAnsi"/>
          <w:b/>
          <w:spacing w:val="32"/>
        </w:rPr>
        <w:t xml:space="preserve"> </w:t>
      </w:r>
      <w:r w:rsidRPr="00F97F95">
        <w:rPr>
          <w:rFonts w:asciiTheme="minorHAnsi" w:eastAsia="Calibri" w:hAnsiTheme="minorHAnsi" w:cstheme="minorHAnsi"/>
          <w:b/>
        </w:rPr>
        <w:t>a</w:t>
      </w:r>
      <w:r w:rsidRPr="00F97F95">
        <w:rPr>
          <w:rFonts w:asciiTheme="minorHAnsi" w:eastAsia="Calibri" w:hAnsiTheme="minorHAnsi" w:cstheme="minorHAnsi"/>
          <w:b/>
          <w:spacing w:val="1"/>
        </w:rPr>
        <w:t>n</w:t>
      </w:r>
      <w:r w:rsidRPr="00F97F95">
        <w:rPr>
          <w:rFonts w:asciiTheme="minorHAnsi" w:eastAsia="Calibri" w:hAnsiTheme="minorHAnsi" w:cstheme="minorHAnsi"/>
          <w:b/>
        </w:rPr>
        <w:t>d</w:t>
      </w:r>
      <w:r w:rsidRPr="00F97F95">
        <w:rPr>
          <w:rFonts w:asciiTheme="minorHAnsi" w:hAnsiTheme="minorHAnsi" w:cstheme="minorHAnsi"/>
          <w:b/>
          <w:spacing w:val="-6"/>
        </w:rPr>
        <w:t xml:space="preserve"> </w:t>
      </w:r>
      <w:r w:rsidRPr="00F97F95">
        <w:rPr>
          <w:rFonts w:asciiTheme="minorHAnsi" w:eastAsia="Calibri" w:hAnsiTheme="minorHAnsi" w:cstheme="minorHAnsi"/>
          <w:b/>
          <w:spacing w:val="-1"/>
        </w:rPr>
        <w:t>i</w:t>
      </w:r>
      <w:r w:rsidRPr="00F97F95">
        <w:rPr>
          <w:rFonts w:asciiTheme="minorHAnsi" w:eastAsia="Calibri" w:hAnsiTheme="minorHAnsi" w:cstheme="minorHAnsi"/>
          <w:b/>
        </w:rPr>
        <w:t>s</w:t>
      </w:r>
      <w:r w:rsidRPr="00F97F95">
        <w:rPr>
          <w:rFonts w:asciiTheme="minorHAnsi" w:hAnsiTheme="minorHAnsi" w:cstheme="minorHAnsi"/>
          <w:b/>
          <w:spacing w:val="-6"/>
        </w:rPr>
        <w:t xml:space="preserve"> </w:t>
      </w:r>
      <w:r w:rsidRPr="00F97F95">
        <w:rPr>
          <w:rFonts w:asciiTheme="minorHAnsi" w:eastAsia="Calibri" w:hAnsiTheme="minorHAnsi" w:cstheme="minorHAnsi"/>
          <w:b/>
          <w:spacing w:val="1"/>
        </w:rPr>
        <w:t>m</w:t>
      </w:r>
      <w:r w:rsidRPr="00F97F95">
        <w:rPr>
          <w:rFonts w:asciiTheme="minorHAnsi" w:eastAsia="Calibri" w:hAnsiTheme="minorHAnsi" w:cstheme="minorHAnsi"/>
          <w:b/>
        </w:rPr>
        <w:t>a</w:t>
      </w:r>
      <w:r w:rsidRPr="00F97F95">
        <w:rPr>
          <w:rFonts w:asciiTheme="minorHAnsi" w:eastAsia="Calibri" w:hAnsiTheme="minorHAnsi" w:cstheme="minorHAnsi"/>
          <w:b/>
          <w:spacing w:val="1"/>
        </w:rPr>
        <w:t>d</w:t>
      </w:r>
      <w:r w:rsidRPr="00F97F95">
        <w:rPr>
          <w:rFonts w:asciiTheme="minorHAnsi" w:eastAsia="Calibri" w:hAnsiTheme="minorHAnsi" w:cstheme="minorHAnsi"/>
          <w:b/>
        </w:rPr>
        <w:t>e</w:t>
      </w:r>
      <w:r w:rsidRPr="00F97F95">
        <w:rPr>
          <w:rFonts w:asciiTheme="minorHAnsi" w:hAnsiTheme="minorHAnsi" w:cstheme="minorHAnsi"/>
          <w:b/>
          <w:spacing w:val="-9"/>
        </w:rPr>
        <w:t xml:space="preserve"> </w:t>
      </w:r>
      <w:r w:rsidRPr="00F97F95">
        <w:rPr>
          <w:rFonts w:asciiTheme="minorHAnsi" w:eastAsia="Calibri" w:hAnsiTheme="minorHAnsi" w:cstheme="minorHAnsi"/>
          <w:b/>
        </w:rPr>
        <w:t>a</w:t>
      </w:r>
      <w:r w:rsidRPr="00F97F95">
        <w:rPr>
          <w:rFonts w:asciiTheme="minorHAnsi" w:eastAsia="Calibri" w:hAnsiTheme="minorHAnsi" w:cstheme="minorHAnsi"/>
          <w:b/>
          <w:spacing w:val="1"/>
        </w:rPr>
        <w:t>n</w:t>
      </w:r>
      <w:r w:rsidRPr="00F97F95">
        <w:rPr>
          <w:rFonts w:asciiTheme="minorHAnsi" w:eastAsia="Calibri" w:hAnsiTheme="minorHAnsi" w:cstheme="minorHAnsi"/>
          <w:b/>
        </w:rPr>
        <w:t>d</w:t>
      </w:r>
      <w:r w:rsidRPr="00F97F95">
        <w:rPr>
          <w:rFonts w:asciiTheme="minorHAnsi" w:hAnsiTheme="minorHAnsi" w:cstheme="minorHAnsi"/>
          <w:b/>
          <w:spacing w:val="-6"/>
        </w:rPr>
        <w:t xml:space="preserve"> </w:t>
      </w:r>
      <w:r w:rsidRPr="00F97F95">
        <w:rPr>
          <w:rFonts w:asciiTheme="minorHAnsi" w:eastAsia="Calibri" w:hAnsiTheme="minorHAnsi" w:cstheme="minorHAnsi"/>
          <w:b/>
          <w:spacing w:val="1"/>
        </w:rPr>
        <w:t>enter</w:t>
      </w:r>
      <w:r w:rsidRPr="00F97F95">
        <w:rPr>
          <w:rFonts w:asciiTheme="minorHAnsi" w:eastAsia="Calibri" w:hAnsiTheme="minorHAnsi" w:cstheme="minorHAnsi"/>
          <w:b/>
          <w:spacing w:val="-2"/>
        </w:rPr>
        <w:t>e</w:t>
      </w:r>
      <w:r w:rsidRPr="00F97F95">
        <w:rPr>
          <w:rFonts w:asciiTheme="minorHAnsi" w:eastAsia="Calibri" w:hAnsiTheme="minorHAnsi" w:cstheme="minorHAnsi"/>
          <w:b/>
        </w:rPr>
        <w:t>d</w:t>
      </w:r>
      <w:r w:rsidRPr="00F97F95">
        <w:rPr>
          <w:rFonts w:asciiTheme="minorHAnsi" w:hAnsiTheme="minorHAnsi" w:cstheme="minorHAnsi"/>
          <w:b/>
          <w:spacing w:val="-10"/>
        </w:rPr>
        <w:t xml:space="preserve"> </w:t>
      </w:r>
      <w:r w:rsidRPr="00F97F95">
        <w:rPr>
          <w:rFonts w:asciiTheme="minorHAnsi" w:eastAsia="Calibri" w:hAnsiTheme="minorHAnsi" w:cstheme="minorHAnsi"/>
          <w:b/>
          <w:spacing w:val="-1"/>
        </w:rPr>
        <w:t>i</w:t>
      </w:r>
      <w:r w:rsidRPr="00F97F95">
        <w:rPr>
          <w:rFonts w:asciiTheme="minorHAnsi" w:eastAsia="Calibri" w:hAnsiTheme="minorHAnsi" w:cstheme="minorHAnsi"/>
          <w:b/>
          <w:spacing w:val="1"/>
        </w:rPr>
        <w:t>nt</w:t>
      </w:r>
      <w:r w:rsidRPr="00F97F95">
        <w:rPr>
          <w:rFonts w:asciiTheme="minorHAnsi" w:eastAsia="Calibri" w:hAnsiTheme="minorHAnsi" w:cstheme="minorHAnsi"/>
          <w:b/>
        </w:rPr>
        <w:t>o</w:t>
      </w:r>
      <w:r w:rsidRPr="00F97F95">
        <w:rPr>
          <w:rFonts w:asciiTheme="minorHAnsi" w:hAnsiTheme="minorHAnsi" w:cstheme="minorHAnsi"/>
          <w:b/>
          <w:spacing w:val="-6"/>
        </w:rPr>
        <w:t xml:space="preserve"> </w:t>
      </w:r>
      <w:r w:rsidRPr="00F97F95">
        <w:rPr>
          <w:rFonts w:asciiTheme="minorHAnsi" w:eastAsia="Calibri" w:hAnsiTheme="minorHAnsi" w:cstheme="minorHAnsi"/>
          <w:b/>
          <w:spacing w:val="1"/>
        </w:rPr>
        <w:t>b</w:t>
      </w:r>
      <w:r w:rsidRPr="00F97F95">
        <w:rPr>
          <w:rFonts w:asciiTheme="minorHAnsi" w:eastAsia="Calibri" w:hAnsiTheme="minorHAnsi" w:cstheme="minorHAnsi"/>
          <w:b/>
        </w:rPr>
        <w:t>y</w:t>
      </w:r>
      <w:r w:rsidRPr="00F97F95">
        <w:rPr>
          <w:rFonts w:asciiTheme="minorHAnsi" w:hAnsiTheme="minorHAnsi" w:cstheme="minorHAnsi"/>
          <w:b/>
          <w:spacing w:val="-7"/>
        </w:rPr>
        <w:t xml:space="preserve"> </w:t>
      </w:r>
      <w:r w:rsidRPr="00F97F95">
        <w:rPr>
          <w:rFonts w:asciiTheme="minorHAnsi" w:eastAsia="Calibri" w:hAnsiTheme="minorHAnsi" w:cstheme="minorHAnsi"/>
          <w:b/>
        </w:rPr>
        <w:t>a</w:t>
      </w:r>
      <w:r w:rsidRPr="00F97F95">
        <w:rPr>
          <w:rFonts w:asciiTheme="minorHAnsi" w:eastAsia="Calibri" w:hAnsiTheme="minorHAnsi" w:cstheme="minorHAnsi"/>
          <w:b/>
          <w:spacing w:val="1"/>
        </w:rPr>
        <w:t>n</w:t>
      </w:r>
      <w:r w:rsidRPr="00F97F95">
        <w:rPr>
          <w:rFonts w:asciiTheme="minorHAnsi" w:eastAsia="Calibri" w:hAnsiTheme="minorHAnsi" w:cstheme="minorHAnsi"/>
          <w:b/>
        </w:rPr>
        <w:t>d</w:t>
      </w:r>
      <w:r w:rsidRPr="00F97F95">
        <w:rPr>
          <w:rFonts w:asciiTheme="minorHAnsi" w:hAnsiTheme="minorHAnsi" w:cstheme="minorHAnsi"/>
          <w:b/>
          <w:spacing w:val="-8"/>
        </w:rPr>
        <w:t xml:space="preserve"> </w:t>
      </w:r>
      <w:r w:rsidRPr="00F97F95">
        <w:rPr>
          <w:rFonts w:asciiTheme="minorHAnsi" w:eastAsia="Calibri" w:hAnsiTheme="minorHAnsi" w:cstheme="minorHAnsi"/>
          <w:b/>
          <w:spacing w:val="1"/>
        </w:rPr>
        <w:t>betwee</w:t>
      </w:r>
      <w:r w:rsidRPr="00F97F95">
        <w:rPr>
          <w:rFonts w:asciiTheme="minorHAnsi" w:eastAsia="Calibri" w:hAnsiTheme="minorHAnsi" w:cstheme="minorHAnsi"/>
          <w:b/>
        </w:rPr>
        <w:t>n</w:t>
      </w:r>
      <w:r w:rsidR="00016D01">
        <w:rPr>
          <w:rFonts w:asciiTheme="minorHAnsi" w:hAnsiTheme="minorHAnsi" w:cstheme="minorHAnsi"/>
          <w:bCs/>
          <w:u w:val="single"/>
        </w:rPr>
        <w:t xml:space="preserve"> </w:t>
      </w:r>
      <w:r w:rsidR="00730942">
        <w:rPr>
          <w:rFonts w:ascii="Calibri" w:hAnsi="Calibri" w:cs="Arial"/>
          <w:b/>
        </w:rPr>
        <w:t>Professional Mediations</w:t>
      </w:r>
      <w:r w:rsidR="00016D01">
        <w:rPr>
          <w:rFonts w:ascii="Calibri" w:hAnsi="Calibri" w:cs="Arial"/>
          <w:b/>
        </w:rPr>
        <w:t xml:space="preserve"> </w:t>
      </w:r>
      <w:r w:rsidRPr="00F97F95">
        <w:rPr>
          <w:rFonts w:asciiTheme="minorHAnsi" w:eastAsia="Calibri" w:hAnsiTheme="minorHAnsi" w:cstheme="minorHAnsi"/>
          <w:b/>
          <w:spacing w:val="1"/>
        </w:rPr>
        <w:t>here</w:t>
      </w:r>
      <w:r w:rsidRPr="00F97F95">
        <w:rPr>
          <w:rFonts w:asciiTheme="minorHAnsi" w:eastAsia="Calibri" w:hAnsiTheme="minorHAnsi" w:cstheme="minorHAnsi"/>
          <w:b/>
          <w:spacing w:val="-1"/>
        </w:rPr>
        <w:t>i</w:t>
      </w:r>
      <w:r w:rsidRPr="00F97F95">
        <w:rPr>
          <w:rFonts w:asciiTheme="minorHAnsi" w:eastAsia="Calibri" w:hAnsiTheme="minorHAnsi" w:cstheme="minorHAnsi"/>
          <w:b/>
        </w:rPr>
        <w:t>n</w:t>
      </w:r>
      <w:r w:rsidRPr="00F97F95">
        <w:rPr>
          <w:rFonts w:asciiTheme="minorHAnsi" w:hAnsiTheme="minorHAnsi" w:cstheme="minorHAnsi"/>
          <w:b/>
          <w:spacing w:val="-8"/>
        </w:rPr>
        <w:t xml:space="preserve"> </w:t>
      </w:r>
      <w:r w:rsidRPr="00F97F95">
        <w:rPr>
          <w:rFonts w:asciiTheme="minorHAnsi" w:eastAsia="Calibri" w:hAnsiTheme="minorHAnsi" w:cstheme="minorHAnsi"/>
          <w:b/>
          <w:spacing w:val="1"/>
        </w:rPr>
        <w:t>re</w:t>
      </w:r>
      <w:r w:rsidRPr="00F97F95">
        <w:rPr>
          <w:rFonts w:asciiTheme="minorHAnsi" w:eastAsia="Calibri" w:hAnsiTheme="minorHAnsi" w:cstheme="minorHAnsi"/>
          <w:b/>
          <w:spacing w:val="-1"/>
        </w:rPr>
        <w:t>f</w:t>
      </w:r>
      <w:r w:rsidRPr="00F97F95">
        <w:rPr>
          <w:rFonts w:asciiTheme="minorHAnsi" w:eastAsia="Calibri" w:hAnsiTheme="minorHAnsi" w:cstheme="minorHAnsi"/>
          <w:b/>
          <w:spacing w:val="1"/>
        </w:rPr>
        <w:t>e</w:t>
      </w:r>
      <w:r w:rsidRPr="00F97F95">
        <w:rPr>
          <w:rFonts w:asciiTheme="minorHAnsi" w:eastAsia="Calibri" w:hAnsiTheme="minorHAnsi" w:cstheme="minorHAnsi"/>
          <w:b/>
          <w:spacing w:val="-1"/>
        </w:rPr>
        <w:t>r</w:t>
      </w:r>
      <w:r w:rsidRPr="00F97F95">
        <w:rPr>
          <w:rFonts w:asciiTheme="minorHAnsi" w:eastAsia="Calibri" w:hAnsiTheme="minorHAnsi" w:cstheme="minorHAnsi"/>
          <w:b/>
          <w:spacing w:val="1"/>
        </w:rPr>
        <w:t>re</w:t>
      </w:r>
      <w:r w:rsidRPr="00F97F95">
        <w:rPr>
          <w:rFonts w:asciiTheme="minorHAnsi" w:eastAsia="Calibri" w:hAnsiTheme="minorHAnsi" w:cstheme="minorHAnsi"/>
          <w:b/>
        </w:rPr>
        <w:t>d</w:t>
      </w:r>
      <w:r w:rsidRPr="00F97F95">
        <w:rPr>
          <w:rFonts w:asciiTheme="minorHAnsi" w:hAnsiTheme="minorHAnsi" w:cstheme="minorHAnsi"/>
          <w:b/>
          <w:spacing w:val="-10"/>
        </w:rPr>
        <w:t xml:space="preserve"> </w:t>
      </w:r>
      <w:r w:rsidRPr="00F97F95">
        <w:rPr>
          <w:rFonts w:asciiTheme="minorHAnsi" w:eastAsia="Calibri" w:hAnsiTheme="minorHAnsi" w:cstheme="minorHAnsi"/>
          <w:b/>
          <w:spacing w:val="-2"/>
        </w:rPr>
        <w:t>t</w:t>
      </w:r>
      <w:r w:rsidRPr="00F97F95">
        <w:rPr>
          <w:rFonts w:asciiTheme="minorHAnsi" w:eastAsia="Calibri" w:hAnsiTheme="minorHAnsi" w:cstheme="minorHAnsi"/>
          <w:b/>
        </w:rPr>
        <w:t>o</w:t>
      </w:r>
      <w:r w:rsidRPr="00F97F95">
        <w:rPr>
          <w:rFonts w:asciiTheme="minorHAnsi" w:hAnsiTheme="minorHAnsi" w:cstheme="minorHAnsi"/>
          <w:b/>
          <w:spacing w:val="-5"/>
        </w:rPr>
        <w:t xml:space="preserve"> </w:t>
      </w:r>
      <w:r w:rsidRPr="00F97F95">
        <w:rPr>
          <w:rFonts w:asciiTheme="minorHAnsi" w:eastAsia="Calibri" w:hAnsiTheme="minorHAnsi" w:cstheme="minorHAnsi"/>
          <w:b/>
        </w:rPr>
        <w:t>as</w:t>
      </w:r>
      <w:r w:rsidRPr="00F97F95">
        <w:rPr>
          <w:rFonts w:asciiTheme="minorHAnsi" w:hAnsiTheme="minorHAnsi" w:cstheme="minorHAnsi"/>
          <w:b/>
          <w:spacing w:val="-7"/>
        </w:rPr>
        <w:t xml:space="preserve"> </w:t>
      </w:r>
      <w:r w:rsidRPr="00F97F95">
        <w:rPr>
          <w:rFonts w:asciiTheme="minorHAnsi" w:eastAsia="Calibri" w:hAnsiTheme="minorHAnsi" w:cstheme="minorHAnsi"/>
          <w:b/>
        </w:rPr>
        <w:t>“C</w:t>
      </w:r>
      <w:r w:rsidRPr="00F97F95">
        <w:rPr>
          <w:rFonts w:asciiTheme="minorHAnsi" w:eastAsia="Calibri" w:hAnsiTheme="minorHAnsi" w:cstheme="minorHAnsi"/>
          <w:b/>
          <w:spacing w:val="1"/>
        </w:rPr>
        <w:t>u</w:t>
      </w:r>
      <w:r w:rsidRPr="00F97F95">
        <w:rPr>
          <w:rFonts w:asciiTheme="minorHAnsi" w:eastAsia="Calibri" w:hAnsiTheme="minorHAnsi" w:cstheme="minorHAnsi"/>
          <w:b/>
        </w:rPr>
        <w:t>s</w:t>
      </w:r>
      <w:r w:rsidRPr="00F97F95">
        <w:rPr>
          <w:rFonts w:asciiTheme="minorHAnsi" w:eastAsia="Calibri" w:hAnsiTheme="minorHAnsi" w:cstheme="minorHAnsi"/>
          <w:b/>
          <w:spacing w:val="1"/>
        </w:rPr>
        <w:t>tomer</w:t>
      </w:r>
      <w:r w:rsidRPr="00F97F95">
        <w:rPr>
          <w:rFonts w:asciiTheme="minorHAnsi" w:eastAsia="Calibri" w:hAnsiTheme="minorHAnsi" w:cstheme="minorHAnsi"/>
          <w:b/>
          <w:spacing w:val="-1"/>
        </w:rPr>
        <w:t>,</w:t>
      </w:r>
      <w:r w:rsidRPr="00F97F95">
        <w:rPr>
          <w:rFonts w:asciiTheme="minorHAnsi" w:eastAsia="Calibri" w:hAnsiTheme="minorHAnsi" w:cstheme="minorHAnsi"/>
          <w:b/>
        </w:rPr>
        <w:t>”</w:t>
      </w:r>
      <w:r w:rsidR="002C3BAC">
        <w:rPr>
          <w:rFonts w:asciiTheme="minorHAnsi" w:eastAsia="Calibri" w:hAnsiTheme="minorHAnsi" w:cstheme="minorHAnsi"/>
        </w:rPr>
        <w:t xml:space="preserve"> </w:t>
      </w:r>
      <w:r w:rsidRPr="00F97F95">
        <w:rPr>
          <w:rFonts w:asciiTheme="minorHAnsi" w:eastAsia="Calibri" w:hAnsiTheme="minorHAnsi" w:cstheme="minorHAnsi"/>
          <w:b/>
        </w:rPr>
        <w:t>a</w:t>
      </w:r>
      <w:r w:rsidRPr="00F97F95">
        <w:rPr>
          <w:rFonts w:asciiTheme="minorHAnsi" w:eastAsia="Calibri" w:hAnsiTheme="minorHAnsi" w:cstheme="minorHAnsi"/>
          <w:b/>
          <w:spacing w:val="1"/>
        </w:rPr>
        <w:t>n</w:t>
      </w:r>
      <w:r w:rsidRPr="00F97F95">
        <w:rPr>
          <w:rFonts w:asciiTheme="minorHAnsi" w:eastAsia="Calibri" w:hAnsiTheme="minorHAnsi" w:cstheme="minorHAnsi"/>
          <w:b/>
        </w:rPr>
        <w:t>d</w:t>
      </w:r>
      <w:r w:rsidRPr="00F97F95">
        <w:rPr>
          <w:rFonts w:asciiTheme="minorHAnsi" w:hAnsiTheme="minorHAnsi" w:cstheme="minorHAnsi"/>
          <w:b/>
        </w:rPr>
        <w:t xml:space="preserve"> </w:t>
      </w:r>
      <w:r w:rsidR="00730942">
        <w:rPr>
          <w:rFonts w:ascii="Calibri" w:hAnsi="Calibri" w:cs="Arial"/>
          <w:b/>
        </w:rPr>
        <w:t>Cerida Investment Corp.</w:t>
      </w:r>
      <w:r w:rsidRPr="00F97F95">
        <w:rPr>
          <w:rFonts w:asciiTheme="minorHAnsi" w:eastAsia="Calibri" w:hAnsiTheme="minorHAnsi" w:cstheme="minorHAnsi"/>
          <w:b/>
        </w:rPr>
        <w:t>,</w:t>
      </w:r>
      <w:r w:rsidRPr="00F97F95">
        <w:rPr>
          <w:rFonts w:asciiTheme="minorHAnsi" w:hAnsiTheme="minorHAnsi" w:cstheme="minorHAnsi"/>
          <w:b/>
          <w:spacing w:val="-6"/>
        </w:rPr>
        <w:t xml:space="preserve"> </w:t>
      </w:r>
      <w:r w:rsidRPr="00F97F95">
        <w:rPr>
          <w:rFonts w:asciiTheme="minorHAnsi" w:eastAsia="Calibri" w:hAnsiTheme="minorHAnsi" w:cstheme="minorHAnsi"/>
          <w:b/>
          <w:spacing w:val="1"/>
        </w:rPr>
        <w:t>here</w:t>
      </w:r>
      <w:r w:rsidRPr="00F97F95">
        <w:rPr>
          <w:rFonts w:asciiTheme="minorHAnsi" w:eastAsia="Calibri" w:hAnsiTheme="minorHAnsi" w:cstheme="minorHAnsi"/>
          <w:b/>
          <w:spacing w:val="-1"/>
        </w:rPr>
        <w:t>i</w:t>
      </w:r>
      <w:r w:rsidRPr="00F97F95">
        <w:rPr>
          <w:rFonts w:asciiTheme="minorHAnsi" w:eastAsia="Calibri" w:hAnsiTheme="minorHAnsi" w:cstheme="minorHAnsi"/>
          <w:b/>
        </w:rPr>
        <w:t>n</w:t>
      </w:r>
      <w:r w:rsidRPr="00F97F95">
        <w:rPr>
          <w:rFonts w:asciiTheme="minorHAnsi" w:hAnsiTheme="minorHAnsi" w:cstheme="minorHAnsi"/>
          <w:b/>
          <w:spacing w:val="-8"/>
        </w:rPr>
        <w:t xml:space="preserve"> </w:t>
      </w:r>
      <w:r w:rsidRPr="00F97F95">
        <w:rPr>
          <w:rFonts w:asciiTheme="minorHAnsi" w:eastAsia="Calibri" w:hAnsiTheme="minorHAnsi" w:cstheme="minorHAnsi"/>
          <w:b/>
          <w:spacing w:val="1"/>
        </w:rPr>
        <w:t>re</w:t>
      </w:r>
      <w:r w:rsidRPr="00F97F95">
        <w:rPr>
          <w:rFonts w:asciiTheme="minorHAnsi" w:eastAsia="Calibri" w:hAnsiTheme="minorHAnsi" w:cstheme="minorHAnsi"/>
          <w:b/>
          <w:spacing w:val="-1"/>
        </w:rPr>
        <w:t>f</w:t>
      </w:r>
      <w:r w:rsidRPr="00F97F95">
        <w:rPr>
          <w:rFonts w:asciiTheme="minorHAnsi" w:eastAsia="Calibri" w:hAnsiTheme="minorHAnsi" w:cstheme="minorHAnsi"/>
          <w:b/>
          <w:spacing w:val="1"/>
        </w:rPr>
        <w:t>erre</w:t>
      </w:r>
      <w:r w:rsidRPr="00F97F95">
        <w:rPr>
          <w:rFonts w:asciiTheme="minorHAnsi" w:eastAsia="Calibri" w:hAnsiTheme="minorHAnsi" w:cstheme="minorHAnsi"/>
          <w:b/>
        </w:rPr>
        <w:t>d</w:t>
      </w:r>
      <w:r w:rsidRPr="00F97F95">
        <w:rPr>
          <w:rFonts w:asciiTheme="minorHAnsi" w:hAnsiTheme="minorHAnsi" w:cstheme="minorHAnsi"/>
          <w:b/>
          <w:spacing w:val="-10"/>
        </w:rPr>
        <w:t xml:space="preserve"> </w:t>
      </w:r>
      <w:r w:rsidRPr="00F97F95">
        <w:rPr>
          <w:rFonts w:asciiTheme="minorHAnsi" w:eastAsia="Calibri" w:hAnsiTheme="minorHAnsi" w:cstheme="minorHAnsi"/>
          <w:b/>
          <w:spacing w:val="1"/>
        </w:rPr>
        <w:t>t</w:t>
      </w:r>
      <w:r w:rsidRPr="00F97F95">
        <w:rPr>
          <w:rFonts w:asciiTheme="minorHAnsi" w:eastAsia="Calibri" w:hAnsiTheme="minorHAnsi" w:cstheme="minorHAnsi"/>
          <w:b/>
        </w:rPr>
        <w:t>o</w:t>
      </w:r>
      <w:r w:rsidRPr="00F97F95">
        <w:rPr>
          <w:rFonts w:asciiTheme="minorHAnsi" w:hAnsiTheme="minorHAnsi" w:cstheme="minorHAnsi"/>
          <w:b/>
          <w:spacing w:val="-8"/>
        </w:rPr>
        <w:t xml:space="preserve"> </w:t>
      </w:r>
      <w:r w:rsidRPr="00F97F95">
        <w:rPr>
          <w:rFonts w:asciiTheme="minorHAnsi" w:eastAsia="Calibri" w:hAnsiTheme="minorHAnsi" w:cstheme="minorHAnsi"/>
          <w:b/>
        </w:rPr>
        <w:t>as</w:t>
      </w:r>
      <w:r w:rsidRPr="00F97F95">
        <w:rPr>
          <w:rFonts w:asciiTheme="minorHAnsi" w:hAnsiTheme="minorHAnsi" w:cstheme="minorHAnsi"/>
          <w:b/>
          <w:spacing w:val="-7"/>
        </w:rPr>
        <w:t xml:space="preserve"> </w:t>
      </w:r>
      <w:r w:rsidRPr="00F97F95">
        <w:rPr>
          <w:rFonts w:asciiTheme="minorHAnsi" w:eastAsia="Calibri" w:hAnsiTheme="minorHAnsi" w:cstheme="minorHAnsi"/>
          <w:b/>
        </w:rPr>
        <w:t>“A</w:t>
      </w:r>
      <w:r w:rsidRPr="00F97F95">
        <w:rPr>
          <w:rFonts w:asciiTheme="minorHAnsi" w:eastAsia="Calibri" w:hAnsiTheme="minorHAnsi" w:cstheme="minorHAnsi"/>
          <w:b/>
          <w:spacing w:val="1"/>
        </w:rPr>
        <w:t>n</w:t>
      </w:r>
      <w:r w:rsidRPr="00F97F95">
        <w:rPr>
          <w:rFonts w:asciiTheme="minorHAnsi" w:eastAsia="Calibri" w:hAnsiTheme="minorHAnsi" w:cstheme="minorHAnsi"/>
          <w:b/>
        </w:rPr>
        <w:t>s</w:t>
      </w:r>
      <w:r w:rsidRPr="00F97F95">
        <w:rPr>
          <w:rFonts w:asciiTheme="minorHAnsi" w:eastAsia="Calibri" w:hAnsiTheme="minorHAnsi" w:cstheme="minorHAnsi"/>
          <w:b/>
          <w:spacing w:val="1"/>
        </w:rPr>
        <w:t>werNet</w:t>
      </w:r>
      <w:r w:rsidRPr="00F97F95">
        <w:rPr>
          <w:rFonts w:asciiTheme="minorHAnsi" w:eastAsia="Calibri" w:hAnsiTheme="minorHAnsi" w:cstheme="minorHAnsi"/>
          <w:b/>
        </w:rPr>
        <w:t>.”</w:t>
      </w:r>
    </w:p>
    <w:p w14:paraId="76D0E15A" w14:textId="77777777" w:rsidR="004A640F" w:rsidRPr="00F97F95" w:rsidRDefault="004A640F" w:rsidP="00305C5B">
      <w:pPr>
        <w:spacing w:before="3" w:line="240" w:lineRule="exact"/>
        <w:rPr>
          <w:rFonts w:asciiTheme="minorHAnsi" w:hAnsiTheme="minorHAnsi" w:cstheme="minorHAnsi"/>
          <w:sz w:val="24"/>
          <w:szCs w:val="24"/>
        </w:rPr>
      </w:pPr>
    </w:p>
    <w:p w14:paraId="466234F4" w14:textId="186712AF" w:rsidR="004A640F" w:rsidRPr="00F97F95" w:rsidRDefault="008D035F" w:rsidP="00305C5B">
      <w:pPr>
        <w:tabs>
          <w:tab w:val="left" w:pos="360"/>
        </w:tabs>
        <w:jc w:val="both"/>
        <w:rPr>
          <w:rFonts w:asciiTheme="minorHAnsi" w:eastAsia="Calibri" w:hAnsiTheme="minorHAnsi" w:cstheme="minorHAnsi"/>
        </w:rPr>
      </w:pPr>
      <w:r w:rsidRPr="00F97F95">
        <w:rPr>
          <w:rFonts w:asciiTheme="minorHAnsi" w:eastAsia="Calibri" w:hAnsiTheme="minorHAnsi" w:cstheme="minorHAnsi"/>
        </w:rPr>
        <w:t>1.</w:t>
      </w:r>
      <w:r w:rsidRPr="00F97F95">
        <w:rPr>
          <w:rFonts w:asciiTheme="minorHAnsi" w:hAnsiTheme="minorHAnsi" w:cstheme="minorHAnsi"/>
          <w:spacing w:val="-44"/>
        </w:rPr>
        <w:t xml:space="preserve"> </w:t>
      </w:r>
      <w:r w:rsidR="00305C5B">
        <w:rPr>
          <w:rFonts w:asciiTheme="minorHAnsi" w:hAnsiTheme="minorHAnsi" w:cstheme="minorHAnsi"/>
        </w:rPr>
        <w:t xml:space="preserve"> </w:t>
      </w:r>
      <w:r w:rsidRPr="007D0974">
        <w:rPr>
          <w:rFonts w:asciiTheme="minorHAnsi" w:eastAsia="Calibri" w:hAnsiTheme="minorHAnsi" w:cstheme="minorHAnsi"/>
          <w:b/>
          <w:bCs/>
        </w:rPr>
        <w:t>D</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POSIT</w:t>
      </w:r>
      <w:r w:rsidRPr="007D0974">
        <w:rPr>
          <w:rFonts w:asciiTheme="minorHAnsi" w:hAnsiTheme="minorHAnsi" w:cstheme="minorHAnsi"/>
          <w:b/>
          <w:bCs/>
          <w:spacing w:val="-12"/>
        </w:rPr>
        <w:t xml:space="preserve"> </w:t>
      </w:r>
      <w:r w:rsidRPr="007D0974">
        <w:rPr>
          <w:rFonts w:asciiTheme="minorHAnsi" w:eastAsia="Calibri" w:hAnsiTheme="minorHAnsi" w:cstheme="minorHAnsi"/>
          <w:b/>
          <w:bCs/>
        </w:rPr>
        <w:t>A</w:t>
      </w:r>
      <w:r w:rsidRPr="007D0974">
        <w:rPr>
          <w:rFonts w:asciiTheme="minorHAnsi" w:eastAsia="Calibri" w:hAnsiTheme="minorHAnsi" w:cstheme="minorHAnsi"/>
          <w:b/>
          <w:bCs/>
          <w:spacing w:val="1"/>
        </w:rPr>
        <w:t>N</w:t>
      </w:r>
      <w:r w:rsidRPr="007D0974">
        <w:rPr>
          <w:rFonts w:asciiTheme="minorHAnsi" w:eastAsia="Calibri" w:hAnsiTheme="minorHAnsi" w:cstheme="minorHAnsi"/>
          <w:b/>
          <w:bCs/>
        </w:rPr>
        <w:t>D</w:t>
      </w:r>
      <w:r w:rsidRPr="007D0974">
        <w:rPr>
          <w:rFonts w:asciiTheme="minorHAnsi" w:hAnsiTheme="minorHAnsi" w:cstheme="minorHAnsi"/>
          <w:b/>
          <w:bCs/>
          <w:spacing w:val="-8"/>
        </w:rPr>
        <w:t xml:space="preserve"> </w:t>
      </w:r>
      <w:r w:rsidRPr="007D0974">
        <w:rPr>
          <w:rFonts w:asciiTheme="minorHAnsi" w:eastAsia="Calibri" w:hAnsiTheme="minorHAnsi" w:cstheme="minorHAnsi"/>
          <w:b/>
          <w:bCs/>
        </w:rPr>
        <w:t>PR</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P</w:t>
      </w:r>
      <w:r w:rsidRPr="007D0974">
        <w:rPr>
          <w:rFonts w:asciiTheme="minorHAnsi" w:eastAsia="Calibri" w:hAnsiTheme="minorHAnsi" w:cstheme="minorHAnsi"/>
          <w:b/>
          <w:bCs/>
          <w:spacing w:val="3"/>
        </w:rPr>
        <w:t>A</w:t>
      </w:r>
      <w:r w:rsidRPr="007D0974">
        <w:rPr>
          <w:rFonts w:asciiTheme="minorHAnsi" w:eastAsia="Calibri" w:hAnsiTheme="minorHAnsi" w:cstheme="minorHAnsi"/>
          <w:b/>
          <w:bCs/>
          <w:spacing w:val="-1"/>
        </w:rPr>
        <w:t>Y</w:t>
      </w:r>
      <w:r w:rsidRPr="007D0974">
        <w:rPr>
          <w:rFonts w:asciiTheme="minorHAnsi" w:eastAsia="Calibri" w:hAnsiTheme="minorHAnsi" w:cstheme="minorHAnsi"/>
          <w:b/>
          <w:bCs/>
        </w:rPr>
        <w:t>M</w:t>
      </w:r>
      <w:r w:rsidRPr="007D0974">
        <w:rPr>
          <w:rFonts w:asciiTheme="minorHAnsi" w:eastAsia="Calibri" w:hAnsiTheme="minorHAnsi" w:cstheme="minorHAnsi"/>
          <w:b/>
          <w:bCs/>
          <w:spacing w:val="1"/>
        </w:rPr>
        <w:t>EN</w:t>
      </w:r>
      <w:r w:rsidRPr="007D0974">
        <w:rPr>
          <w:rFonts w:asciiTheme="minorHAnsi" w:eastAsia="Calibri" w:hAnsiTheme="minorHAnsi" w:cstheme="minorHAnsi"/>
          <w:b/>
          <w:bCs/>
          <w:spacing w:val="-1"/>
        </w:rPr>
        <w:t>T</w:t>
      </w:r>
      <w:r w:rsidRPr="00F97F95">
        <w:rPr>
          <w:rFonts w:asciiTheme="minorHAnsi" w:eastAsia="Calibri" w:hAnsiTheme="minorHAnsi" w:cstheme="minorHAnsi"/>
        </w:rPr>
        <w:t>.</w:t>
      </w:r>
      <w:r w:rsidRPr="00F97F95">
        <w:rPr>
          <w:rFonts w:asciiTheme="minorHAnsi" w:hAnsiTheme="minorHAnsi" w:cstheme="minorHAnsi"/>
          <w:spacing w:val="-14"/>
        </w:rPr>
        <w:t xml:space="preserve"> </w:t>
      </w:r>
      <w:r w:rsidRPr="00F97F95">
        <w:rPr>
          <w:rFonts w:asciiTheme="minorHAnsi" w:eastAsia="Calibri" w:hAnsiTheme="minorHAnsi" w:cstheme="minorHAnsi"/>
        </w:rPr>
        <w:t>B</w:t>
      </w:r>
      <w:r w:rsidRPr="00F97F95">
        <w:rPr>
          <w:rFonts w:asciiTheme="minorHAnsi" w:eastAsia="Calibri" w:hAnsiTheme="minorHAnsi" w:cstheme="minorHAnsi"/>
          <w:spacing w:val="-1"/>
        </w:rPr>
        <w:t>ef</w:t>
      </w:r>
      <w:r w:rsidRPr="00F97F95">
        <w:rPr>
          <w:rFonts w:asciiTheme="minorHAnsi" w:eastAsia="Calibri" w:hAnsiTheme="minorHAnsi" w:cstheme="minorHAnsi"/>
          <w:spacing w:val="1"/>
        </w:rPr>
        <w:t>o</w:t>
      </w:r>
      <w:r w:rsidRPr="00F97F95">
        <w:rPr>
          <w:rFonts w:asciiTheme="minorHAnsi" w:eastAsia="Calibri" w:hAnsiTheme="minorHAnsi" w:cstheme="minorHAnsi"/>
          <w:spacing w:val="3"/>
        </w:rPr>
        <w:t>r</w:t>
      </w:r>
      <w:r w:rsidRPr="00F97F95">
        <w:rPr>
          <w:rFonts w:asciiTheme="minorHAnsi" w:eastAsia="Calibri" w:hAnsiTheme="minorHAnsi" w:cstheme="minorHAnsi"/>
        </w:rPr>
        <w:t>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ice</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spacing w:val="-1"/>
        </w:rPr>
        <w:t>e</w:t>
      </w:r>
      <w:r w:rsidRPr="00F97F95">
        <w:rPr>
          <w:rFonts w:asciiTheme="minorHAnsi" w:eastAsia="Calibri" w:hAnsiTheme="minorHAnsi" w:cstheme="minorHAnsi"/>
          <w:spacing w:val="2"/>
        </w:rPr>
        <w:t>g</w:t>
      </w:r>
      <w:r w:rsidRPr="00F97F95">
        <w:rPr>
          <w:rFonts w:asciiTheme="minorHAnsi" w:eastAsia="Calibri" w:hAnsiTheme="minorHAnsi" w:cstheme="minorHAnsi"/>
        </w:rPr>
        <w:t>i</w:t>
      </w:r>
      <w:r w:rsidRPr="00F97F95">
        <w:rPr>
          <w:rFonts w:asciiTheme="minorHAnsi" w:eastAsia="Calibri" w:hAnsiTheme="minorHAnsi" w:cstheme="minorHAnsi"/>
          <w:spacing w:val="1"/>
        </w:rPr>
        <w:t>ns</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qu</w:t>
      </w:r>
      <w:r w:rsidRPr="00F97F95">
        <w:rPr>
          <w:rFonts w:asciiTheme="minorHAnsi" w:eastAsia="Calibri" w:hAnsiTheme="minorHAnsi" w:cstheme="minorHAnsi"/>
        </w:rPr>
        <w:t>ir</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pos</w:t>
      </w:r>
      <w:r w:rsidRPr="00F97F95">
        <w:rPr>
          <w:rFonts w:asciiTheme="minorHAnsi" w:eastAsia="Calibri" w:hAnsiTheme="minorHAnsi" w:cstheme="minorHAnsi"/>
        </w:rPr>
        <w:t>it</w:t>
      </w:r>
      <w:r w:rsidRPr="00F97F95">
        <w:rPr>
          <w:rFonts w:asciiTheme="minorHAnsi" w:hAnsiTheme="minorHAnsi" w:cstheme="minorHAnsi"/>
          <w:spacing w:val="-10"/>
        </w:rPr>
        <w:t xml:space="preserve"> </w:t>
      </w:r>
      <w:r w:rsidRPr="00F97F95">
        <w:rPr>
          <w:rFonts w:asciiTheme="minorHAnsi" w:eastAsia="Calibri" w:hAnsiTheme="minorHAnsi" w:cstheme="minorHAnsi"/>
        </w:rPr>
        <w:t>in</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m</w:t>
      </w:r>
      <w:r w:rsidRPr="00F97F95">
        <w:rPr>
          <w:rFonts w:asciiTheme="minorHAnsi" w:eastAsia="Calibri" w:hAnsiTheme="minorHAnsi" w:cstheme="minorHAnsi"/>
          <w:spacing w:val="1"/>
        </w:rPr>
        <w:t>oun</w:t>
      </w:r>
      <w:r w:rsidRPr="00F97F95">
        <w:rPr>
          <w:rFonts w:asciiTheme="minorHAnsi" w:eastAsia="Calibri" w:hAnsiTheme="minorHAnsi" w:cstheme="minorHAnsi"/>
        </w:rPr>
        <w:t>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l</w:t>
      </w:r>
      <w:r w:rsidRPr="00F97F95">
        <w:rPr>
          <w:rFonts w:asciiTheme="minorHAnsi" w:eastAsia="Calibri" w:hAnsiTheme="minorHAnsi" w:cstheme="minorHAnsi"/>
          <w:spacing w:val="1"/>
        </w:rPr>
        <w:t>as</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spacing w:val="-1"/>
        </w:rPr>
        <w:t>e</w:t>
      </w:r>
      <w:r w:rsidRPr="00F97F95">
        <w:rPr>
          <w:rFonts w:asciiTheme="minorHAnsi" w:eastAsia="Calibri" w:hAnsiTheme="minorHAnsi" w:cstheme="minorHAnsi"/>
        </w:rPr>
        <w:t>ri</w:t>
      </w:r>
      <w:r w:rsidRPr="00F97F95">
        <w:rPr>
          <w:rFonts w:asciiTheme="minorHAnsi" w:eastAsia="Calibri" w:hAnsiTheme="minorHAnsi" w:cstheme="minorHAnsi"/>
          <w:spacing w:val="1"/>
        </w:rPr>
        <w:t>od’</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fee</w:t>
      </w:r>
      <w:r w:rsidRPr="00F97F95">
        <w:rPr>
          <w:rFonts w:asciiTheme="minorHAnsi" w:eastAsia="Calibri" w:hAnsiTheme="minorHAnsi" w:cstheme="minorHAnsi"/>
        </w:rPr>
        <w:t>s</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w:t>
      </w:r>
      <w:r w:rsidRPr="00F97F95">
        <w:rPr>
          <w:rFonts w:asciiTheme="minorHAnsi" w:eastAsia="Calibri" w:hAnsiTheme="minorHAnsi" w:cstheme="minorHAnsi"/>
          <w:spacing w:val="1"/>
        </w:rPr>
        <w:t>on</w:t>
      </w:r>
      <w:r w:rsidRPr="00F97F95">
        <w:rPr>
          <w:rFonts w:asciiTheme="minorHAnsi" w:eastAsia="Calibri" w:hAnsiTheme="minorHAnsi" w:cstheme="minorHAnsi"/>
        </w:rPr>
        <w:t>g</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w:t>
      </w:r>
      <w:r w:rsidRPr="00F97F95">
        <w:rPr>
          <w:rFonts w:asciiTheme="minorHAnsi" w:eastAsia="Calibri" w:hAnsiTheme="minorHAnsi" w:cstheme="minorHAnsi"/>
        </w:rPr>
        <w:t>h</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pay</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14"/>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rPr>
        <w:t>ir</w:t>
      </w:r>
      <w:r w:rsidRPr="00F97F95">
        <w:rPr>
          <w:rFonts w:asciiTheme="minorHAnsi" w:eastAsia="Calibri" w:hAnsiTheme="minorHAnsi" w:cstheme="minorHAnsi"/>
          <w:spacing w:val="1"/>
        </w:rPr>
        <w:t>s</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2"/>
        </w:rPr>
        <w:t>i</w:t>
      </w:r>
      <w:r w:rsidRPr="00F97F95">
        <w:rPr>
          <w:rFonts w:asciiTheme="minorHAnsi" w:eastAsia="Calibri" w:hAnsiTheme="minorHAnsi" w:cstheme="minorHAnsi"/>
          <w:spacing w:val="1"/>
        </w:rPr>
        <w:t>od’</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fee</w:t>
      </w:r>
      <w:r w:rsidRPr="00F97F95">
        <w:rPr>
          <w:rFonts w:asciiTheme="minorHAnsi" w:eastAsia="Calibri" w:hAnsiTheme="minorHAnsi" w:cstheme="minorHAnsi"/>
        </w:rPr>
        <w:t>s</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9"/>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onn</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15"/>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w:t>
      </w:r>
      <w:r w:rsidRPr="00F97F95">
        <w:rPr>
          <w:rFonts w:asciiTheme="minorHAnsi" w:eastAsia="Calibri" w:hAnsiTheme="minorHAnsi" w:cstheme="minorHAnsi"/>
          <w:spacing w:val="1"/>
        </w:rPr>
        <w:t>o</w:t>
      </w:r>
      <w:r w:rsidRPr="00F97F95">
        <w:rPr>
          <w:rFonts w:asciiTheme="minorHAnsi" w:eastAsia="Calibri" w:hAnsiTheme="minorHAnsi" w:cstheme="minorHAnsi"/>
        </w:rPr>
        <w:t>gr</w:t>
      </w:r>
      <w:r w:rsidRPr="00F97F95">
        <w:rPr>
          <w:rFonts w:asciiTheme="minorHAnsi" w:eastAsia="Calibri" w:hAnsiTheme="minorHAnsi" w:cstheme="minorHAnsi"/>
          <w:spacing w:val="1"/>
        </w:rPr>
        <w:t>a</w:t>
      </w:r>
      <w:r w:rsidRPr="00F97F95">
        <w:rPr>
          <w:rFonts w:asciiTheme="minorHAnsi" w:eastAsia="Calibri" w:hAnsiTheme="minorHAnsi" w:cstheme="minorHAnsi"/>
        </w:rPr>
        <w:t>mmi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15"/>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w:t>
      </w:r>
      <w:r w:rsidRPr="00F97F95">
        <w:rPr>
          <w:rFonts w:asciiTheme="minorHAnsi" w:eastAsia="Calibri" w:hAnsiTheme="minorHAnsi" w:cstheme="minorHAnsi"/>
          <w:spacing w:val="2"/>
        </w:rPr>
        <w:t>g</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w:t>
      </w:r>
      <w:r w:rsidRPr="00F97F95">
        <w:rPr>
          <w:rFonts w:asciiTheme="minorHAnsi" w:eastAsia="Calibri" w:hAnsiTheme="minorHAnsi" w:cstheme="minorHAnsi"/>
        </w:rPr>
        <w:t>.</w:t>
      </w:r>
      <w:r w:rsidRPr="00F97F95">
        <w:rPr>
          <w:rFonts w:asciiTheme="minorHAnsi" w:hAnsiTheme="minorHAnsi" w:cstheme="minorHAnsi"/>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ay</w:t>
      </w:r>
      <w:r w:rsidRPr="00F97F95">
        <w:rPr>
          <w:rFonts w:asciiTheme="minorHAnsi" w:eastAsia="Calibri" w:hAnsiTheme="minorHAnsi" w:cstheme="minorHAnsi"/>
        </w:rPr>
        <w:t>,</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bu</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rPr>
        <w:t>is</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no</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3"/>
        </w:rPr>
        <w:t>e</w:t>
      </w:r>
      <w:r w:rsidRPr="00F97F95">
        <w:rPr>
          <w:rFonts w:asciiTheme="minorHAnsi" w:eastAsia="Calibri" w:hAnsiTheme="minorHAnsi" w:cstheme="minorHAnsi"/>
          <w:spacing w:val="1"/>
        </w:rPr>
        <w:t>qu</w:t>
      </w:r>
      <w:r w:rsidRPr="00F97F95">
        <w:rPr>
          <w:rFonts w:asciiTheme="minorHAnsi" w:eastAsia="Calibri" w:hAnsiTheme="minorHAnsi" w:cstheme="minorHAnsi"/>
        </w:rPr>
        <w:t>ir</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to</w:t>
      </w:r>
      <w:r w:rsidRPr="00F97F95">
        <w:rPr>
          <w:rFonts w:asciiTheme="minorHAnsi" w:eastAsia="Calibri" w:hAnsiTheme="minorHAnsi" w:cstheme="minorHAnsi"/>
        </w:rPr>
        <w:t>,</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app</w:t>
      </w:r>
      <w:r w:rsidRPr="00F97F95">
        <w:rPr>
          <w:rFonts w:asciiTheme="minorHAnsi" w:eastAsia="Calibri" w:hAnsiTheme="minorHAnsi" w:cstheme="minorHAnsi"/>
        </w:rPr>
        <w:t>ly</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pos</w:t>
      </w:r>
      <w:r w:rsidRPr="00F97F95">
        <w:rPr>
          <w:rFonts w:asciiTheme="minorHAnsi" w:eastAsia="Calibri" w:hAnsiTheme="minorHAnsi" w:cstheme="minorHAnsi"/>
        </w:rPr>
        <w:t>it</w:t>
      </w:r>
      <w:r w:rsidRPr="00F97F95">
        <w:rPr>
          <w:rFonts w:asciiTheme="minorHAnsi" w:hAnsiTheme="minorHAnsi" w:cstheme="minorHAnsi"/>
          <w:spacing w:val="-10"/>
        </w:rPr>
        <w:t xml:space="preserve"> </w:t>
      </w:r>
      <w:r w:rsidRPr="00F97F95">
        <w:rPr>
          <w:rFonts w:asciiTheme="minorHAnsi" w:eastAsia="Calibri" w:hAnsiTheme="minorHAnsi" w:cstheme="minorHAnsi"/>
          <w:spacing w:val="-2"/>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w:t>
      </w:r>
      <w:r w:rsidRPr="00F97F95">
        <w:rPr>
          <w:rFonts w:asciiTheme="minorHAnsi" w:eastAsia="Calibri" w:hAnsiTheme="minorHAnsi" w:cstheme="minorHAnsi"/>
        </w:rPr>
        <w:t>re</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ef</w:t>
      </w:r>
      <w:r w:rsidRPr="00F97F95">
        <w:rPr>
          <w:rFonts w:asciiTheme="minorHAnsi" w:eastAsia="Calibri" w:hAnsiTheme="minorHAnsi" w:cstheme="minorHAnsi"/>
          <w:spacing w:val="1"/>
        </w:rPr>
        <w:t>au</w:t>
      </w:r>
      <w:r w:rsidRPr="00F97F95">
        <w:rPr>
          <w:rFonts w:asciiTheme="minorHAnsi" w:eastAsia="Calibri" w:hAnsiTheme="minorHAnsi" w:cstheme="minorHAnsi"/>
        </w:rPr>
        <w:t>lt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y</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w:t>
      </w:r>
      <w:r w:rsidRPr="00F97F95">
        <w:rPr>
          <w:rFonts w:asciiTheme="minorHAnsi" w:eastAsia="Calibri" w:hAnsiTheme="minorHAnsi" w:cstheme="minorHAnsi"/>
          <w:spacing w:val="-2"/>
        </w:rPr>
        <w:t>t</w:t>
      </w:r>
      <w:r w:rsidRPr="00F97F95">
        <w:rPr>
          <w:rFonts w:asciiTheme="minorHAnsi" w:eastAsia="Calibri" w:hAnsiTheme="minorHAnsi" w:cstheme="minorHAnsi"/>
          <w:spacing w:val="1"/>
        </w:rPr>
        <w: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und</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is</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rPr>
        <w:t>in</w:t>
      </w:r>
      <w:r w:rsidRPr="00F97F95">
        <w:rPr>
          <w:rFonts w:asciiTheme="minorHAnsi" w:hAnsiTheme="minorHAnsi" w:cstheme="minorHAnsi"/>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h</w:t>
      </w:r>
      <w:r w:rsidRPr="00F97F95">
        <w:rPr>
          <w:rFonts w:asciiTheme="minorHAnsi" w:eastAsia="Calibri" w:hAnsiTheme="minorHAnsi" w:cstheme="minorHAnsi"/>
        </w:rPr>
        <w:t>ich</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v</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g</w:t>
      </w:r>
      <w:r w:rsidRPr="00F97F95">
        <w:rPr>
          <w:rFonts w:asciiTheme="minorHAnsi" w:eastAsia="Calibri" w:hAnsiTheme="minorHAnsi" w:cstheme="minorHAnsi"/>
          <w:spacing w:val="3"/>
        </w:rPr>
        <w:t>r</w:t>
      </w:r>
      <w:r w:rsidRPr="00F97F95">
        <w:rPr>
          <w:rFonts w:asciiTheme="minorHAnsi" w:eastAsia="Calibri" w:hAnsiTheme="minorHAnsi" w:cstheme="minorHAnsi"/>
          <w:spacing w:val="-1"/>
        </w:rPr>
        <w:t>ee</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w:t>
      </w:r>
      <w:r w:rsidRPr="00F97F95">
        <w:rPr>
          <w:rFonts w:asciiTheme="minorHAnsi" w:eastAsia="Calibri" w:hAnsiTheme="minorHAnsi" w:cstheme="minorHAnsi"/>
          <w:spacing w:val="1"/>
        </w:rPr>
        <w:t>o</w:t>
      </w:r>
      <w:r w:rsidRPr="00F97F95">
        <w:rPr>
          <w:rFonts w:asciiTheme="minorHAnsi" w:eastAsia="Calibri" w:hAnsiTheme="minorHAnsi" w:cstheme="minorHAnsi"/>
        </w:rPr>
        <w:t>m</w:t>
      </w:r>
      <w:r w:rsidRPr="00F97F95">
        <w:rPr>
          <w:rFonts w:asciiTheme="minorHAnsi" w:eastAsia="Calibri" w:hAnsiTheme="minorHAnsi" w:cstheme="minorHAnsi"/>
          <w:spacing w:val="1"/>
        </w:rPr>
        <w:t>pt</w:t>
      </w:r>
      <w:r w:rsidRPr="00F97F95">
        <w:rPr>
          <w:rFonts w:asciiTheme="minorHAnsi" w:eastAsia="Calibri" w:hAnsiTheme="minorHAnsi" w:cstheme="minorHAnsi"/>
        </w:rPr>
        <w:t>ly</w:t>
      </w:r>
      <w:r w:rsidRPr="00F97F95">
        <w:rPr>
          <w:rFonts w:asciiTheme="minorHAnsi" w:hAnsiTheme="minorHAnsi" w:cstheme="minorHAnsi"/>
          <w:spacing w:val="-10"/>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sto</w:t>
      </w:r>
      <w:r w:rsidRPr="00F97F95">
        <w:rPr>
          <w:rFonts w:asciiTheme="minorHAnsi" w:eastAsia="Calibri" w:hAnsiTheme="minorHAnsi" w:cstheme="minorHAnsi"/>
        </w:rPr>
        <w:t>re</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pos</w:t>
      </w:r>
      <w:r w:rsidRPr="00F97F95">
        <w:rPr>
          <w:rFonts w:asciiTheme="minorHAnsi" w:eastAsia="Calibri" w:hAnsiTheme="minorHAnsi" w:cstheme="minorHAnsi"/>
        </w:rPr>
        <w:t>i</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rPr>
        <w:t>If</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2"/>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ha</w:t>
      </w:r>
      <w:r w:rsidRPr="00F97F95">
        <w:rPr>
          <w:rFonts w:asciiTheme="minorHAnsi" w:eastAsia="Calibri" w:hAnsiTheme="minorHAnsi" w:cstheme="minorHAnsi"/>
        </w:rPr>
        <w:t>s</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no</w:t>
      </w:r>
      <w:r w:rsidRPr="00F97F95">
        <w:rPr>
          <w:rFonts w:asciiTheme="minorHAnsi" w:eastAsia="Calibri" w:hAnsiTheme="minorHAnsi" w:cstheme="minorHAnsi"/>
        </w:rPr>
        <w:t>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ef</w:t>
      </w:r>
      <w:r w:rsidRPr="00F97F95">
        <w:rPr>
          <w:rFonts w:asciiTheme="minorHAnsi" w:eastAsia="Calibri" w:hAnsiTheme="minorHAnsi" w:cstheme="minorHAnsi"/>
          <w:spacing w:val="1"/>
        </w:rPr>
        <w:t>au</w:t>
      </w:r>
      <w:r w:rsidRPr="00F97F95">
        <w:rPr>
          <w:rFonts w:asciiTheme="minorHAnsi" w:eastAsia="Calibri" w:hAnsiTheme="minorHAnsi" w:cstheme="minorHAnsi"/>
        </w:rPr>
        <w:t>l</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1"/>
        </w:rPr>
        <w:t xml:space="preserve"> </w:t>
      </w:r>
      <w:r w:rsidRPr="00F97F95">
        <w:rPr>
          <w:rFonts w:asciiTheme="minorHAnsi" w:eastAsia="Calibri" w:hAnsiTheme="minorHAnsi" w:cstheme="minorHAnsi"/>
        </w:rPr>
        <w:t>in</w:t>
      </w:r>
      <w:r w:rsidRPr="00F97F95">
        <w:rPr>
          <w:rFonts w:asciiTheme="minorHAnsi" w:hAnsiTheme="minorHAnsi" w:cstheme="minorHAnsi"/>
        </w:rPr>
        <w:t xml:space="preserve"> </w:t>
      </w:r>
      <w:r w:rsidRPr="00F97F95">
        <w:rPr>
          <w:rFonts w:asciiTheme="minorHAnsi" w:eastAsia="Calibri" w:hAnsiTheme="minorHAnsi" w:cstheme="minorHAnsi"/>
          <w:spacing w:val="1"/>
        </w:rPr>
        <w:t>pay</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ob</w:t>
      </w:r>
      <w:r w:rsidRPr="00F97F95">
        <w:rPr>
          <w:rFonts w:asciiTheme="minorHAnsi" w:eastAsia="Calibri" w:hAnsiTheme="minorHAnsi" w:cstheme="minorHAnsi"/>
        </w:rPr>
        <w:t>lig</w:t>
      </w:r>
      <w:r w:rsidRPr="00F97F95">
        <w:rPr>
          <w:rFonts w:asciiTheme="minorHAnsi" w:eastAsia="Calibri" w:hAnsiTheme="minorHAnsi" w:cstheme="minorHAnsi"/>
          <w:spacing w:val="1"/>
        </w:rPr>
        <w:t>at</w:t>
      </w:r>
      <w:r w:rsidRPr="00F97F95">
        <w:rPr>
          <w:rFonts w:asciiTheme="minorHAnsi" w:eastAsia="Calibri" w:hAnsiTheme="minorHAnsi" w:cstheme="minorHAnsi"/>
        </w:rPr>
        <w:t>i</w:t>
      </w:r>
      <w:r w:rsidRPr="00F97F95">
        <w:rPr>
          <w:rFonts w:asciiTheme="minorHAnsi" w:eastAsia="Calibri" w:hAnsiTheme="minorHAnsi" w:cstheme="minorHAnsi"/>
          <w:spacing w:val="1"/>
        </w:rPr>
        <w:t>on</w:t>
      </w:r>
      <w:r w:rsidRPr="00F97F95">
        <w:rPr>
          <w:rFonts w:asciiTheme="minorHAnsi" w:eastAsia="Calibri" w:hAnsiTheme="minorHAnsi" w:cstheme="minorHAnsi"/>
        </w:rPr>
        <w:t>s</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u</w:t>
      </w:r>
      <w:r w:rsidRPr="00F97F95">
        <w:rPr>
          <w:rFonts w:asciiTheme="minorHAnsi" w:eastAsia="Calibri" w:hAnsiTheme="minorHAnsi" w:cstheme="minorHAnsi"/>
          <w:spacing w:val="1"/>
        </w:rPr>
        <w:t>nd</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is</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p</w:t>
      </w:r>
      <w:r w:rsidRPr="00F97F95">
        <w:rPr>
          <w:rFonts w:asciiTheme="minorHAnsi" w:eastAsia="Calibri" w:hAnsiTheme="minorHAnsi" w:cstheme="minorHAnsi"/>
          <w:spacing w:val="-2"/>
        </w:rPr>
        <w:t>o</w:t>
      </w:r>
      <w:r w:rsidRPr="00F97F95">
        <w:rPr>
          <w:rFonts w:asciiTheme="minorHAnsi" w:eastAsia="Calibri" w:hAnsiTheme="minorHAnsi" w:cstheme="minorHAnsi"/>
          <w:spacing w:val="1"/>
        </w:rPr>
        <w:t>s</w:t>
      </w:r>
      <w:r w:rsidRPr="00F97F95">
        <w:rPr>
          <w:rFonts w:asciiTheme="minorHAnsi" w:eastAsia="Calibri" w:hAnsiTheme="minorHAnsi" w:cstheme="minorHAnsi"/>
        </w:rPr>
        <w:t>it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e</w:t>
      </w:r>
      <w:r w:rsidRPr="00F97F95">
        <w:rPr>
          <w:rFonts w:asciiTheme="minorHAnsi" w:hAnsiTheme="minorHAnsi" w:cstheme="minorHAnsi"/>
          <w:spacing w:val="-7"/>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tu</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2"/>
        </w:rPr>
        <w:t>w</w:t>
      </w:r>
      <w:r w:rsidRPr="00F97F95">
        <w:rPr>
          <w:rFonts w:asciiTheme="minorHAnsi" w:eastAsia="Calibri" w:hAnsiTheme="minorHAnsi" w:cstheme="minorHAnsi"/>
        </w:rPr>
        <w:t>i</w:t>
      </w:r>
      <w:r w:rsidRPr="00F97F95">
        <w:rPr>
          <w:rFonts w:asciiTheme="minorHAnsi" w:eastAsia="Calibri" w:hAnsiTheme="minorHAnsi" w:cstheme="minorHAnsi"/>
          <w:spacing w:val="1"/>
        </w:rPr>
        <w:t>thou</w:t>
      </w:r>
      <w:r w:rsidRPr="00F97F95">
        <w:rPr>
          <w:rFonts w:asciiTheme="minorHAnsi" w:eastAsia="Calibri" w:hAnsiTheme="minorHAnsi" w:cstheme="minorHAnsi"/>
        </w:rPr>
        <w:t>t</w:t>
      </w:r>
      <w:r w:rsidRPr="00F97F95">
        <w:rPr>
          <w:rFonts w:asciiTheme="minorHAnsi" w:hAnsiTheme="minorHAnsi" w:cstheme="minorHAnsi"/>
          <w:spacing w:val="-10"/>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nt</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w:t>
      </w:r>
      <w:r w:rsidRPr="00F97F95">
        <w:rPr>
          <w:rFonts w:asciiTheme="minorHAnsi" w:eastAsia="Calibri" w:hAnsiTheme="minorHAnsi" w:cstheme="minorHAnsi"/>
        </w:rPr>
        <w:t>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t</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rmi</w:t>
      </w:r>
      <w:r w:rsidRPr="00F97F95">
        <w:rPr>
          <w:rFonts w:asciiTheme="minorHAnsi" w:eastAsia="Calibri" w:hAnsiTheme="minorHAnsi" w:cstheme="minorHAnsi"/>
          <w:spacing w:val="1"/>
        </w:rPr>
        <w:t>nat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00E0345C">
        <w:rPr>
          <w:rFonts w:asciiTheme="minorHAnsi" w:eastAsia="Calibri" w:hAnsiTheme="minorHAnsi" w:cstheme="minorHAnsi"/>
          <w:spacing w:val="-1"/>
        </w:rPr>
        <w:t>T</w:t>
      </w:r>
      <w:r w:rsidRPr="00F97F95">
        <w:rPr>
          <w:rFonts w:asciiTheme="minorHAnsi" w:eastAsia="Calibri" w:hAnsiTheme="minorHAnsi" w:cstheme="minorHAnsi"/>
          <w:spacing w:val="1"/>
        </w:rPr>
        <w: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h</w:t>
      </w:r>
      <w:r w:rsidRPr="00F97F95">
        <w:rPr>
          <w:rFonts w:asciiTheme="minorHAnsi" w:eastAsia="Calibri" w:hAnsiTheme="minorHAnsi" w:cstheme="minorHAnsi"/>
          <w:spacing w:val="2"/>
        </w:rPr>
        <w:t>e</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4"/>
        </w:rPr>
        <w:t>b</w:t>
      </w:r>
      <w:r w:rsidRPr="00F97F95">
        <w:rPr>
          <w:rFonts w:asciiTheme="minorHAnsi" w:eastAsia="Calibri" w:hAnsiTheme="minorHAnsi" w:cstheme="minorHAnsi"/>
        </w:rPr>
        <w:t>y</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autho</w:t>
      </w:r>
      <w:r w:rsidRPr="00F97F95">
        <w:rPr>
          <w:rFonts w:asciiTheme="minorHAnsi" w:eastAsia="Calibri" w:hAnsiTheme="minorHAnsi" w:cstheme="minorHAnsi"/>
        </w:rPr>
        <w:t>ri</w:t>
      </w:r>
      <w:r w:rsidRPr="00F97F95">
        <w:rPr>
          <w:rFonts w:asciiTheme="minorHAnsi" w:eastAsia="Calibri" w:hAnsiTheme="minorHAnsi" w:cstheme="minorHAnsi"/>
          <w:spacing w:val="1"/>
        </w:rPr>
        <w:t>z</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11"/>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w:t>
      </w:r>
      <w:r w:rsidRPr="00F97F95">
        <w:rPr>
          <w:rFonts w:asciiTheme="minorHAnsi" w:eastAsia="Calibri" w:hAnsiTheme="minorHAnsi" w:cstheme="minorHAnsi"/>
          <w:spacing w:val="1"/>
        </w:rPr>
        <w:t>a</w:t>
      </w:r>
      <w:r w:rsidRPr="00F97F95">
        <w:rPr>
          <w:rFonts w:asciiTheme="minorHAnsi" w:eastAsia="Calibri" w:hAnsiTheme="minorHAnsi" w:cstheme="minorHAnsi"/>
        </w:rPr>
        <w:t>rge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d</w:t>
      </w:r>
      <w:r w:rsidRPr="00F97F95">
        <w:rPr>
          <w:rFonts w:asciiTheme="minorHAnsi" w:eastAsia="Calibri" w:hAnsiTheme="minorHAnsi" w:cstheme="minorHAnsi"/>
        </w:rPr>
        <w:t>it</w:t>
      </w:r>
      <w:r w:rsidRPr="00F97F95">
        <w:rPr>
          <w:rFonts w:asciiTheme="minorHAnsi" w:hAnsiTheme="minorHAnsi" w:cstheme="minorHAnsi"/>
          <w:spacing w:val="-9"/>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a</w:t>
      </w:r>
      <w:r w:rsidRPr="00F97F95">
        <w:rPr>
          <w:rFonts w:asciiTheme="minorHAnsi" w:eastAsia="Calibri" w:hAnsiTheme="minorHAnsi" w:cstheme="minorHAnsi"/>
        </w:rPr>
        <w:t>rd</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cc</w:t>
      </w:r>
      <w:r w:rsidRPr="00F97F95">
        <w:rPr>
          <w:rFonts w:asciiTheme="minorHAnsi" w:eastAsia="Calibri" w:hAnsiTheme="minorHAnsi" w:cstheme="minorHAnsi"/>
          <w:spacing w:val="1"/>
        </w:rPr>
        <w:t>oun</w:t>
      </w:r>
      <w:r w:rsidRPr="00F97F95">
        <w:rPr>
          <w:rFonts w:asciiTheme="minorHAnsi" w:eastAsia="Calibri" w:hAnsiTheme="minorHAnsi" w:cstheme="minorHAnsi"/>
        </w:rPr>
        <w:t>t</w:t>
      </w:r>
      <w:r w:rsidRPr="00F97F95">
        <w:rPr>
          <w:rFonts w:asciiTheme="minorHAnsi" w:hAnsiTheme="minorHAnsi" w:cstheme="minorHAnsi"/>
          <w:spacing w:val="-10"/>
        </w:rPr>
        <w:t xml:space="preserve"> </w:t>
      </w:r>
      <w:r w:rsidRPr="00F97F95">
        <w:rPr>
          <w:rFonts w:asciiTheme="minorHAnsi" w:eastAsia="Calibri" w:hAnsiTheme="minorHAnsi" w:cstheme="minorHAnsi"/>
          <w:spacing w:val="2"/>
        </w:rPr>
        <w:t>i</w:t>
      </w:r>
      <w:r w:rsidRPr="00F97F95">
        <w:rPr>
          <w:rFonts w:asciiTheme="minorHAnsi" w:eastAsia="Calibri" w:hAnsiTheme="minorHAnsi" w:cstheme="minorHAnsi"/>
          <w:spacing w:val="1"/>
        </w:rPr>
        <w:t>nd</w:t>
      </w:r>
      <w:r w:rsidRPr="00F97F95">
        <w:rPr>
          <w:rFonts w:asciiTheme="minorHAnsi" w:eastAsia="Calibri" w:hAnsiTheme="minorHAnsi" w:cstheme="minorHAnsi"/>
        </w:rPr>
        <w:t>ic</w:t>
      </w:r>
      <w:r w:rsidRPr="00F97F95">
        <w:rPr>
          <w:rFonts w:asciiTheme="minorHAnsi" w:eastAsia="Calibri" w:hAnsiTheme="minorHAnsi" w:cstheme="minorHAnsi"/>
          <w:spacing w:val="1"/>
        </w:rPr>
        <w:t>at</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v</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s</w:t>
      </w:r>
      <w:r w:rsidRPr="00F97F95">
        <w:rPr>
          <w:rFonts w:asciiTheme="minorHAnsi" w:eastAsia="Calibri" w:hAnsiTheme="minorHAnsi" w:cstheme="minorHAnsi"/>
        </w:rPr>
        <w:t>e</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rPr>
        <w:t>i</w:t>
      </w:r>
      <w:r w:rsidRPr="00F97F95">
        <w:rPr>
          <w:rFonts w:asciiTheme="minorHAnsi" w:eastAsia="Calibri" w:hAnsiTheme="minorHAnsi" w:cstheme="minorHAnsi"/>
          <w:spacing w:val="1"/>
        </w:rPr>
        <w:t>d</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is</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m</w:t>
      </w:r>
      <w:r w:rsidRPr="00F97F95">
        <w:rPr>
          <w:rFonts w:asciiTheme="minorHAnsi" w:eastAsia="Calibri" w:hAnsiTheme="minorHAnsi" w:cstheme="minorHAnsi"/>
          <w:spacing w:val="1"/>
        </w:rPr>
        <w:t>oun</w:t>
      </w:r>
      <w:r w:rsidRPr="00F97F95">
        <w:rPr>
          <w:rFonts w:asciiTheme="minorHAnsi" w:eastAsia="Calibri" w:hAnsiTheme="minorHAnsi" w:cstheme="minorHAnsi"/>
          <w:spacing w:val="-2"/>
        </w:rPr>
        <w:t>t</w:t>
      </w:r>
      <w:r w:rsidRPr="00F97F95">
        <w:rPr>
          <w:rFonts w:asciiTheme="minorHAnsi" w:eastAsia="Calibri" w:hAnsiTheme="minorHAnsi" w:cstheme="minorHAnsi"/>
        </w:rPr>
        <w:t>s</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spacing w:val="-1"/>
        </w:rPr>
        <w:t>we</w:t>
      </w:r>
      <w:r w:rsidRPr="00F97F95">
        <w:rPr>
          <w:rFonts w:asciiTheme="minorHAnsi" w:eastAsia="Calibri" w:hAnsiTheme="minorHAnsi" w:cstheme="minorHAnsi"/>
        </w:rPr>
        <w:t>d</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und</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is</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pas</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du</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ba</w:t>
      </w:r>
      <w:r w:rsidRPr="00F97F95">
        <w:rPr>
          <w:rFonts w:asciiTheme="minorHAnsi" w:eastAsia="Calibri" w:hAnsiTheme="minorHAnsi" w:cstheme="minorHAnsi"/>
        </w:rPr>
        <w:t>l</w:t>
      </w:r>
      <w:r w:rsidRPr="00F97F95">
        <w:rPr>
          <w:rFonts w:asciiTheme="minorHAnsi" w:eastAsia="Calibri" w:hAnsiTheme="minorHAnsi" w:cstheme="minorHAnsi"/>
          <w:spacing w:val="-2"/>
        </w:rPr>
        <w:t>a</w:t>
      </w:r>
      <w:r w:rsidRPr="00F97F95">
        <w:rPr>
          <w:rFonts w:asciiTheme="minorHAnsi" w:eastAsia="Calibri" w:hAnsiTheme="minorHAnsi" w:cstheme="minorHAnsi"/>
          <w:spacing w:val="1"/>
        </w:rPr>
        <w:t>n</w:t>
      </w:r>
      <w:r w:rsidRPr="00F97F95">
        <w:rPr>
          <w:rFonts w:asciiTheme="minorHAnsi" w:eastAsia="Calibri" w:hAnsiTheme="minorHAnsi" w:cstheme="minorHAnsi"/>
        </w:rPr>
        <w:t>c</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w:t>
      </w:r>
      <w:r w:rsidRPr="00F97F95">
        <w:rPr>
          <w:rFonts w:asciiTheme="minorHAnsi" w:eastAsia="Calibri" w:hAnsiTheme="minorHAnsi" w:cstheme="minorHAnsi"/>
        </w:rPr>
        <w:t>,</w:t>
      </w:r>
      <w:r w:rsidRPr="00F97F95">
        <w:rPr>
          <w:rFonts w:asciiTheme="minorHAnsi" w:hAnsiTheme="minorHAnsi" w:cstheme="minorHAnsi"/>
          <w:spacing w:val="-12"/>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sto</w:t>
      </w:r>
      <w:r w:rsidRPr="00F97F95">
        <w:rPr>
          <w:rFonts w:asciiTheme="minorHAnsi" w:eastAsia="Calibri" w:hAnsiTheme="minorHAnsi" w:cstheme="minorHAnsi"/>
        </w:rPr>
        <w:t>r</w:t>
      </w:r>
      <w:r w:rsidRPr="00F97F95">
        <w:rPr>
          <w:rFonts w:asciiTheme="minorHAnsi" w:eastAsia="Calibri" w:hAnsiTheme="minorHAnsi" w:cstheme="minorHAnsi"/>
          <w:spacing w:val="1"/>
        </w:rPr>
        <w:t>at</w:t>
      </w:r>
      <w:r w:rsidRPr="00F97F95">
        <w:rPr>
          <w:rFonts w:asciiTheme="minorHAnsi" w:eastAsia="Calibri" w:hAnsiTheme="minorHAnsi" w:cstheme="minorHAnsi"/>
        </w:rPr>
        <w:t>i</w:t>
      </w:r>
      <w:r w:rsidRPr="00F97F95">
        <w:rPr>
          <w:rFonts w:asciiTheme="minorHAnsi" w:eastAsia="Calibri" w:hAnsiTheme="minorHAnsi" w:cstheme="minorHAnsi"/>
          <w:spacing w:val="-2"/>
        </w:rPr>
        <w:t>o</w:t>
      </w:r>
      <w:r w:rsidRPr="00F97F95">
        <w:rPr>
          <w:rFonts w:asciiTheme="minorHAnsi" w:eastAsia="Calibri" w:hAnsiTheme="minorHAnsi" w:cstheme="minorHAnsi"/>
        </w:rPr>
        <w:t>n</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u</w:t>
      </w:r>
      <w:r w:rsidRPr="00F97F95">
        <w:rPr>
          <w:rFonts w:asciiTheme="minorHAnsi" w:eastAsia="Calibri" w:hAnsiTheme="minorHAnsi" w:cstheme="minorHAnsi"/>
        </w:rPr>
        <w:t>ri</w:t>
      </w:r>
      <w:r w:rsidRPr="00F97F95">
        <w:rPr>
          <w:rFonts w:asciiTheme="minorHAnsi" w:eastAsia="Calibri" w:hAnsiTheme="minorHAnsi" w:cstheme="minorHAnsi"/>
          <w:spacing w:val="1"/>
        </w:rPr>
        <w:t>t</w:t>
      </w:r>
      <w:r w:rsidRPr="00F97F95">
        <w:rPr>
          <w:rFonts w:asciiTheme="minorHAnsi" w:eastAsia="Calibri" w:hAnsiTheme="minorHAnsi" w:cstheme="minorHAnsi"/>
        </w:rPr>
        <w:t>y</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pos</w:t>
      </w:r>
      <w:r w:rsidRPr="00F97F95">
        <w:rPr>
          <w:rFonts w:asciiTheme="minorHAnsi" w:eastAsia="Calibri" w:hAnsiTheme="minorHAnsi" w:cstheme="minorHAnsi"/>
        </w:rPr>
        <w:t>i</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s</w:t>
      </w:r>
      <w:r w:rsidRPr="00F97F95">
        <w:rPr>
          <w:rFonts w:asciiTheme="minorHAnsi" w:hAnsiTheme="minorHAnsi" w:cstheme="minorHAnsi"/>
          <w:spacing w:val="-5"/>
        </w:rPr>
        <w:t xml:space="preserve"> </w:t>
      </w:r>
      <w:r w:rsidRPr="00F97F95">
        <w:rPr>
          <w:rFonts w:asciiTheme="minorHAnsi" w:eastAsia="Calibri" w:hAnsiTheme="minorHAnsi" w:cstheme="minorHAnsi"/>
        </w:rPr>
        <w:t>a</w:t>
      </w:r>
      <w:r w:rsidRPr="00F97F95">
        <w:rPr>
          <w:rFonts w:asciiTheme="minorHAnsi" w:hAnsiTheme="minorHAnsi" w:cstheme="minorHAnsi"/>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su</w:t>
      </w:r>
      <w:r w:rsidRPr="00F97F95">
        <w:rPr>
          <w:rFonts w:asciiTheme="minorHAnsi" w:eastAsia="Calibri" w:hAnsiTheme="minorHAnsi" w:cstheme="minorHAnsi"/>
        </w:rPr>
        <w:t>lt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14"/>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rmi</w:t>
      </w:r>
      <w:r w:rsidRPr="00F97F95">
        <w:rPr>
          <w:rFonts w:asciiTheme="minorHAnsi" w:eastAsia="Calibri" w:hAnsiTheme="minorHAnsi" w:cstheme="minorHAnsi"/>
          <w:spacing w:val="1"/>
        </w:rPr>
        <w:t>nat</w:t>
      </w:r>
      <w:r w:rsidRPr="00F97F95">
        <w:rPr>
          <w:rFonts w:asciiTheme="minorHAnsi" w:eastAsia="Calibri" w:hAnsiTheme="minorHAnsi" w:cstheme="minorHAnsi"/>
        </w:rPr>
        <w:t>i</w:t>
      </w:r>
      <w:r w:rsidRPr="00F97F95">
        <w:rPr>
          <w:rFonts w:asciiTheme="minorHAnsi" w:eastAsia="Calibri" w:hAnsiTheme="minorHAnsi" w:cstheme="minorHAnsi"/>
          <w:spacing w:val="1"/>
        </w:rPr>
        <w:t>on</w:t>
      </w:r>
    </w:p>
    <w:p w14:paraId="18C9A2EF" w14:textId="6F053A7A" w:rsidR="00527F0A" w:rsidRPr="00F97F95" w:rsidRDefault="008D035F" w:rsidP="00305C5B">
      <w:pPr>
        <w:tabs>
          <w:tab w:val="left" w:pos="360"/>
        </w:tabs>
        <w:jc w:val="both"/>
        <w:rPr>
          <w:rFonts w:asciiTheme="minorHAnsi" w:eastAsia="Calibri" w:hAnsiTheme="minorHAnsi" w:cstheme="minorHAnsi"/>
        </w:rPr>
      </w:pPr>
      <w:r w:rsidRPr="00F97F95">
        <w:rPr>
          <w:rFonts w:asciiTheme="minorHAnsi" w:eastAsia="Calibri" w:hAnsiTheme="minorHAnsi" w:cstheme="minorHAnsi"/>
        </w:rPr>
        <w:t>2.</w:t>
      </w:r>
      <w:r w:rsidRPr="00F97F95">
        <w:rPr>
          <w:rFonts w:asciiTheme="minorHAnsi" w:hAnsiTheme="minorHAnsi" w:cstheme="minorHAnsi"/>
          <w:spacing w:val="-44"/>
        </w:rPr>
        <w:t xml:space="preserve"> </w:t>
      </w:r>
      <w:r w:rsidR="00305C5B">
        <w:rPr>
          <w:rFonts w:asciiTheme="minorHAnsi" w:hAnsiTheme="minorHAnsi" w:cstheme="minorHAnsi"/>
        </w:rPr>
        <w:t xml:space="preserve"> </w:t>
      </w:r>
      <w:r w:rsidRPr="007D0974">
        <w:rPr>
          <w:rFonts w:asciiTheme="minorHAnsi" w:eastAsia="Calibri" w:hAnsiTheme="minorHAnsi" w:cstheme="minorHAnsi"/>
          <w:b/>
          <w:bCs/>
        </w:rPr>
        <w:t>BILLI</w:t>
      </w:r>
      <w:r w:rsidRPr="007D0974">
        <w:rPr>
          <w:rFonts w:asciiTheme="minorHAnsi" w:eastAsia="Calibri" w:hAnsiTheme="minorHAnsi" w:cstheme="minorHAnsi"/>
          <w:b/>
          <w:bCs/>
          <w:spacing w:val="1"/>
        </w:rPr>
        <w:t>N</w:t>
      </w:r>
      <w:r w:rsidRPr="007D0974">
        <w:rPr>
          <w:rFonts w:asciiTheme="minorHAnsi" w:eastAsia="Calibri" w:hAnsiTheme="minorHAnsi" w:cstheme="minorHAnsi"/>
          <w:b/>
          <w:bCs/>
          <w:spacing w:val="-1"/>
        </w:rPr>
        <w:t>G</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7E53DD">
        <w:rPr>
          <w:rFonts w:asciiTheme="minorHAnsi" w:eastAsia="Calibri" w:hAnsiTheme="minorHAnsi" w:cstheme="minorHAnsi"/>
        </w:rPr>
        <w:t>The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bas</w:t>
      </w:r>
      <w:r w:rsidRPr="00F97F95">
        <w:rPr>
          <w:rFonts w:asciiTheme="minorHAnsi" w:eastAsia="Calibri" w:hAnsiTheme="minorHAnsi" w:cstheme="minorHAnsi"/>
        </w:rPr>
        <w:t>ic</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re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7"/>
        </w:rPr>
        <w:t xml:space="preserve"> </w:t>
      </w:r>
      <w:r w:rsidRPr="00F97F95">
        <w:rPr>
          <w:rFonts w:asciiTheme="minorHAnsi" w:eastAsia="Calibri" w:hAnsiTheme="minorHAnsi" w:cstheme="minorHAnsi"/>
        </w:rPr>
        <w:t>in</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adv</w:t>
      </w:r>
      <w:r w:rsidRPr="00F97F95">
        <w:rPr>
          <w:rFonts w:asciiTheme="minorHAnsi" w:eastAsia="Calibri" w:hAnsiTheme="minorHAnsi" w:cstheme="minorHAnsi"/>
          <w:spacing w:val="-2"/>
        </w:rPr>
        <w:t>a</w:t>
      </w:r>
      <w:r w:rsidRPr="00F97F95">
        <w:rPr>
          <w:rFonts w:asciiTheme="minorHAnsi" w:eastAsia="Calibri" w:hAnsiTheme="minorHAnsi" w:cstheme="minorHAnsi"/>
          <w:spacing w:val="1"/>
        </w:rPr>
        <w:t>n</w:t>
      </w:r>
      <w:r w:rsidRPr="00F97F95">
        <w:rPr>
          <w:rFonts w:asciiTheme="minorHAnsi" w:eastAsia="Calibri" w:hAnsiTheme="minorHAnsi" w:cstheme="minorHAnsi"/>
        </w:rPr>
        <w:t>ce</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spacing w:val="-1"/>
        </w:rPr>
        <w:t>e</w:t>
      </w:r>
      <w:r w:rsidRPr="00F97F95">
        <w:rPr>
          <w:rFonts w:asciiTheme="minorHAnsi" w:eastAsia="Calibri" w:hAnsiTheme="minorHAnsi" w:cstheme="minorHAnsi"/>
        </w:rPr>
        <w:t>ri</w:t>
      </w:r>
      <w:r w:rsidRPr="00F97F95">
        <w:rPr>
          <w:rFonts w:asciiTheme="minorHAnsi" w:eastAsia="Calibri" w:hAnsiTheme="minorHAnsi" w:cstheme="minorHAnsi"/>
          <w:spacing w:val="1"/>
        </w:rPr>
        <w:t>o</w:t>
      </w:r>
      <w:r w:rsidRPr="00F97F95">
        <w:rPr>
          <w:rFonts w:asciiTheme="minorHAnsi" w:eastAsia="Calibri" w:hAnsiTheme="minorHAnsi" w:cstheme="minorHAnsi"/>
        </w:rPr>
        <w:t>d</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add</w:t>
      </w:r>
      <w:r w:rsidRPr="00F97F95">
        <w:rPr>
          <w:rFonts w:asciiTheme="minorHAnsi" w:eastAsia="Calibri" w:hAnsiTheme="minorHAnsi" w:cstheme="minorHAnsi"/>
        </w:rPr>
        <w:t>i</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ona</w:t>
      </w:r>
      <w:r w:rsidRPr="00F97F95">
        <w:rPr>
          <w:rFonts w:asciiTheme="minorHAnsi" w:eastAsia="Calibri" w:hAnsiTheme="minorHAnsi" w:cstheme="minorHAnsi"/>
        </w:rPr>
        <w:t>l</w:t>
      </w:r>
      <w:r w:rsidRPr="00F97F95">
        <w:rPr>
          <w:rFonts w:asciiTheme="minorHAnsi" w:hAnsiTheme="minorHAnsi" w:cstheme="minorHAnsi"/>
          <w:spacing w:val="-12"/>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re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rPr>
        <w:t xml:space="preserve"> </w:t>
      </w:r>
      <w:r w:rsidRPr="00F97F95">
        <w:rPr>
          <w:rFonts w:asciiTheme="minorHAnsi" w:eastAsia="Calibri" w:hAnsiTheme="minorHAnsi" w:cstheme="minorHAnsi"/>
        </w:rPr>
        <w:t>in</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rr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a</w:t>
      </w:r>
      <w:r w:rsidRPr="00F97F95">
        <w:rPr>
          <w:rFonts w:asciiTheme="minorHAnsi" w:eastAsia="Calibri" w:hAnsiTheme="minorHAnsi" w:cstheme="minorHAnsi"/>
        </w:rPr>
        <w:t>rs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t</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w:t>
      </w:r>
      <w:r w:rsidRPr="00F97F95">
        <w:rPr>
          <w:rFonts w:asciiTheme="minorHAnsi" w:eastAsia="Calibri" w:hAnsiTheme="minorHAnsi" w:cstheme="minorHAnsi"/>
          <w:spacing w:val="-2"/>
        </w:rPr>
        <w:t>l</w:t>
      </w:r>
      <w:r w:rsidRPr="00F97F95">
        <w:rPr>
          <w:rFonts w:asciiTheme="minorHAnsi" w:eastAsia="Calibri" w:hAnsiTheme="minorHAnsi" w:cstheme="minorHAnsi"/>
        </w:rPr>
        <w:t>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spacing w:val="-1"/>
        </w:rPr>
        <w:t>e</w:t>
      </w:r>
      <w:r w:rsidRPr="00F97F95">
        <w:rPr>
          <w:rFonts w:asciiTheme="minorHAnsi" w:eastAsia="Calibri" w:hAnsiTheme="minorHAnsi" w:cstheme="minorHAnsi"/>
        </w:rPr>
        <w:t>ri</w:t>
      </w:r>
      <w:r w:rsidRPr="00F97F95">
        <w:rPr>
          <w:rFonts w:asciiTheme="minorHAnsi" w:eastAsia="Calibri" w:hAnsiTheme="minorHAnsi" w:cstheme="minorHAnsi"/>
          <w:spacing w:val="1"/>
        </w:rPr>
        <w:t>o</w:t>
      </w:r>
      <w:r w:rsidRPr="00F97F95">
        <w:rPr>
          <w:rFonts w:asciiTheme="minorHAnsi" w:eastAsia="Calibri" w:hAnsiTheme="minorHAnsi" w:cstheme="minorHAnsi"/>
        </w:rPr>
        <w:t>d</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w:t>
      </w:r>
      <w:r w:rsidRPr="00F97F95">
        <w:rPr>
          <w:rFonts w:asciiTheme="minorHAnsi" w:eastAsia="Calibri" w:hAnsiTheme="minorHAnsi" w:cstheme="minorHAnsi"/>
          <w:spacing w:val="1"/>
        </w:rPr>
        <w:t>on</w:t>
      </w:r>
      <w:r w:rsidRPr="00F97F95">
        <w:rPr>
          <w:rFonts w:asciiTheme="minorHAnsi" w:eastAsia="Calibri" w:hAnsiTheme="minorHAnsi" w:cstheme="minorHAnsi"/>
        </w:rPr>
        <w:t>g</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w:t>
      </w:r>
      <w:r w:rsidRPr="00F97F95">
        <w:rPr>
          <w:rFonts w:asciiTheme="minorHAnsi" w:eastAsia="Calibri" w:hAnsiTheme="minorHAnsi" w:cstheme="minorHAnsi"/>
        </w:rPr>
        <w:t>h</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bas</w:t>
      </w:r>
      <w:r w:rsidRPr="00F97F95">
        <w:rPr>
          <w:rFonts w:asciiTheme="minorHAnsi" w:eastAsia="Calibri" w:hAnsiTheme="minorHAnsi" w:cstheme="minorHAnsi"/>
        </w:rPr>
        <w:t>ic</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ll</w:t>
      </w:r>
      <w:r w:rsidRPr="00F97F95">
        <w:rPr>
          <w:rFonts w:asciiTheme="minorHAnsi" w:eastAsia="Calibri" w:hAnsiTheme="minorHAnsi" w:cstheme="minorHAnsi"/>
          <w:spacing w:val="3"/>
        </w:rPr>
        <w:t>o</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11"/>
        </w:rPr>
        <w:t xml:space="preserve"> </w:t>
      </w:r>
      <w:r w:rsidRPr="00F97F95">
        <w:rPr>
          <w:rFonts w:asciiTheme="minorHAnsi" w:eastAsia="Calibri" w:hAnsiTheme="minorHAnsi" w:cstheme="minorHAnsi"/>
          <w:spacing w:val="2"/>
        </w:rPr>
        <w:t>m</w:t>
      </w:r>
      <w:r w:rsidRPr="00F97F95">
        <w:rPr>
          <w:rFonts w:asciiTheme="minorHAnsi" w:eastAsia="Calibri" w:hAnsiTheme="minorHAnsi" w:cstheme="minorHAnsi"/>
          <w:spacing w:val="1"/>
        </w:rPr>
        <w:t>onth</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bas</w:t>
      </w:r>
      <w:r w:rsidRPr="00F97F95">
        <w:rPr>
          <w:rFonts w:asciiTheme="minorHAnsi" w:eastAsia="Calibri" w:hAnsiTheme="minorHAnsi" w:cstheme="minorHAnsi"/>
        </w:rPr>
        <w:t>ic</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hAnsiTheme="minorHAnsi" w:cstheme="minorHAnsi"/>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cl</w:t>
      </w:r>
      <w:r w:rsidRPr="00F97F95">
        <w:rPr>
          <w:rFonts w:asciiTheme="minorHAnsi" w:eastAsia="Calibri" w:hAnsiTheme="minorHAnsi" w:cstheme="minorHAnsi"/>
          <w:spacing w:val="1"/>
        </w:rPr>
        <w:t>ud</w:t>
      </w:r>
      <w:r w:rsidRPr="00F97F95">
        <w:rPr>
          <w:rFonts w:asciiTheme="minorHAnsi" w:eastAsia="Calibri" w:hAnsiTheme="minorHAnsi" w:cstheme="minorHAnsi"/>
        </w:rPr>
        <w:t>e</w:t>
      </w:r>
      <w:r w:rsidRPr="00F97F95">
        <w:rPr>
          <w:rFonts w:asciiTheme="minorHAnsi" w:hAnsiTheme="minorHAnsi" w:cstheme="minorHAnsi"/>
          <w:spacing w:val="-11"/>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ice</w:t>
      </w:r>
      <w:r w:rsidRPr="00F97F95">
        <w:rPr>
          <w:rFonts w:asciiTheme="minorHAnsi" w:hAnsiTheme="minorHAnsi" w:cstheme="minorHAnsi"/>
          <w:spacing w:val="-11"/>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at</w:t>
      </w:r>
      <w:r w:rsidRPr="00F97F95">
        <w:rPr>
          <w:rFonts w:asciiTheme="minorHAnsi" w:eastAsia="Calibri" w:hAnsiTheme="minorHAnsi" w:cstheme="minorHAnsi"/>
        </w:rPr>
        <w:t>e</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spacing w:val="-1"/>
        </w:rPr>
        <w:t>e</w:t>
      </w:r>
      <w:r w:rsidRPr="00F97F95">
        <w:rPr>
          <w:rFonts w:asciiTheme="minorHAnsi" w:eastAsia="Calibri" w:hAnsiTheme="minorHAnsi" w:cstheme="minorHAnsi"/>
        </w:rPr>
        <w:t>ri</w:t>
      </w:r>
      <w:r w:rsidRPr="00F97F95">
        <w:rPr>
          <w:rFonts w:asciiTheme="minorHAnsi" w:eastAsia="Calibri" w:hAnsiTheme="minorHAnsi" w:cstheme="minorHAnsi"/>
          <w:spacing w:val="1"/>
        </w:rPr>
        <w:t>o</w:t>
      </w:r>
      <w:r w:rsidRPr="00F97F95">
        <w:rPr>
          <w:rFonts w:asciiTheme="minorHAnsi" w:eastAsia="Calibri" w:hAnsiTheme="minorHAnsi" w:cstheme="minorHAnsi"/>
        </w:rPr>
        <w:t>d</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l</w:t>
      </w:r>
      <w:r w:rsidRPr="00F97F95">
        <w:rPr>
          <w:rFonts w:asciiTheme="minorHAnsi" w:eastAsia="Calibri" w:hAnsiTheme="minorHAnsi" w:cstheme="minorHAnsi"/>
          <w:spacing w:val="1"/>
        </w:rPr>
        <w:t>u</w:t>
      </w:r>
      <w:r w:rsidRPr="00F97F95">
        <w:rPr>
          <w:rFonts w:asciiTheme="minorHAnsi" w:eastAsia="Calibri" w:hAnsiTheme="minorHAnsi" w:cstheme="minorHAnsi"/>
        </w:rPr>
        <w:t>s</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eastAsia="Calibri" w:hAnsiTheme="minorHAnsi" w:cstheme="minorHAnsi"/>
          <w:spacing w:val="1"/>
        </w:rPr>
        <w:t>o</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an</w:t>
      </w:r>
      <w:r w:rsidRPr="00F97F95">
        <w:rPr>
          <w:rFonts w:asciiTheme="minorHAnsi" w:eastAsia="Calibri" w:hAnsiTheme="minorHAnsi" w:cstheme="minorHAnsi"/>
        </w:rPr>
        <w:t>ce</w:t>
      </w:r>
      <w:r w:rsidRPr="00F97F95">
        <w:rPr>
          <w:rFonts w:asciiTheme="minorHAnsi" w:hAnsiTheme="minorHAnsi" w:cstheme="minorHAnsi"/>
          <w:spacing w:val="-13"/>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cl</w:t>
      </w:r>
      <w:r w:rsidRPr="00F97F95">
        <w:rPr>
          <w:rFonts w:asciiTheme="minorHAnsi" w:eastAsia="Calibri" w:hAnsiTheme="minorHAnsi" w:cstheme="minorHAnsi"/>
          <w:spacing w:val="1"/>
        </w:rPr>
        <w:t>us</w:t>
      </w:r>
      <w:r w:rsidRPr="00F97F95">
        <w:rPr>
          <w:rFonts w:asciiTheme="minorHAnsi" w:eastAsia="Calibri" w:hAnsiTheme="minorHAnsi" w:cstheme="minorHAnsi"/>
        </w:rPr>
        <w:t>i</w:t>
      </w:r>
      <w:r w:rsidRPr="00F97F95">
        <w:rPr>
          <w:rFonts w:asciiTheme="minorHAnsi" w:eastAsia="Calibri" w:hAnsiTheme="minorHAnsi" w:cstheme="minorHAnsi"/>
          <w:spacing w:val="1"/>
        </w:rPr>
        <w:t>v</w:t>
      </w:r>
      <w:r w:rsidRPr="00F97F95">
        <w:rPr>
          <w:rFonts w:asciiTheme="minorHAnsi" w:eastAsia="Calibri" w:hAnsiTheme="minorHAnsi" w:cstheme="minorHAnsi"/>
        </w:rPr>
        <w:t>e</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tha</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at</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s</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we</w:t>
      </w:r>
      <w:r w:rsidRPr="00F97F95">
        <w:rPr>
          <w:rFonts w:asciiTheme="minorHAnsi" w:eastAsia="Calibri" w:hAnsiTheme="minorHAnsi" w:cstheme="minorHAnsi"/>
        </w:rPr>
        <w:t>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s</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ov</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ge</w:t>
      </w:r>
      <w:r w:rsidRPr="00F97F95">
        <w:rPr>
          <w:rFonts w:asciiTheme="minorHAnsi" w:hAnsiTheme="minorHAnsi" w:cstheme="minorHAnsi"/>
          <w:spacing w:val="-12"/>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y</w:t>
      </w:r>
      <w:r w:rsidRPr="00F97F95">
        <w:rPr>
          <w:rFonts w:asciiTheme="minorHAnsi" w:eastAsia="Calibri" w:hAnsiTheme="minorHAnsi" w:cstheme="minorHAnsi"/>
        </w:rPr>
        <w:t>cl</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rPr>
        <w:t>If</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do</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no</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us</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mi</w:t>
      </w:r>
      <w:r w:rsidRPr="00F97F95">
        <w:rPr>
          <w:rFonts w:asciiTheme="minorHAnsi" w:eastAsia="Calibri" w:hAnsiTheme="minorHAnsi" w:cstheme="minorHAnsi"/>
          <w:spacing w:val="1"/>
        </w:rPr>
        <w:t>n</w:t>
      </w:r>
      <w:r w:rsidRPr="00F97F95">
        <w:rPr>
          <w:rFonts w:asciiTheme="minorHAnsi" w:eastAsia="Calibri" w:hAnsiTheme="minorHAnsi" w:cstheme="minorHAnsi"/>
        </w:rPr>
        <w:t>im</w:t>
      </w:r>
      <w:r w:rsidRPr="00F97F95">
        <w:rPr>
          <w:rFonts w:asciiTheme="minorHAnsi" w:eastAsia="Calibri" w:hAnsiTheme="minorHAnsi" w:cstheme="minorHAnsi"/>
          <w:spacing w:val="1"/>
        </w:rPr>
        <w:t>u</w:t>
      </w:r>
      <w:r w:rsidRPr="00F97F95">
        <w:rPr>
          <w:rFonts w:asciiTheme="minorHAnsi" w:eastAsia="Calibri" w:hAnsiTheme="minorHAnsi" w:cstheme="minorHAnsi"/>
        </w:rPr>
        <w:t>m</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eastAsia="Calibri" w:hAnsiTheme="minorHAnsi" w:cstheme="minorHAnsi"/>
          <w:spacing w:val="1"/>
        </w:rPr>
        <w:t>o</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an</w:t>
      </w:r>
      <w:r w:rsidRPr="00F97F95">
        <w:rPr>
          <w:rFonts w:asciiTheme="minorHAnsi" w:eastAsia="Calibri" w:hAnsiTheme="minorHAnsi" w:cstheme="minorHAnsi"/>
        </w:rPr>
        <w:t>ce</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du</w:t>
      </w:r>
      <w:r w:rsidRPr="00F97F95">
        <w:rPr>
          <w:rFonts w:asciiTheme="minorHAnsi" w:eastAsia="Calibri" w:hAnsiTheme="minorHAnsi" w:cstheme="minorHAnsi"/>
        </w:rPr>
        <w:t>ri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y</w:t>
      </w:r>
      <w:r w:rsidRPr="00F97F95">
        <w:rPr>
          <w:rFonts w:asciiTheme="minorHAnsi" w:eastAsia="Calibri" w:hAnsiTheme="minorHAnsi" w:cstheme="minorHAnsi"/>
        </w:rPr>
        <w:t>cl</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un</w:t>
      </w:r>
      <w:r w:rsidRPr="00F97F95">
        <w:rPr>
          <w:rFonts w:asciiTheme="minorHAnsi" w:eastAsia="Calibri" w:hAnsiTheme="minorHAnsi" w:cstheme="minorHAnsi"/>
          <w:spacing w:val="-1"/>
        </w:rPr>
        <w:t>u</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usa</w:t>
      </w:r>
      <w:r w:rsidRPr="00F97F95">
        <w:rPr>
          <w:rFonts w:asciiTheme="minorHAnsi" w:eastAsia="Calibri" w:hAnsiTheme="minorHAnsi" w:cstheme="minorHAnsi"/>
        </w:rPr>
        <w:t>ge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no</w:t>
      </w:r>
      <w:r w:rsidRPr="00F97F95">
        <w:rPr>
          <w:rFonts w:asciiTheme="minorHAnsi" w:eastAsia="Calibri" w:hAnsiTheme="minorHAnsi" w:cstheme="minorHAnsi"/>
        </w:rPr>
        <w:t>t</w:t>
      </w:r>
      <w:r w:rsidRPr="00F97F95">
        <w:rPr>
          <w:rFonts w:asciiTheme="minorHAnsi" w:hAnsiTheme="minorHAnsi" w:cstheme="minorHAnsi"/>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a</w:t>
      </w:r>
      <w:r w:rsidRPr="00F97F95">
        <w:rPr>
          <w:rFonts w:asciiTheme="minorHAnsi" w:eastAsia="Calibri" w:hAnsiTheme="minorHAnsi" w:cstheme="minorHAnsi"/>
        </w:rPr>
        <w:t>rry</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ov</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xt</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y</w:t>
      </w:r>
      <w:r w:rsidRPr="00F97F95">
        <w:rPr>
          <w:rFonts w:asciiTheme="minorHAnsi" w:eastAsia="Calibri" w:hAnsiTheme="minorHAnsi" w:cstheme="minorHAnsi"/>
        </w:rPr>
        <w:t>cl</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rPr>
        <w:t>O</w:t>
      </w:r>
      <w:r w:rsidRPr="00F97F95">
        <w:rPr>
          <w:rFonts w:asciiTheme="minorHAnsi" w:eastAsia="Calibri" w:hAnsiTheme="minorHAnsi" w:cstheme="minorHAnsi"/>
          <w:spacing w:val="1"/>
        </w:rPr>
        <w:t>n</w:t>
      </w:r>
      <w:r w:rsidRPr="00F97F95">
        <w:rPr>
          <w:rFonts w:asciiTheme="minorHAnsi" w:eastAsia="Calibri" w:hAnsiTheme="minorHAnsi" w:cstheme="minorHAnsi"/>
        </w:rPr>
        <w:t>ce</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6"/>
        </w:rPr>
        <w:t xml:space="preserve"> </w:t>
      </w:r>
      <w:r w:rsidRPr="00F97F95">
        <w:rPr>
          <w:rFonts w:asciiTheme="minorHAnsi" w:eastAsia="Calibri" w:hAnsiTheme="minorHAnsi" w:cstheme="minorHAnsi"/>
        </w:rPr>
        <w:t>mi</w:t>
      </w:r>
      <w:r w:rsidRPr="00F97F95">
        <w:rPr>
          <w:rFonts w:asciiTheme="minorHAnsi" w:eastAsia="Calibri" w:hAnsiTheme="minorHAnsi" w:cstheme="minorHAnsi"/>
          <w:spacing w:val="1"/>
        </w:rPr>
        <w:t>n</w:t>
      </w:r>
      <w:r w:rsidRPr="00F97F95">
        <w:rPr>
          <w:rFonts w:asciiTheme="minorHAnsi" w:eastAsia="Calibri" w:hAnsiTheme="minorHAnsi" w:cstheme="minorHAnsi"/>
        </w:rPr>
        <w:t>im</w:t>
      </w:r>
      <w:r w:rsidRPr="00F97F95">
        <w:rPr>
          <w:rFonts w:asciiTheme="minorHAnsi" w:eastAsia="Calibri" w:hAnsiTheme="minorHAnsi" w:cstheme="minorHAnsi"/>
          <w:spacing w:val="4"/>
        </w:rPr>
        <w:t>u</w:t>
      </w:r>
      <w:r w:rsidRPr="00F97F95">
        <w:rPr>
          <w:rFonts w:asciiTheme="minorHAnsi" w:eastAsia="Calibri" w:hAnsiTheme="minorHAnsi" w:cstheme="minorHAnsi"/>
        </w:rPr>
        <w:t>m</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usa</w:t>
      </w:r>
      <w:r w:rsidRPr="00F97F95">
        <w:rPr>
          <w:rFonts w:asciiTheme="minorHAnsi" w:eastAsia="Calibri" w:hAnsiTheme="minorHAnsi" w:cstheme="minorHAnsi"/>
        </w:rPr>
        <w:t>ge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ha</w:t>
      </w:r>
      <w:r w:rsidRPr="00F97F95">
        <w:rPr>
          <w:rFonts w:asciiTheme="minorHAnsi" w:eastAsia="Calibri" w:hAnsiTheme="minorHAnsi" w:cstheme="minorHAnsi"/>
        </w:rPr>
        <w:t>s</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spacing w:val="-1"/>
        </w:rPr>
        <w:t>ee</w:t>
      </w:r>
      <w:r w:rsidRPr="00F97F95">
        <w:rPr>
          <w:rFonts w:asciiTheme="minorHAnsi" w:eastAsia="Calibri" w:hAnsiTheme="minorHAnsi" w:cstheme="minorHAnsi"/>
        </w:rPr>
        <w:t>n</w:t>
      </w:r>
      <w:r w:rsidRPr="00F97F95">
        <w:rPr>
          <w:rFonts w:asciiTheme="minorHAnsi" w:hAnsiTheme="minorHAnsi" w:cstheme="minorHAnsi"/>
          <w:spacing w:val="-7"/>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a</w:t>
      </w:r>
      <w:r w:rsidRPr="00F97F95">
        <w:rPr>
          <w:rFonts w:asciiTheme="minorHAnsi" w:eastAsia="Calibri" w:hAnsiTheme="minorHAnsi" w:cstheme="minorHAnsi"/>
        </w:rPr>
        <w:t>c</w:t>
      </w:r>
      <w:r w:rsidRPr="00F97F95">
        <w:rPr>
          <w:rFonts w:asciiTheme="minorHAnsi" w:eastAsia="Calibri" w:hAnsiTheme="minorHAnsi" w:cstheme="minorHAnsi"/>
          <w:spacing w:val="1"/>
        </w:rPr>
        <w:t>h</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du</w:t>
      </w:r>
      <w:r w:rsidRPr="00F97F95">
        <w:rPr>
          <w:rFonts w:asciiTheme="minorHAnsi" w:eastAsia="Calibri" w:hAnsiTheme="minorHAnsi" w:cstheme="minorHAnsi"/>
        </w:rPr>
        <w:t>ri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on</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y</w:t>
      </w:r>
      <w:r w:rsidRPr="00F97F95">
        <w:rPr>
          <w:rFonts w:asciiTheme="minorHAnsi" w:eastAsia="Calibri" w:hAnsiTheme="minorHAnsi" w:cstheme="minorHAnsi"/>
        </w:rPr>
        <w:t>cl</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2"/>
        </w:rPr>
        <w:t>e</w:t>
      </w:r>
      <w:r w:rsidRPr="00F97F95">
        <w:rPr>
          <w:rFonts w:asciiTheme="minorHAnsi" w:eastAsia="Calibri" w:hAnsiTheme="minorHAnsi" w:cstheme="minorHAnsi"/>
        </w:rPr>
        <w:t>r</w:t>
      </w:r>
      <w:r w:rsidRPr="00F97F95">
        <w:rPr>
          <w:rFonts w:asciiTheme="minorHAnsi" w:hAnsiTheme="minorHAnsi" w:cstheme="minorHAnsi"/>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e</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w:t>
      </w:r>
      <w:r w:rsidRPr="00F97F95">
        <w:rPr>
          <w:rFonts w:asciiTheme="minorHAnsi" w:eastAsia="Calibri" w:hAnsiTheme="minorHAnsi" w:cstheme="minorHAnsi"/>
          <w:spacing w:val="2"/>
        </w:rPr>
        <w:t>l</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eastAsia="Calibri" w:hAnsiTheme="minorHAnsi" w:cstheme="minorHAnsi"/>
          <w:spacing w:val="1"/>
        </w:rPr>
        <w:t>s</w:t>
      </w:r>
      <w:r w:rsidRPr="00F97F95">
        <w:rPr>
          <w:rFonts w:asciiTheme="minorHAnsi" w:eastAsia="Calibri" w:hAnsiTheme="minorHAnsi" w:cstheme="minorHAnsi"/>
        </w:rPr>
        <w:t>/mi</w:t>
      </w:r>
      <w:r w:rsidRPr="00F97F95">
        <w:rPr>
          <w:rFonts w:asciiTheme="minorHAnsi" w:eastAsia="Calibri" w:hAnsiTheme="minorHAnsi" w:cstheme="minorHAnsi"/>
          <w:spacing w:val="1"/>
        </w:rPr>
        <w:t>nut</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w:t>
      </w:r>
      <w:r w:rsidRPr="00F97F95">
        <w:rPr>
          <w:rFonts w:asciiTheme="minorHAnsi" w:eastAsia="Calibri" w:hAnsiTheme="minorHAnsi" w:cstheme="minorHAnsi"/>
        </w:rPr>
        <w:t>/</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rPr>
        <w:t>rs</w:t>
      </w:r>
      <w:r w:rsidRPr="00F97F95">
        <w:rPr>
          <w:rFonts w:asciiTheme="minorHAnsi" w:hAnsiTheme="minorHAnsi" w:cstheme="minorHAnsi"/>
          <w:spacing w:val="-20"/>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w:t>
      </w:r>
      <w:r w:rsidRPr="00F97F95">
        <w:rPr>
          <w:rFonts w:asciiTheme="minorHAnsi" w:eastAsia="Calibri" w:hAnsiTheme="minorHAnsi" w:cstheme="minorHAnsi"/>
        </w:rPr>
        <w:t>c.</w:t>
      </w:r>
      <w:r w:rsidRPr="00F97F95">
        <w:rPr>
          <w:rFonts w:asciiTheme="minorHAnsi" w:hAnsiTheme="minorHAnsi" w:cstheme="minorHAnsi"/>
          <w:spacing w:val="-7"/>
        </w:rPr>
        <w:t xml:space="preserve"> </w:t>
      </w:r>
      <w:r w:rsidRPr="00F97F95">
        <w:rPr>
          <w:rFonts w:asciiTheme="minorHAnsi" w:eastAsia="Calibri" w:hAnsiTheme="minorHAnsi" w:cstheme="minorHAnsi"/>
        </w:rPr>
        <w:t>in</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rPr>
        <w:t>xc</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mi</w:t>
      </w:r>
      <w:r w:rsidRPr="00F97F95">
        <w:rPr>
          <w:rFonts w:asciiTheme="minorHAnsi" w:eastAsia="Calibri" w:hAnsiTheme="minorHAnsi" w:cstheme="minorHAnsi"/>
          <w:spacing w:val="1"/>
        </w:rPr>
        <w:t>n</w:t>
      </w:r>
      <w:r w:rsidRPr="00F97F95">
        <w:rPr>
          <w:rFonts w:asciiTheme="minorHAnsi" w:eastAsia="Calibri" w:hAnsiTheme="minorHAnsi" w:cstheme="minorHAnsi"/>
        </w:rPr>
        <w:t>im</w:t>
      </w:r>
      <w:r w:rsidRPr="00F97F95">
        <w:rPr>
          <w:rFonts w:asciiTheme="minorHAnsi" w:eastAsia="Calibri" w:hAnsiTheme="minorHAnsi" w:cstheme="minorHAnsi"/>
          <w:spacing w:val="4"/>
        </w:rPr>
        <w:t>u</w:t>
      </w:r>
      <w:r w:rsidRPr="00F97F95">
        <w:rPr>
          <w:rFonts w:asciiTheme="minorHAnsi" w:eastAsia="Calibri" w:hAnsiTheme="minorHAnsi" w:cstheme="minorHAnsi"/>
        </w:rPr>
        <w:t>m</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usa</w:t>
      </w:r>
      <w:r w:rsidRPr="00F97F95">
        <w:rPr>
          <w:rFonts w:asciiTheme="minorHAnsi" w:eastAsia="Calibri" w:hAnsiTheme="minorHAnsi" w:cstheme="minorHAnsi"/>
        </w:rPr>
        <w:t>ge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eastAsia="Calibri" w:hAnsiTheme="minorHAnsi" w:cstheme="minorHAnsi"/>
          <w:spacing w:val="1"/>
        </w:rPr>
        <w:t>o</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an</w:t>
      </w:r>
      <w:r w:rsidRPr="00F97F95">
        <w:rPr>
          <w:rFonts w:asciiTheme="minorHAnsi" w:eastAsia="Calibri" w:hAnsiTheme="minorHAnsi" w:cstheme="minorHAnsi"/>
        </w:rPr>
        <w:t>ce</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t</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ov</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ge</w:t>
      </w:r>
      <w:r w:rsidRPr="00F97F95">
        <w:rPr>
          <w:rFonts w:asciiTheme="minorHAnsi" w:hAnsiTheme="minorHAnsi" w:cstheme="minorHAnsi"/>
          <w:spacing w:val="-12"/>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at</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8"/>
        </w:rPr>
        <w:t xml:space="preserve"> </w:t>
      </w:r>
      <w:r w:rsidRPr="00F97F95">
        <w:rPr>
          <w:rFonts w:asciiTheme="minorHAnsi" w:eastAsia="Calibri" w:hAnsiTheme="minorHAnsi" w:cstheme="minorHAnsi"/>
        </w:rPr>
        <w:t>All</w:t>
      </w:r>
      <w:r w:rsidRPr="00F97F95">
        <w:rPr>
          <w:rFonts w:asciiTheme="minorHAnsi" w:hAnsiTheme="minorHAnsi" w:cstheme="minorHAnsi"/>
          <w:spacing w:val="-6"/>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at</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re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subj</w:t>
      </w:r>
      <w:r w:rsidRPr="00F97F95">
        <w:rPr>
          <w:rFonts w:asciiTheme="minorHAnsi" w:eastAsia="Calibri" w:hAnsiTheme="minorHAnsi" w:cstheme="minorHAnsi"/>
          <w:spacing w:val="-1"/>
        </w:rPr>
        <w:t>e</w:t>
      </w:r>
      <w:r w:rsidRPr="00F97F95">
        <w:rPr>
          <w:rFonts w:asciiTheme="minorHAnsi" w:eastAsia="Calibri" w:hAnsiTheme="minorHAnsi" w:cstheme="minorHAnsi"/>
        </w:rPr>
        <w:t>ct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v</w:t>
      </w:r>
      <w:r w:rsidRPr="00F97F95">
        <w:rPr>
          <w:rFonts w:asciiTheme="minorHAnsi" w:eastAsia="Calibri" w:hAnsiTheme="minorHAnsi" w:cstheme="minorHAnsi"/>
        </w:rPr>
        <w:t>i</w:t>
      </w:r>
      <w:r w:rsidRPr="00F97F95">
        <w:rPr>
          <w:rFonts w:asciiTheme="minorHAnsi" w:eastAsia="Calibri" w:hAnsiTheme="minorHAnsi" w:cstheme="minorHAnsi"/>
          <w:spacing w:val="-1"/>
        </w:rPr>
        <w:t>e</w:t>
      </w:r>
      <w:r w:rsidRPr="00F97F95">
        <w:rPr>
          <w:rFonts w:asciiTheme="minorHAnsi" w:eastAsia="Calibri" w:hAnsiTheme="minorHAnsi" w:cstheme="minorHAnsi"/>
        </w:rPr>
        <w:t>w</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adjust</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thou</w:t>
      </w:r>
      <w:r w:rsidRPr="00F97F95">
        <w:rPr>
          <w:rFonts w:asciiTheme="minorHAnsi" w:eastAsia="Calibri" w:hAnsiTheme="minorHAnsi" w:cstheme="minorHAnsi"/>
        </w:rPr>
        <w:t>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not</w:t>
      </w:r>
      <w:r w:rsidRPr="00F97F95">
        <w:rPr>
          <w:rFonts w:asciiTheme="minorHAnsi" w:eastAsia="Calibri" w:hAnsiTheme="minorHAnsi" w:cstheme="minorHAnsi"/>
        </w:rPr>
        <w:t>ice.</w:t>
      </w:r>
      <w:r w:rsidRPr="00F97F95">
        <w:rPr>
          <w:rFonts w:asciiTheme="minorHAnsi" w:hAnsiTheme="minorHAnsi" w:cstheme="minorHAnsi"/>
          <w:spacing w:val="-10"/>
        </w:rPr>
        <w:t xml:space="preserve"> </w:t>
      </w:r>
      <w:r w:rsidRPr="00F97F95">
        <w:rPr>
          <w:rFonts w:asciiTheme="minorHAnsi" w:eastAsia="Calibri" w:hAnsiTheme="minorHAnsi" w:cstheme="minorHAnsi"/>
        </w:rPr>
        <w:t>Acc</w:t>
      </w:r>
      <w:r w:rsidRPr="00F97F95">
        <w:rPr>
          <w:rFonts w:asciiTheme="minorHAnsi" w:eastAsia="Calibri" w:hAnsiTheme="minorHAnsi" w:cstheme="minorHAnsi"/>
          <w:spacing w:val="3"/>
        </w:rPr>
        <w:t>o</w:t>
      </w:r>
      <w:r w:rsidRPr="00F97F95">
        <w:rPr>
          <w:rFonts w:asciiTheme="minorHAnsi" w:eastAsia="Calibri" w:hAnsiTheme="minorHAnsi" w:cstheme="minorHAnsi"/>
          <w:spacing w:val="1"/>
        </w:rPr>
        <w:t>unt</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e</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ss</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n</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add</w:t>
      </w:r>
      <w:r w:rsidRPr="00F97F95">
        <w:rPr>
          <w:rFonts w:asciiTheme="minorHAnsi" w:eastAsia="Calibri" w:hAnsiTheme="minorHAnsi" w:cstheme="minorHAnsi"/>
          <w:spacing w:val="-2"/>
        </w:rPr>
        <w:t>i</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ona</w:t>
      </w:r>
      <w:r w:rsidRPr="00F97F95">
        <w:rPr>
          <w:rFonts w:asciiTheme="minorHAnsi" w:eastAsia="Calibri" w:hAnsiTheme="minorHAnsi" w:cstheme="minorHAnsi"/>
        </w:rPr>
        <w:t>l</w:t>
      </w:r>
      <w:r w:rsidRPr="00F97F95">
        <w:rPr>
          <w:rFonts w:asciiTheme="minorHAnsi" w:hAnsiTheme="minorHAnsi" w:cstheme="minorHAnsi"/>
          <w:spacing w:val="-12"/>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ho</w:t>
      </w:r>
      <w:r w:rsidRPr="00F97F95">
        <w:rPr>
          <w:rFonts w:asciiTheme="minorHAnsi" w:eastAsia="Calibri" w:hAnsiTheme="minorHAnsi" w:cstheme="minorHAnsi"/>
        </w:rPr>
        <w:t>li</w:t>
      </w:r>
      <w:r w:rsidRPr="00F97F95">
        <w:rPr>
          <w:rFonts w:asciiTheme="minorHAnsi" w:eastAsia="Calibri" w:hAnsiTheme="minorHAnsi" w:cstheme="minorHAnsi"/>
          <w:spacing w:val="1"/>
        </w:rPr>
        <w:t>da</w:t>
      </w:r>
      <w:r w:rsidRPr="00F97F95">
        <w:rPr>
          <w:rFonts w:asciiTheme="minorHAnsi" w:eastAsia="Calibri" w:hAnsiTheme="minorHAnsi" w:cstheme="minorHAnsi"/>
        </w:rPr>
        <w:t>y</w:t>
      </w:r>
      <w:r w:rsidRPr="00F97F95">
        <w:rPr>
          <w:rFonts w:asciiTheme="minorHAnsi" w:hAnsiTheme="minorHAnsi" w:cstheme="minorHAnsi"/>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ov</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g</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2"/>
        </w:rPr>
        <w:t xml:space="preserve"> </w:t>
      </w:r>
      <w:r w:rsidRPr="00F97F95">
        <w:rPr>
          <w:rFonts w:asciiTheme="minorHAnsi" w:eastAsia="Calibri" w:hAnsiTheme="minorHAnsi" w:cstheme="minorHAnsi"/>
          <w:spacing w:val="2"/>
        </w:rPr>
        <w:t>R</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eastAsia="Calibri" w:hAnsiTheme="minorHAnsi" w:cstheme="minorHAnsi"/>
          <w:spacing w:val="1"/>
        </w:rPr>
        <w:t>d</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a</w:t>
      </w:r>
      <w:r w:rsidRPr="00F97F95">
        <w:rPr>
          <w:rFonts w:asciiTheme="minorHAnsi" w:eastAsia="Calibri" w:hAnsiTheme="minorHAnsi" w:cstheme="minorHAnsi"/>
        </w:rPr>
        <w:t>lls</w:t>
      </w:r>
      <w:r w:rsidRPr="00F97F95">
        <w:rPr>
          <w:rFonts w:asciiTheme="minorHAnsi" w:hAnsiTheme="minorHAnsi" w:cstheme="minorHAnsi"/>
          <w:spacing w:val="-6"/>
        </w:rPr>
        <w:t xml:space="preserve"> </w:t>
      </w:r>
      <w:r w:rsidRPr="00F97F95">
        <w:rPr>
          <w:rFonts w:asciiTheme="minorHAnsi" w:eastAsia="Calibri" w:hAnsiTheme="minorHAnsi" w:cstheme="minorHAnsi"/>
        </w:rPr>
        <w:t>g</w:t>
      </w:r>
      <w:r w:rsidRPr="00F97F95">
        <w:rPr>
          <w:rFonts w:asciiTheme="minorHAnsi" w:eastAsia="Calibri" w:hAnsiTheme="minorHAnsi" w:cstheme="minorHAnsi"/>
          <w:spacing w:val="-1"/>
        </w:rPr>
        <w:t>e</w:t>
      </w:r>
      <w:r w:rsidRPr="00F97F95">
        <w:rPr>
          <w:rFonts w:asciiTheme="minorHAnsi" w:eastAsia="Calibri" w:hAnsiTheme="minorHAnsi" w:cstheme="minorHAnsi"/>
          <w:spacing w:val="4"/>
        </w:rPr>
        <w:t>n</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lly</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re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pu</w:t>
      </w:r>
      <w:r w:rsidRPr="00F97F95">
        <w:rPr>
          <w:rFonts w:asciiTheme="minorHAnsi" w:eastAsia="Calibri" w:hAnsiTheme="minorHAnsi" w:cstheme="minorHAnsi"/>
        </w:rPr>
        <w:t>rg</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ou</w:t>
      </w:r>
      <w:r w:rsidRPr="00F97F95">
        <w:rPr>
          <w:rFonts w:asciiTheme="minorHAnsi" w:eastAsia="Calibri" w:hAnsiTheme="minorHAnsi" w:cstheme="minorHAnsi"/>
        </w:rPr>
        <w:t>r</w:t>
      </w:r>
      <w:r w:rsidRPr="00F97F95">
        <w:rPr>
          <w:rFonts w:asciiTheme="minorHAnsi" w:hAnsiTheme="minorHAnsi" w:cstheme="minorHAnsi"/>
          <w:spacing w:val="-7"/>
        </w:rPr>
        <w:t xml:space="preserve"> </w:t>
      </w:r>
      <w:r w:rsidRPr="00F97F95">
        <w:rPr>
          <w:rFonts w:asciiTheme="minorHAnsi" w:eastAsia="Calibri" w:hAnsiTheme="minorHAnsi" w:cstheme="minorHAnsi"/>
        </w:rPr>
        <w:t>(</w:t>
      </w:r>
      <w:r w:rsidRPr="00F97F95">
        <w:rPr>
          <w:rFonts w:asciiTheme="minorHAnsi" w:eastAsia="Calibri" w:hAnsiTheme="minorHAnsi" w:cstheme="minorHAnsi"/>
          <w:spacing w:val="2"/>
        </w:rPr>
        <w:t>4</w:t>
      </w:r>
      <w:r w:rsidRPr="00F97F95">
        <w:rPr>
          <w:rFonts w:asciiTheme="minorHAnsi" w:eastAsia="Calibri" w:hAnsiTheme="minorHAnsi" w:cstheme="minorHAnsi"/>
        </w:rPr>
        <w: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spacing w:val="2"/>
        </w:rPr>
        <w:t>e</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ks</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nqu</w:t>
      </w:r>
      <w:r w:rsidRPr="00F97F95">
        <w:rPr>
          <w:rFonts w:asciiTheme="minorHAnsi" w:eastAsia="Calibri" w:hAnsiTheme="minorHAnsi" w:cstheme="minorHAnsi"/>
        </w:rPr>
        <w:t>iri</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rPr>
        <w:t>g</w:t>
      </w:r>
      <w:r w:rsidRPr="00F97F95">
        <w:rPr>
          <w:rFonts w:asciiTheme="minorHAnsi" w:eastAsia="Calibri" w:hAnsiTheme="minorHAnsi" w:cstheme="minorHAnsi"/>
          <w:spacing w:val="1"/>
        </w:rPr>
        <w:t>a</w:t>
      </w:r>
      <w:r w:rsidRPr="00F97F95">
        <w:rPr>
          <w:rFonts w:asciiTheme="minorHAnsi" w:eastAsia="Calibri" w:hAnsiTheme="minorHAnsi" w:cstheme="minorHAnsi"/>
        </w:rPr>
        <w:t>r</w:t>
      </w:r>
      <w:r w:rsidRPr="00F97F95">
        <w:rPr>
          <w:rFonts w:asciiTheme="minorHAnsi" w:eastAsia="Calibri" w:hAnsiTheme="minorHAnsi" w:cstheme="minorHAnsi"/>
          <w:spacing w:val="1"/>
        </w:rPr>
        <w:t>d</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12"/>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nvo</w:t>
      </w:r>
      <w:r w:rsidRPr="00F97F95">
        <w:rPr>
          <w:rFonts w:asciiTheme="minorHAnsi" w:eastAsia="Calibri" w:hAnsiTheme="minorHAnsi" w:cstheme="minorHAnsi"/>
        </w:rPr>
        <w:t>ice</w:t>
      </w:r>
      <w:r w:rsidR="00527F0A" w:rsidRPr="00F97F95">
        <w:rPr>
          <w:rFonts w:asciiTheme="minorHAnsi" w:eastAsia="Calibri" w:hAnsiTheme="minorHAnsi" w:cstheme="minorHAnsi"/>
        </w:rPr>
        <w:t>s</w:t>
      </w:r>
      <w:r w:rsidRPr="00F97F95">
        <w:rPr>
          <w:rFonts w:asciiTheme="minorHAnsi" w:hAnsiTheme="minorHAnsi" w:cstheme="minorHAnsi"/>
          <w:spacing w:val="-11"/>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us</w:t>
      </w:r>
      <w:r w:rsidRPr="00F97F95">
        <w:rPr>
          <w:rFonts w:asciiTheme="minorHAnsi" w:eastAsia="Calibri" w:hAnsiTheme="minorHAnsi" w:cstheme="minorHAnsi"/>
        </w:rPr>
        <w:t>t</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e</w:t>
      </w:r>
      <w:r w:rsidRPr="00F97F95">
        <w:rPr>
          <w:rFonts w:asciiTheme="minorHAnsi" w:hAnsiTheme="minorHAnsi" w:cstheme="minorHAnsi"/>
          <w:spacing w:val="-7"/>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ad</w:t>
      </w:r>
      <w:r w:rsidRPr="00F97F95">
        <w:rPr>
          <w:rFonts w:asciiTheme="minorHAnsi" w:eastAsia="Calibri" w:hAnsiTheme="minorHAnsi" w:cstheme="minorHAnsi"/>
        </w:rPr>
        <w:t>e</w:t>
      </w:r>
      <w:r w:rsidRPr="00F97F95">
        <w:rPr>
          <w:rFonts w:asciiTheme="minorHAnsi" w:hAnsiTheme="minorHAnsi" w:cstheme="minorHAnsi"/>
        </w:rPr>
        <w:t xml:space="preserve"> </w:t>
      </w:r>
      <w:r w:rsidR="00527F0A" w:rsidRPr="00F97F95">
        <w:rPr>
          <w:rFonts w:asciiTheme="minorHAnsi" w:hAnsiTheme="minorHAnsi" w:cstheme="minorHAnsi"/>
        </w:rPr>
        <w:t xml:space="preserve">in writing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th</w:t>
      </w:r>
      <w:r w:rsidRPr="00F97F95">
        <w:rPr>
          <w:rFonts w:asciiTheme="minorHAnsi" w:eastAsia="Calibri" w:hAnsiTheme="minorHAnsi" w:cstheme="minorHAnsi"/>
        </w:rPr>
        <w:t>in</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ou</w:t>
      </w:r>
      <w:r w:rsidRPr="00F97F95">
        <w:rPr>
          <w:rFonts w:asciiTheme="minorHAnsi" w:eastAsia="Calibri" w:hAnsiTheme="minorHAnsi" w:cstheme="minorHAnsi"/>
        </w:rPr>
        <w:t>r</w:t>
      </w:r>
      <w:r w:rsidRPr="00F97F95">
        <w:rPr>
          <w:rFonts w:asciiTheme="minorHAnsi" w:hAnsiTheme="minorHAnsi" w:cstheme="minorHAnsi"/>
          <w:spacing w:val="-7"/>
        </w:rPr>
        <w:t xml:space="preserve"> </w:t>
      </w:r>
      <w:r w:rsidRPr="00F97F95">
        <w:rPr>
          <w:rFonts w:asciiTheme="minorHAnsi" w:eastAsia="Calibri" w:hAnsiTheme="minorHAnsi" w:cstheme="minorHAnsi"/>
        </w:rPr>
        <w:t>(4)</w:t>
      </w:r>
      <w:r w:rsidRPr="00F97F95">
        <w:rPr>
          <w:rFonts w:asciiTheme="minorHAnsi" w:hAnsiTheme="minorHAnsi" w:cstheme="minorHAnsi"/>
          <w:spacing w:val="-7"/>
        </w:rPr>
        <w:t xml:space="preserve"> </w:t>
      </w:r>
      <w:r w:rsidRPr="00F97F95">
        <w:rPr>
          <w:rFonts w:asciiTheme="minorHAnsi" w:eastAsia="Calibri" w:hAnsiTheme="minorHAnsi" w:cstheme="minorHAnsi"/>
          <w:spacing w:val="2"/>
        </w:rPr>
        <w:t>w</w:t>
      </w:r>
      <w:r w:rsidRPr="00F97F95">
        <w:rPr>
          <w:rFonts w:asciiTheme="minorHAnsi" w:eastAsia="Calibri" w:hAnsiTheme="minorHAnsi" w:cstheme="minorHAnsi"/>
          <w:spacing w:val="-1"/>
        </w:rPr>
        <w:t>ee</w:t>
      </w:r>
      <w:r w:rsidRPr="00F97F95">
        <w:rPr>
          <w:rFonts w:asciiTheme="minorHAnsi" w:eastAsia="Calibri" w:hAnsiTheme="minorHAnsi" w:cstheme="minorHAnsi"/>
          <w:spacing w:val="1"/>
        </w:rPr>
        <w:t>k</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4"/>
        </w:rPr>
        <w:t>d</w:t>
      </w:r>
      <w:r w:rsidRPr="00F97F95">
        <w:rPr>
          <w:rFonts w:asciiTheme="minorHAnsi" w:eastAsia="Calibri" w:hAnsiTheme="minorHAnsi" w:cstheme="minorHAnsi"/>
          <w:spacing w:val="1"/>
        </w:rPr>
        <w:t>at</w:t>
      </w:r>
      <w:r w:rsidRPr="00F97F95">
        <w:rPr>
          <w:rFonts w:asciiTheme="minorHAnsi" w:eastAsia="Calibri" w:hAnsiTheme="minorHAnsi" w:cstheme="minorHAnsi"/>
        </w:rPr>
        <w:t>e</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su</w:t>
      </w:r>
      <w:r w:rsidRPr="00F97F95">
        <w:rPr>
          <w:rFonts w:asciiTheme="minorHAnsi" w:eastAsia="Calibri" w:hAnsiTheme="minorHAnsi" w:cstheme="minorHAnsi"/>
        </w:rPr>
        <w:t>ch</w:t>
      </w:r>
      <w:r w:rsidRPr="00F97F95">
        <w:rPr>
          <w:rFonts w:asciiTheme="minorHAnsi" w:hAnsiTheme="minorHAnsi" w:cstheme="minorHAnsi"/>
          <w:spacing w:val="-7"/>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nvo</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7D0974">
        <w:rPr>
          <w:rFonts w:asciiTheme="minorHAnsi" w:eastAsia="Calibri" w:hAnsiTheme="minorHAnsi" w:cstheme="minorHAnsi"/>
          <w:b/>
          <w:bCs/>
          <w:spacing w:val="1"/>
        </w:rPr>
        <w:t>N</w:t>
      </w:r>
      <w:r w:rsidRPr="007D0974">
        <w:rPr>
          <w:rFonts w:asciiTheme="minorHAnsi" w:eastAsia="Calibri" w:hAnsiTheme="minorHAnsi" w:cstheme="minorHAnsi"/>
          <w:b/>
          <w:bCs/>
        </w:rPr>
        <w:t>o</w:t>
      </w:r>
      <w:r w:rsidRPr="007D0974">
        <w:rPr>
          <w:rFonts w:asciiTheme="minorHAnsi" w:hAnsiTheme="minorHAnsi" w:cstheme="minorHAnsi"/>
          <w:b/>
          <w:bCs/>
          <w:spacing w:val="-6"/>
        </w:rPr>
        <w:t xml:space="preserve"> </w:t>
      </w:r>
      <w:r w:rsidRPr="007D0974">
        <w:rPr>
          <w:rFonts w:asciiTheme="minorHAnsi" w:eastAsia="Calibri" w:hAnsiTheme="minorHAnsi" w:cstheme="minorHAnsi"/>
          <w:b/>
          <w:bCs/>
        </w:rPr>
        <w:t>R</w:t>
      </w:r>
      <w:r w:rsidRPr="007D0974">
        <w:rPr>
          <w:rFonts w:asciiTheme="minorHAnsi" w:eastAsia="Calibri" w:hAnsiTheme="minorHAnsi" w:cstheme="minorHAnsi"/>
          <w:b/>
          <w:bCs/>
          <w:spacing w:val="-1"/>
        </w:rPr>
        <w:t>ef</w:t>
      </w:r>
      <w:r w:rsidRPr="007D0974">
        <w:rPr>
          <w:rFonts w:asciiTheme="minorHAnsi" w:eastAsia="Calibri" w:hAnsiTheme="minorHAnsi" w:cstheme="minorHAnsi"/>
          <w:b/>
          <w:bCs/>
          <w:spacing w:val="1"/>
        </w:rPr>
        <w:t>unds</w:t>
      </w:r>
      <w:r w:rsidRPr="007D0974">
        <w:rPr>
          <w:rFonts w:asciiTheme="minorHAnsi" w:eastAsia="Calibri" w:hAnsiTheme="minorHAnsi" w:cstheme="minorHAnsi"/>
          <w:b/>
          <w:bCs/>
        </w:rPr>
        <w:t>:</w:t>
      </w:r>
      <w:r w:rsidRPr="00F97F95">
        <w:rPr>
          <w:rFonts w:asciiTheme="minorHAnsi" w:hAnsiTheme="minorHAnsi" w:cstheme="minorHAnsi"/>
          <w:spacing w:val="-12"/>
        </w:rPr>
        <w:t xml:space="preserve"> </w:t>
      </w:r>
      <w:r w:rsidRPr="00F97F95">
        <w:rPr>
          <w:rFonts w:asciiTheme="minorHAnsi" w:eastAsia="Calibri" w:hAnsiTheme="minorHAnsi" w:cstheme="minorHAnsi"/>
        </w:rPr>
        <w:t>All</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tup</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w:t>
      </w:r>
      <w:r w:rsidRPr="00F97F95">
        <w:rPr>
          <w:rFonts w:asciiTheme="minorHAnsi" w:eastAsia="Calibri" w:hAnsiTheme="minorHAnsi" w:cstheme="minorHAnsi"/>
          <w:spacing w:val="1"/>
        </w:rPr>
        <w:t>o</w:t>
      </w:r>
      <w:r w:rsidRPr="00F97F95">
        <w:rPr>
          <w:rFonts w:asciiTheme="minorHAnsi" w:eastAsia="Calibri" w:hAnsiTheme="minorHAnsi" w:cstheme="minorHAnsi"/>
        </w:rPr>
        <w:t>gr</w:t>
      </w:r>
      <w:r w:rsidRPr="00F97F95">
        <w:rPr>
          <w:rFonts w:asciiTheme="minorHAnsi" w:eastAsia="Calibri" w:hAnsiTheme="minorHAnsi" w:cstheme="minorHAnsi"/>
          <w:spacing w:val="1"/>
        </w:rPr>
        <w:t>a</w:t>
      </w:r>
      <w:r w:rsidRPr="00F97F95">
        <w:rPr>
          <w:rFonts w:asciiTheme="minorHAnsi" w:eastAsia="Calibri" w:hAnsiTheme="minorHAnsi" w:cstheme="minorHAnsi"/>
        </w:rPr>
        <w:t>mmi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15"/>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vat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fee</w:t>
      </w:r>
      <w:r w:rsidRPr="00F97F95">
        <w:rPr>
          <w:rFonts w:asciiTheme="minorHAnsi" w:eastAsia="Calibri" w:hAnsiTheme="minorHAnsi" w:cstheme="minorHAnsi"/>
          <w:spacing w:val="1"/>
        </w:rPr>
        <w:t>s</w:t>
      </w:r>
      <w:r w:rsidRPr="00F97F95">
        <w:rPr>
          <w:rFonts w:asciiTheme="minorHAnsi" w:eastAsia="Calibri" w:hAnsiTheme="minorHAnsi" w:cstheme="minorHAnsi"/>
        </w:rPr>
        <w:t>,</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s</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we</w:t>
      </w:r>
      <w:r w:rsidRPr="00F97F95">
        <w:rPr>
          <w:rFonts w:asciiTheme="minorHAnsi" w:eastAsia="Calibri" w:hAnsiTheme="minorHAnsi" w:cstheme="minorHAnsi"/>
        </w:rPr>
        <w:t>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s</w:t>
      </w:r>
      <w:r w:rsidRPr="00F97F95">
        <w:rPr>
          <w:rFonts w:asciiTheme="minorHAnsi" w:hAnsiTheme="minorHAnsi" w:cstheme="minorHAnsi"/>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unus</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9"/>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onth</w:t>
      </w:r>
      <w:r w:rsidRPr="00F97F95">
        <w:rPr>
          <w:rFonts w:asciiTheme="minorHAnsi" w:eastAsia="Calibri" w:hAnsiTheme="minorHAnsi" w:cstheme="minorHAnsi"/>
        </w:rPr>
        <w:t>ly</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u</w:t>
      </w:r>
      <w:r w:rsidRPr="00F97F95">
        <w:rPr>
          <w:rFonts w:asciiTheme="minorHAnsi" w:eastAsia="Calibri" w:hAnsiTheme="minorHAnsi" w:cstheme="minorHAnsi"/>
          <w:spacing w:val="1"/>
        </w:rPr>
        <w:t>sa</w:t>
      </w:r>
      <w:r w:rsidRPr="00F97F95">
        <w:rPr>
          <w:rFonts w:asciiTheme="minorHAnsi" w:eastAsia="Calibri" w:hAnsiTheme="minorHAnsi" w:cstheme="minorHAnsi"/>
        </w:rPr>
        <w:t>g</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re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non</w:t>
      </w:r>
      <w:r w:rsidRPr="00F97F95">
        <w:rPr>
          <w:rFonts w:asciiTheme="minorHAnsi" w:eastAsia="Calibri" w:hAnsiTheme="minorHAnsi" w:cstheme="minorHAnsi"/>
          <w:spacing w:val="-1"/>
        </w:rPr>
        <w:t>-</w:t>
      </w:r>
      <w:r w:rsidRPr="00F97F95">
        <w:rPr>
          <w:rFonts w:asciiTheme="minorHAnsi" w:eastAsia="Calibri" w:hAnsiTheme="minorHAnsi" w:cstheme="minorHAnsi"/>
        </w:rPr>
        <w:t>r</w:t>
      </w:r>
      <w:r w:rsidRPr="00F97F95">
        <w:rPr>
          <w:rFonts w:asciiTheme="minorHAnsi" w:eastAsia="Calibri" w:hAnsiTheme="minorHAnsi" w:cstheme="minorHAnsi"/>
          <w:spacing w:val="-1"/>
        </w:rPr>
        <w:t>ef</w:t>
      </w:r>
      <w:r w:rsidRPr="00F97F95">
        <w:rPr>
          <w:rFonts w:asciiTheme="minorHAnsi" w:eastAsia="Calibri" w:hAnsiTheme="minorHAnsi" w:cstheme="minorHAnsi"/>
          <w:spacing w:val="1"/>
        </w:rPr>
        <w:t>undab</w:t>
      </w:r>
      <w:r w:rsidRPr="00F97F95">
        <w:rPr>
          <w:rFonts w:asciiTheme="minorHAnsi" w:eastAsia="Calibri" w:hAnsiTheme="minorHAnsi" w:cstheme="minorHAnsi"/>
        </w:rPr>
        <w:t>le</w:t>
      </w:r>
      <w:r w:rsidRPr="00F97F95">
        <w:rPr>
          <w:rFonts w:asciiTheme="minorHAnsi" w:hAnsiTheme="minorHAnsi" w:cstheme="minorHAnsi"/>
          <w:spacing w:val="-18"/>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rPr>
        <w:t>g</w:t>
      </w:r>
      <w:r w:rsidRPr="00F97F95">
        <w:rPr>
          <w:rFonts w:asciiTheme="minorHAnsi" w:eastAsia="Calibri" w:hAnsiTheme="minorHAnsi" w:cstheme="minorHAnsi"/>
          <w:spacing w:val="3"/>
        </w:rPr>
        <w:t>a</w:t>
      </w:r>
      <w:r w:rsidRPr="00F97F95">
        <w:rPr>
          <w:rFonts w:asciiTheme="minorHAnsi" w:eastAsia="Calibri" w:hAnsiTheme="minorHAnsi" w:cstheme="minorHAnsi"/>
        </w:rPr>
        <w:t>r</w:t>
      </w:r>
      <w:r w:rsidRPr="00F97F95">
        <w:rPr>
          <w:rFonts w:asciiTheme="minorHAnsi" w:eastAsia="Calibri" w:hAnsiTheme="minorHAnsi" w:cstheme="minorHAnsi"/>
          <w:spacing w:val="1"/>
        </w:rPr>
        <w:t>d</w:t>
      </w:r>
      <w:r w:rsidRPr="00F97F95">
        <w:rPr>
          <w:rFonts w:asciiTheme="minorHAnsi" w:eastAsia="Calibri" w:hAnsiTheme="minorHAnsi" w:cstheme="minorHAnsi"/>
        </w:rPr>
        <w:t>l</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w:t>
      </w:r>
      <w:r w:rsidRPr="00F97F95">
        <w:rPr>
          <w:rFonts w:asciiTheme="minorHAnsi" w:eastAsia="Calibri" w:hAnsiTheme="minorHAnsi" w:cstheme="minorHAnsi"/>
        </w:rPr>
        <w:t>s</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l</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eastAsia="Calibri" w:hAnsiTheme="minorHAnsi" w:cstheme="minorHAnsi"/>
          <w:spacing w:val="1"/>
        </w:rPr>
        <w:t>t</w:t>
      </w:r>
      <w:r w:rsidRPr="00F97F95">
        <w:rPr>
          <w:rFonts w:asciiTheme="minorHAnsi" w:eastAsia="Calibri" w:hAnsiTheme="minorHAnsi" w:cstheme="minorHAnsi"/>
        </w:rPr>
        <w:t>h</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cc</w:t>
      </w:r>
      <w:r w:rsidRPr="00F97F95">
        <w:rPr>
          <w:rFonts w:asciiTheme="minorHAnsi" w:eastAsia="Calibri" w:hAnsiTheme="minorHAnsi" w:cstheme="minorHAnsi"/>
          <w:spacing w:val="1"/>
        </w:rPr>
        <w:t>ount</w:t>
      </w:r>
      <w:r w:rsidRPr="00F97F95">
        <w:rPr>
          <w:rFonts w:asciiTheme="minorHAnsi" w:eastAsia="Calibri" w:hAnsiTheme="minorHAnsi" w:cstheme="minorHAnsi"/>
        </w:rPr>
        <w:t>/</w:t>
      </w:r>
      <w:r w:rsidRPr="00F97F95">
        <w:rPr>
          <w:rFonts w:asciiTheme="minorHAnsi" w:eastAsia="Calibri" w:hAnsiTheme="minorHAnsi" w:cstheme="minorHAnsi"/>
          <w:spacing w:val="1"/>
        </w:rPr>
        <w:t>p</w:t>
      </w:r>
      <w:r w:rsidRPr="00F97F95">
        <w:rPr>
          <w:rFonts w:asciiTheme="minorHAnsi" w:eastAsia="Calibri" w:hAnsiTheme="minorHAnsi" w:cstheme="minorHAnsi"/>
        </w:rPr>
        <w:t>r</w:t>
      </w:r>
      <w:r w:rsidRPr="00F97F95">
        <w:rPr>
          <w:rFonts w:asciiTheme="minorHAnsi" w:eastAsia="Calibri" w:hAnsiTheme="minorHAnsi" w:cstheme="minorHAnsi"/>
          <w:spacing w:val="1"/>
        </w:rPr>
        <w:t>oj</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8"/>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nvo</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e</w:t>
      </w:r>
      <w:r w:rsidRPr="00F97F95">
        <w:rPr>
          <w:rFonts w:asciiTheme="minorHAnsi" w:hAnsiTheme="minorHAnsi" w:cstheme="minorHAnsi"/>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i</w:t>
      </w:r>
      <w:r w:rsidRPr="00F97F95">
        <w:rPr>
          <w:rFonts w:asciiTheme="minorHAnsi" w:eastAsia="Calibri" w:hAnsiTheme="minorHAnsi" w:cstheme="minorHAnsi"/>
          <w:spacing w:val="2"/>
        </w:rPr>
        <w:t>l</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a</w:t>
      </w:r>
      <w:r w:rsidRPr="00F97F95">
        <w:rPr>
          <w:rFonts w:asciiTheme="minorHAnsi" w:eastAsia="Calibri" w:hAnsiTheme="minorHAnsi" w:cstheme="minorHAnsi"/>
        </w:rPr>
        <w:t>ch</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y</w:t>
      </w:r>
      <w:r w:rsidRPr="00F97F95">
        <w:rPr>
          <w:rFonts w:asciiTheme="minorHAnsi" w:eastAsia="Calibri" w:hAnsiTheme="minorHAnsi" w:cstheme="minorHAnsi"/>
        </w:rPr>
        <w:t>c</w:t>
      </w:r>
      <w:r w:rsidRPr="00F97F95">
        <w:rPr>
          <w:rFonts w:asciiTheme="minorHAnsi" w:eastAsia="Calibri" w:hAnsiTheme="minorHAnsi" w:cstheme="minorHAnsi"/>
          <w:spacing w:val="2"/>
        </w:rPr>
        <w:t>l</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7"/>
        </w:rPr>
        <w:t xml:space="preserve"> </w:t>
      </w:r>
      <w:r w:rsidRPr="00F97F95">
        <w:rPr>
          <w:rFonts w:asciiTheme="minorHAnsi" w:eastAsia="Calibri" w:hAnsiTheme="minorHAnsi" w:cstheme="minorHAnsi"/>
        </w:rPr>
        <w:t>If</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yo</w:t>
      </w:r>
      <w:r w:rsidRPr="00F97F95">
        <w:rPr>
          <w:rFonts w:asciiTheme="minorHAnsi" w:eastAsia="Calibri" w:hAnsiTheme="minorHAnsi" w:cstheme="minorHAnsi"/>
        </w:rPr>
        <w:t>u</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s</w:t>
      </w:r>
      <w:r w:rsidRPr="00F97F95">
        <w:rPr>
          <w:rFonts w:asciiTheme="minorHAnsi" w:eastAsia="Calibri" w:hAnsiTheme="minorHAnsi" w:cstheme="minorHAnsi"/>
        </w:rPr>
        <w:t>h</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e</w:t>
      </w:r>
      <w:r w:rsidRPr="00F97F95">
        <w:rPr>
          <w:rFonts w:asciiTheme="minorHAnsi" w:eastAsia="Calibri" w:hAnsiTheme="minorHAnsi" w:cstheme="minorHAnsi"/>
        </w:rPr>
        <w:t>i</w:t>
      </w:r>
      <w:r w:rsidRPr="00F97F95">
        <w:rPr>
          <w:rFonts w:asciiTheme="minorHAnsi" w:eastAsia="Calibri" w:hAnsiTheme="minorHAnsi" w:cstheme="minorHAnsi"/>
          <w:spacing w:val="1"/>
        </w:rPr>
        <w:t>v</w:t>
      </w:r>
      <w:r w:rsidRPr="00F97F95">
        <w:rPr>
          <w:rFonts w:asciiTheme="minorHAnsi" w:eastAsia="Calibri" w:hAnsiTheme="minorHAnsi" w:cstheme="minorHAnsi"/>
        </w:rPr>
        <w:t>e</w:t>
      </w:r>
      <w:r w:rsidRPr="00F97F95">
        <w:rPr>
          <w:rFonts w:asciiTheme="minorHAnsi" w:hAnsiTheme="minorHAnsi" w:cstheme="minorHAnsi"/>
          <w:spacing w:val="-11"/>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pap</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9"/>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nvo</w:t>
      </w:r>
      <w:r w:rsidRPr="00F97F95">
        <w:rPr>
          <w:rFonts w:asciiTheme="minorHAnsi" w:eastAsia="Calibri" w:hAnsiTheme="minorHAnsi" w:cstheme="minorHAnsi"/>
        </w:rPr>
        <w:t>ice</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y</w:t>
      </w:r>
      <w:r w:rsidRPr="00F97F95">
        <w:rPr>
          <w:rFonts w:asciiTheme="minorHAnsi" w:hAnsiTheme="minorHAnsi" w:cstheme="minorHAnsi"/>
          <w:spacing w:val="-5"/>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il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a</w:t>
      </w:r>
      <w:r w:rsidRPr="00F97F95">
        <w:rPr>
          <w:rFonts w:asciiTheme="minorHAnsi" w:eastAsia="Calibri" w:hAnsiTheme="minorHAnsi" w:cstheme="minorHAnsi"/>
        </w:rPr>
        <w:t>x,</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yo</w:t>
      </w:r>
      <w:r w:rsidRPr="00F97F95">
        <w:rPr>
          <w:rFonts w:asciiTheme="minorHAnsi" w:eastAsia="Calibri" w:hAnsiTheme="minorHAnsi" w:cstheme="minorHAnsi"/>
        </w:rPr>
        <w:t>u</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c</w:t>
      </w:r>
      <w:r w:rsidRPr="00F97F95">
        <w:rPr>
          <w:rFonts w:asciiTheme="minorHAnsi" w:eastAsia="Calibri" w:hAnsiTheme="minorHAnsi" w:cstheme="minorHAnsi"/>
          <w:spacing w:val="1"/>
        </w:rPr>
        <w:t>u</w:t>
      </w:r>
      <w:r w:rsidRPr="00F97F95">
        <w:rPr>
          <w:rFonts w:asciiTheme="minorHAnsi" w:eastAsia="Calibri" w:hAnsiTheme="minorHAnsi" w:cstheme="minorHAnsi"/>
        </w:rPr>
        <w:t>r</w:t>
      </w:r>
      <w:r w:rsidRPr="00F97F95">
        <w:rPr>
          <w:rFonts w:asciiTheme="minorHAnsi" w:hAnsiTheme="minorHAnsi" w:cstheme="minorHAnsi"/>
          <w:spacing w:val="-8"/>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rPr>
        <w:t>$5.00</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2"/>
        </w:rPr>
        <w:t>e</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a</w:t>
      </w:r>
      <w:r w:rsidRPr="00F97F95">
        <w:rPr>
          <w:rFonts w:asciiTheme="minorHAnsi" w:eastAsia="Calibri" w:hAnsiTheme="minorHAnsi" w:cstheme="minorHAnsi"/>
        </w:rPr>
        <w:t>ch</w:t>
      </w:r>
      <w:r w:rsidRPr="00F97F95">
        <w:rPr>
          <w:rFonts w:asciiTheme="minorHAnsi" w:hAnsiTheme="minorHAnsi" w:cstheme="minorHAnsi"/>
        </w:rPr>
        <w:t xml:space="preserve"> </w:t>
      </w:r>
      <w:r w:rsidRPr="00F97F95">
        <w:rPr>
          <w:rFonts w:asciiTheme="minorHAnsi" w:eastAsia="Calibri" w:hAnsiTheme="minorHAnsi" w:cstheme="minorHAnsi"/>
          <w:spacing w:val="1"/>
        </w:rPr>
        <w:t>pap</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9"/>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nvo</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00527F0A" w:rsidRPr="00F97F95">
        <w:rPr>
          <w:rFonts w:asciiTheme="minorHAnsi" w:eastAsia="Calibri" w:hAnsiTheme="minorHAnsi" w:cstheme="minorHAnsi"/>
        </w:rPr>
        <w:t>.</w:t>
      </w:r>
    </w:p>
    <w:p w14:paraId="79492B91" w14:textId="6FBF76EB" w:rsidR="00F97F95" w:rsidRPr="00F97F95" w:rsidRDefault="00527F0A" w:rsidP="00305C5B">
      <w:pPr>
        <w:tabs>
          <w:tab w:val="left" w:pos="630"/>
          <w:tab w:val="left" w:pos="10080"/>
          <w:tab w:val="left" w:pos="10350"/>
        </w:tabs>
        <w:jc w:val="both"/>
        <w:rPr>
          <w:rFonts w:asciiTheme="minorHAnsi" w:eastAsia="Calibri" w:hAnsiTheme="minorHAnsi" w:cstheme="minorHAnsi"/>
        </w:rPr>
      </w:pPr>
      <w:r w:rsidRPr="00F97F95">
        <w:rPr>
          <w:rFonts w:asciiTheme="minorHAnsi" w:eastAsia="Calibri" w:hAnsiTheme="minorHAnsi" w:cstheme="minorHAnsi"/>
        </w:rPr>
        <w:t>3.</w:t>
      </w:r>
      <w:r w:rsidR="00305C5B">
        <w:rPr>
          <w:rFonts w:asciiTheme="minorHAnsi" w:eastAsia="Calibri" w:hAnsiTheme="minorHAnsi" w:cstheme="minorHAnsi"/>
        </w:rPr>
        <w:t xml:space="preserve"> </w:t>
      </w:r>
      <w:r w:rsidRPr="007D0974">
        <w:rPr>
          <w:rFonts w:asciiTheme="minorHAnsi" w:eastAsia="Calibri" w:hAnsiTheme="minorHAnsi" w:cstheme="minorHAnsi"/>
          <w:b/>
          <w:bCs/>
          <w:spacing w:val="-1"/>
        </w:rPr>
        <w:t>T</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RMS</w:t>
      </w:r>
      <w:r w:rsidRPr="007D0974">
        <w:rPr>
          <w:rFonts w:asciiTheme="minorHAnsi" w:hAnsiTheme="minorHAnsi" w:cstheme="minorHAnsi"/>
          <w:b/>
          <w:bCs/>
          <w:spacing w:val="-11"/>
        </w:rPr>
        <w:t xml:space="preserve"> </w:t>
      </w:r>
      <w:r w:rsidRPr="007D0974">
        <w:rPr>
          <w:rFonts w:asciiTheme="minorHAnsi" w:eastAsia="Calibri" w:hAnsiTheme="minorHAnsi" w:cstheme="minorHAnsi"/>
          <w:b/>
          <w:bCs/>
        </w:rPr>
        <w:t>OF</w:t>
      </w:r>
      <w:r w:rsidRPr="007D0974">
        <w:rPr>
          <w:rFonts w:asciiTheme="minorHAnsi" w:hAnsiTheme="minorHAnsi" w:cstheme="minorHAnsi"/>
          <w:b/>
          <w:bCs/>
          <w:spacing w:val="-7"/>
        </w:rPr>
        <w:t xml:space="preserve"> </w:t>
      </w:r>
      <w:r w:rsidRPr="007D0974">
        <w:rPr>
          <w:rFonts w:asciiTheme="minorHAnsi" w:eastAsia="Calibri" w:hAnsiTheme="minorHAnsi" w:cstheme="minorHAnsi"/>
          <w:b/>
          <w:bCs/>
          <w:spacing w:val="3"/>
        </w:rPr>
        <w:t>P</w:t>
      </w:r>
      <w:r w:rsidRPr="007D0974">
        <w:rPr>
          <w:rFonts w:asciiTheme="minorHAnsi" w:eastAsia="Calibri" w:hAnsiTheme="minorHAnsi" w:cstheme="minorHAnsi"/>
          <w:b/>
          <w:bCs/>
        </w:rPr>
        <w:t>A</w:t>
      </w:r>
      <w:r w:rsidRPr="007D0974">
        <w:rPr>
          <w:rFonts w:asciiTheme="minorHAnsi" w:eastAsia="Calibri" w:hAnsiTheme="minorHAnsi" w:cstheme="minorHAnsi"/>
          <w:b/>
          <w:bCs/>
          <w:spacing w:val="-1"/>
        </w:rPr>
        <w:t>Y</w:t>
      </w:r>
      <w:r w:rsidRPr="007D0974">
        <w:rPr>
          <w:rFonts w:asciiTheme="minorHAnsi" w:eastAsia="Calibri" w:hAnsiTheme="minorHAnsi" w:cstheme="minorHAnsi"/>
          <w:b/>
          <w:bCs/>
        </w:rPr>
        <w:t>M</w:t>
      </w:r>
      <w:r w:rsidRPr="007D0974">
        <w:rPr>
          <w:rFonts w:asciiTheme="minorHAnsi" w:eastAsia="Calibri" w:hAnsiTheme="minorHAnsi" w:cstheme="minorHAnsi"/>
          <w:b/>
          <w:bCs/>
          <w:spacing w:val="1"/>
        </w:rPr>
        <w:t>EN</w:t>
      </w:r>
      <w:r w:rsidRPr="007D0974">
        <w:rPr>
          <w:rFonts w:asciiTheme="minorHAnsi" w:eastAsia="Calibri" w:hAnsiTheme="minorHAnsi" w:cstheme="minorHAnsi"/>
          <w:b/>
          <w:bCs/>
          <w:spacing w:val="2"/>
        </w:rPr>
        <w:t>T</w:t>
      </w:r>
      <w:r w:rsidRPr="00F97F95">
        <w:rPr>
          <w:rFonts w:asciiTheme="minorHAnsi" w:eastAsia="Calibri" w:hAnsiTheme="minorHAnsi" w:cstheme="minorHAnsi"/>
        </w:rPr>
        <w:t>.</w:t>
      </w:r>
      <w:r w:rsidRPr="00F97F95">
        <w:rPr>
          <w:rFonts w:asciiTheme="minorHAnsi" w:hAnsiTheme="minorHAnsi" w:cstheme="minorHAnsi"/>
          <w:spacing w:val="-13"/>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spacing w:val="2"/>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gr</w:t>
      </w:r>
      <w:r w:rsidRPr="00F97F95">
        <w:rPr>
          <w:rFonts w:asciiTheme="minorHAnsi" w:eastAsia="Calibri" w:hAnsiTheme="minorHAnsi" w:cstheme="minorHAnsi"/>
          <w:spacing w:val="-1"/>
        </w:rPr>
        <w:t>ee</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pay</w:t>
      </w:r>
      <w:r w:rsidRPr="00F97F95">
        <w:rPr>
          <w:rFonts w:asciiTheme="minorHAnsi" w:eastAsia="Calibri" w:hAnsiTheme="minorHAnsi" w:cstheme="minorHAnsi"/>
        </w:rPr>
        <w:t>:</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2"/>
        </w:rPr>
        <w:t>w</w:t>
      </w:r>
      <w:r w:rsidRPr="00F97F95">
        <w:rPr>
          <w:rFonts w:asciiTheme="minorHAnsi" w:eastAsia="Calibri" w:hAnsiTheme="minorHAnsi" w:cstheme="minorHAnsi"/>
        </w:rPr>
        <w:t>i</w:t>
      </w:r>
      <w:r w:rsidRPr="00F97F95">
        <w:rPr>
          <w:rFonts w:asciiTheme="minorHAnsi" w:eastAsia="Calibri" w:hAnsiTheme="minorHAnsi" w:cstheme="minorHAnsi"/>
          <w:spacing w:val="1"/>
        </w:rPr>
        <w:t>th</w:t>
      </w:r>
      <w:r w:rsidRPr="00F97F95">
        <w:rPr>
          <w:rFonts w:asciiTheme="minorHAnsi" w:eastAsia="Calibri" w:hAnsiTheme="minorHAnsi" w:cstheme="minorHAnsi"/>
        </w:rPr>
        <w:t>in</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rPr>
        <w:t>i</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ee</w:t>
      </w:r>
      <w:r w:rsidRPr="00F97F95">
        <w:rPr>
          <w:rFonts w:asciiTheme="minorHAnsi" w:eastAsia="Calibri" w:hAnsiTheme="minorHAnsi" w:cstheme="minorHAnsi"/>
        </w:rPr>
        <w:t>n</w:t>
      </w:r>
      <w:r w:rsidRPr="00F97F95">
        <w:rPr>
          <w:rFonts w:asciiTheme="minorHAnsi" w:hAnsiTheme="minorHAnsi" w:cstheme="minorHAnsi"/>
          <w:spacing w:val="-8"/>
        </w:rPr>
        <w:t xml:space="preserve"> </w:t>
      </w:r>
      <w:r w:rsidRPr="00F97F95">
        <w:rPr>
          <w:rFonts w:asciiTheme="minorHAnsi" w:eastAsia="Calibri" w:hAnsiTheme="minorHAnsi" w:cstheme="minorHAnsi"/>
          <w:spacing w:val="2"/>
        </w:rPr>
        <w:t>(</w:t>
      </w:r>
      <w:r w:rsidRPr="00F97F95">
        <w:rPr>
          <w:rFonts w:asciiTheme="minorHAnsi" w:eastAsia="Calibri" w:hAnsiTheme="minorHAnsi" w:cstheme="minorHAnsi"/>
        </w:rPr>
        <w:t>15)</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day</w:t>
      </w:r>
      <w:r w:rsidRPr="00F97F95">
        <w:rPr>
          <w:rFonts w:asciiTheme="minorHAnsi" w:eastAsia="Calibri" w:hAnsiTheme="minorHAnsi" w:cstheme="minorHAnsi"/>
        </w:rPr>
        <w:t>s</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nvo</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rPr>
        <w:t>l</w:t>
      </w:r>
      <w:r w:rsidRPr="00F97F95">
        <w:rPr>
          <w:rFonts w:asciiTheme="minorHAnsi" w:eastAsia="Calibri" w:hAnsiTheme="minorHAnsi" w:cstheme="minorHAnsi"/>
          <w:spacing w:val="1"/>
        </w:rPr>
        <w:t>at</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w:t>
      </w:r>
      <w:r w:rsidRPr="00F97F95">
        <w:rPr>
          <w:rFonts w:asciiTheme="minorHAnsi" w:eastAsia="Calibri" w:hAnsiTheme="minorHAnsi" w:cstheme="minorHAnsi"/>
          <w:spacing w:val="2"/>
        </w:rPr>
        <w:t>g</w:t>
      </w:r>
      <w:r w:rsidRPr="00F97F95">
        <w:rPr>
          <w:rFonts w:asciiTheme="minorHAnsi" w:eastAsia="Calibri" w:hAnsiTheme="minorHAnsi" w:cstheme="minorHAnsi"/>
        </w:rPr>
        <w:t>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rPr>
        <w:t>$25</w:t>
      </w:r>
      <w:r w:rsidRPr="00F97F95">
        <w:rPr>
          <w:rFonts w:asciiTheme="minorHAnsi" w:eastAsia="Calibri" w:hAnsiTheme="minorHAnsi" w:cstheme="minorHAnsi"/>
          <w:spacing w:val="3"/>
        </w:rPr>
        <w:t>.</w:t>
      </w:r>
      <w:r w:rsidRPr="00F97F95">
        <w:rPr>
          <w:rFonts w:asciiTheme="minorHAnsi" w:eastAsia="Calibri" w:hAnsiTheme="minorHAnsi" w:cstheme="minorHAnsi"/>
        </w:rPr>
        <w:t>00</w:t>
      </w:r>
      <w:r w:rsidRPr="00F97F95">
        <w:rPr>
          <w:rFonts w:asciiTheme="minorHAnsi" w:hAnsiTheme="minorHAnsi" w:cstheme="minorHAnsi"/>
          <w:spacing w:val="-10"/>
        </w:rPr>
        <w:t xml:space="preserve"> </w:t>
      </w:r>
      <w:r w:rsidRPr="00F97F95">
        <w:rPr>
          <w:rFonts w:asciiTheme="minorHAnsi" w:eastAsia="Calibri" w:hAnsiTheme="minorHAnsi" w:cstheme="minorHAnsi"/>
          <w:spacing w:val="-1"/>
          <w:w w:val="99"/>
        </w:rPr>
        <w:t>f</w:t>
      </w:r>
      <w:r w:rsidRPr="00F97F95">
        <w:rPr>
          <w:rFonts w:asciiTheme="minorHAnsi" w:eastAsia="Calibri" w:hAnsiTheme="minorHAnsi" w:cstheme="minorHAnsi"/>
          <w:spacing w:val="1"/>
          <w:w w:val="99"/>
        </w:rPr>
        <w:t>o</w:t>
      </w:r>
      <w:r w:rsidRPr="00F97F95">
        <w:rPr>
          <w:rFonts w:asciiTheme="minorHAnsi" w:eastAsia="Calibri" w:hAnsiTheme="minorHAnsi" w:cstheme="minorHAnsi"/>
          <w:w w:val="99"/>
        </w:rPr>
        <w:t>r</w:t>
      </w:r>
      <w:r w:rsidRPr="00F97F95">
        <w:rPr>
          <w:rFonts w:asciiTheme="minorHAnsi" w:eastAsia="Calibri" w:hAnsiTheme="minorHAnsi" w:cstheme="minorHAnsi"/>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a</w:t>
      </w:r>
      <w:r w:rsidRPr="00F97F95">
        <w:rPr>
          <w:rFonts w:asciiTheme="minorHAnsi" w:eastAsia="Calibri" w:hAnsiTheme="minorHAnsi" w:cstheme="minorHAnsi"/>
        </w:rPr>
        <w:t>ch</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ime</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pay</w:t>
      </w:r>
      <w:r w:rsidRPr="00F97F95">
        <w:rPr>
          <w:rFonts w:asciiTheme="minorHAnsi" w:eastAsia="Calibri" w:hAnsiTheme="minorHAnsi" w:cstheme="minorHAnsi"/>
          <w:spacing w:val="2"/>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11"/>
        </w:rPr>
        <w:t xml:space="preserve"> </w:t>
      </w:r>
      <w:r w:rsidRPr="00F97F95">
        <w:rPr>
          <w:rFonts w:asciiTheme="minorHAnsi" w:eastAsia="Calibri" w:hAnsiTheme="minorHAnsi" w:cstheme="minorHAnsi"/>
        </w:rPr>
        <w:t>in</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u</w:t>
      </w:r>
      <w:r w:rsidRPr="00F97F95">
        <w:rPr>
          <w:rFonts w:asciiTheme="minorHAnsi" w:eastAsia="Calibri" w:hAnsiTheme="minorHAnsi" w:cstheme="minorHAnsi"/>
        </w:rPr>
        <w:t>ll</w:t>
      </w:r>
      <w:r w:rsidRPr="00F97F95">
        <w:rPr>
          <w:rFonts w:asciiTheme="minorHAnsi" w:hAnsiTheme="minorHAnsi" w:cstheme="minorHAnsi"/>
          <w:spacing w:val="-7"/>
        </w:rPr>
        <w:t xml:space="preserve"> </w:t>
      </w:r>
      <w:r w:rsidRPr="00F97F95">
        <w:rPr>
          <w:rFonts w:asciiTheme="minorHAnsi" w:eastAsia="Calibri" w:hAnsiTheme="minorHAnsi" w:cstheme="minorHAnsi"/>
        </w:rPr>
        <w:t>is</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no</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e</w:t>
      </w:r>
      <w:r w:rsidRPr="00F97F95">
        <w:rPr>
          <w:rFonts w:asciiTheme="minorHAnsi" w:eastAsia="Calibri" w:hAnsiTheme="minorHAnsi" w:cstheme="minorHAnsi"/>
        </w:rPr>
        <w:t>i</w:t>
      </w:r>
      <w:r w:rsidRPr="00F97F95">
        <w:rPr>
          <w:rFonts w:asciiTheme="minorHAnsi" w:eastAsia="Calibri" w:hAnsiTheme="minorHAnsi" w:cstheme="minorHAnsi"/>
          <w:spacing w:val="1"/>
        </w:rPr>
        <w:t>v</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th</w:t>
      </w:r>
      <w:r w:rsidRPr="00F97F95">
        <w:rPr>
          <w:rFonts w:asciiTheme="minorHAnsi" w:eastAsia="Calibri" w:hAnsiTheme="minorHAnsi" w:cstheme="minorHAnsi"/>
        </w:rPr>
        <w:t>in</w:t>
      </w:r>
      <w:r w:rsidRPr="00F97F95">
        <w:rPr>
          <w:rFonts w:asciiTheme="minorHAnsi" w:hAnsiTheme="minorHAnsi" w:cstheme="minorHAnsi"/>
          <w:spacing w:val="-8"/>
        </w:rPr>
        <w:t xml:space="preserve"> </w:t>
      </w:r>
      <w:r w:rsidRPr="00F97F95">
        <w:rPr>
          <w:rFonts w:asciiTheme="minorHAnsi" w:eastAsia="Calibri" w:hAnsiTheme="minorHAnsi" w:cstheme="minorHAnsi"/>
          <w:spacing w:val="2"/>
        </w:rPr>
        <w:t>f</w:t>
      </w:r>
      <w:r w:rsidRPr="00F97F95">
        <w:rPr>
          <w:rFonts w:asciiTheme="minorHAnsi" w:eastAsia="Calibri" w:hAnsiTheme="minorHAnsi" w:cstheme="minorHAnsi"/>
        </w:rPr>
        <w:t>i</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t</w:t>
      </w:r>
      <w:r w:rsidRPr="00F97F95">
        <w:rPr>
          <w:rFonts w:asciiTheme="minorHAnsi" w:eastAsia="Calibri" w:hAnsiTheme="minorHAnsi" w:cstheme="minorHAnsi"/>
          <w:spacing w:val="2"/>
        </w:rPr>
        <w:t>e</w:t>
      </w:r>
      <w:r w:rsidRPr="00F97F95">
        <w:rPr>
          <w:rFonts w:asciiTheme="minorHAnsi" w:eastAsia="Calibri" w:hAnsiTheme="minorHAnsi" w:cstheme="minorHAnsi"/>
          <w:spacing w:val="-1"/>
        </w:rPr>
        <w:t>e</w:t>
      </w:r>
      <w:r w:rsidRPr="00F97F95">
        <w:rPr>
          <w:rFonts w:asciiTheme="minorHAnsi" w:eastAsia="Calibri" w:hAnsiTheme="minorHAnsi" w:cstheme="minorHAnsi"/>
        </w:rPr>
        <w:t>n</w:t>
      </w:r>
      <w:r w:rsidRPr="00F97F95">
        <w:rPr>
          <w:rFonts w:asciiTheme="minorHAnsi" w:hAnsiTheme="minorHAnsi" w:cstheme="minorHAnsi"/>
          <w:spacing w:val="-8"/>
        </w:rPr>
        <w:t xml:space="preserve"> </w:t>
      </w:r>
      <w:r w:rsidRPr="00F97F95">
        <w:rPr>
          <w:rFonts w:asciiTheme="minorHAnsi" w:eastAsia="Calibri" w:hAnsiTheme="minorHAnsi" w:cstheme="minorHAnsi"/>
        </w:rPr>
        <w:t>(15)</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day</w:t>
      </w:r>
      <w:r w:rsidRPr="00F97F95">
        <w:rPr>
          <w:rFonts w:asciiTheme="minorHAnsi" w:eastAsia="Calibri" w:hAnsiTheme="minorHAnsi" w:cstheme="minorHAnsi"/>
        </w:rPr>
        <w:t>s</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illi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10"/>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rPr>
        <w:t>$25.00</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ice</w:t>
      </w:r>
      <w:r w:rsidRPr="00F97F95">
        <w:rPr>
          <w:rFonts w:asciiTheme="minorHAnsi" w:hAnsiTheme="minorHAnsi" w:cstheme="minorHAnsi"/>
          <w:spacing w:val="-11"/>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ha</w:t>
      </w:r>
      <w:r w:rsidRPr="00F97F95">
        <w:rPr>
          <w:rFonts w:asciiTheme="minorHAnsi" w:eastAsia="Calibri" w:hAnsiTheme="minorHAnsi" w:cstheme="minorHAnsi"/>
        </w:rPr>
        <w:t>rge</w:t>
      </w:r>
      <w:r w:rsidRPr="00F97F95">
        <w:rPr>
          <w:rFonts w:asciiTheme="minorHAnsi" w:hAnsiTheme="minorHAnsi" w:cstheme="minorHAnsi"/>
          <w:spacing w:val="-10"/>
        </w:rPr>
        <w:t xml:space="preserve"> </w:t>
      </w:r>
      <w:r w:rsidRPr="00F97F95">
        <w:rPr>
          <w:rFonts w:asciiTheme="minorHAnsi" w:eastAsia="Calibri" w:hAnsiTheme="minorHAnsi" w:cstheme="minorHAnsi"/>
        </w:rPr>
        <w:t>(</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6"/>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xim</w:t>
      </w:r>
      <w:r w:rsidRPr="00F97F95">
        <w:rPr>
          <w:rFonts w:asciiTheme="minorHAnsi" w:eastAsia="Calibri" w:hAnsiTheme="minorHAnsi" w:cstheme="minorHAnsi"/>
          <w:spacing w:val="4"/>
        </w:rPr>
        <w:t>u</w:t>
      </w:r>
      <w:r w:rsidRPr="00F97F95">
        <w:rPr>
          <w:rFonts w:asciiTheme="minorHAnsi" w:eastAsia="Calibri" w:hAnsiTheme="minorHAnsi" w:cstheme="minorHAnsi"/>
        </w:rPr>
        <w:t>m</w:t>
      </w:r>
      <w:r w:rsidRPr="00F97F95">
        <w:rPr>
          <w:rFonts w:asciiTheme="minorHAnsi" w:hAnsiTheme="minorHAnsi" w:cstheme="minorHAnsi"/>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eastAsia="Calibri" w:hAnsiTheme="minorHAnsi" w:cstheme="minorHAnsi"/>
          <w:spacing w:val="1"/>
        </w:rPr>
        <w:t>o</w:t>
      </w:r>
      <w:r w:rsidRPr="00F97F95">
        <w:rPr>
          <w:rFonts w:asciiTheme="minorHAnsi" w:eastAsia="Calibri" w:hAnsiTheme="minorHAnsi" w:cstheme="minorHAnsi"/>
          <w:spacing w:val="-1"/>
        </w:rPr>
        <w:t>we</w:t>
      </w:r>
      <w:r w:rsidRPr="00F97F95">
        <w:rPr>
          <w:rFonts w:asciiTheme="minorHAnsi" w:eastAsia="Calibri" w:hAnsiTheme="minorHAnsi" w:cstheme="minorHAnsi"/>
        </w:rPr>
        <w:t>d</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y</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stat</w:t>
      </w:r>
      <w:r w:rsidRPr="00F97F95">
        <w:rPr>
          <w:rFonts w:asciiTheme="minorHAnsi" w:eastAsia="Calibri" w:hAnsiTheme="minorHAnsi" w:cstheme="minorHAnsi"/>
        </w:rPr>
        <w:t>e</w:t>
      </w:r>
      <w:r w:rsidRPr="00F97F95">
        <w:rPr>
          <w:rFonts w:asciiTheme="minorHAnsi" w:hAnsiTheme="minorHAnsi" w:cstheme="minorHAnsi"/>
          <w:spacing w:val="-9"/>
        </w:rPr>
        <w:t xml:space="preserve"> </w:t>
      </w:r>
      <w:r w:rsidRPr="00F97F95">
        <w:rPr>
          <w:rFonts w:asciiTheme="minorHAnsi" w:eastAsia="Calibri" w:hAnsiTheme="minorHAnsi" w:cstheme="minorHAnsi"/>
        </w:rPr>
        <w:t>l</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w</w:t>
      </w:r>
      <w:r w:rsidRPr="00F97F95">
        <w:rPr>
          <w:rFonts w:asciiTheme="minorHAnsi" w:eastAsia="Calibri" w:hAnsiTheme="minorHAnsi" w:cstheme="minorHAnsi"/>
        </w:rPr>
        <w:t>)</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a</w:t>
      </w:r>
      <w:r w:rsidRPr="00F97F95">
        <w:rPr>
          <w:rFonts w:asciiTheme="minorHAnsi" w:eastAsia="Calibri" w:hAnsiTheme="minorHAnsi" w:cstheme="minorHAnsi"/>
        </w:rPr>
        <w:t>ch</w:t>
      </w:r>
      <w:r w:rsidRPr="00F97F95">
        <w:rPr>
          <w:rFonts w:asciiTheme="minorHAnsi" w:hAnsiTheme="minorHAnsi" w:cstheme="minorHAnsi"/>
          <w:spacing w:val="-5"/>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tu</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h</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k</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rPr>
        <w:t>$25</w:t>
      </w:r>
      <w:r w:rsidRPr="00F97F95">
        <w:rPr>
          <w:rFonts w:asciiTheme="minorHAnsi" w:eastAsia="Calibri" w:hAnsiTheme="minorHAnsi" w:cstheme="minorHAnsi"/>
          <w:spacing w:val="3"/>
        </w:rPr>
        <w:t>.</w:t>
      </w:r>
      <w:r w:rsidRPr="00F97F95">
        <w:rPr>
          <w:rFonts w:asciiTheme="minorHAnsi" w:eastAsia="Calibri" w:hAnsiTheme="minorHAnsi" w:cstheme="minorHAnsi"/>
        </w:rPr>
        <w:t>00</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2"/>
        </w:rPr>
        <w:t>e</w:t>
      </w:r>
      <w:r w:rsidRPr="00F97F95">
        <w:rPr>
          <w:rFonts w:asciiTheme="minorHAnsi" w:eastAsia="Calibri" w:hAnsiTheme="minorHAnsi" w:cstheme="minorHAnsi"/>
        </w:rPr>
        <w:t>e</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non</w:t>
      </w:r>
      <w:r w:rsidRPr="00F97F95">
        <w:rPr>
          <w:rFonts w:asciiTheme="minorHAnsi" w:eastAsia="Calibri" w:hAnsiTheme="minorHAnsi" w:cstheme="minorHAnsi"/>
          <w:spacing w:val="-1"/>
        </w:rPr>
        <w:t>-</w:t>
      </w:r>
      <w:r w:rsidRPr="00F97F95">
        <w:rPr>
          <w:rFonts w:asciiTheme="minorHAnsi" w:eastAsia="Calibri" w:hAnsiTheme="minorHAnsi" w:cstheme="minorHAnsi"/>
          <w:spacing w:val="1"/>
        </w:rPr>
        <w:t>pay</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15"/>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onn</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3"/>
        </w:rPr>
        <w:t>o</w:t>
      </w:r>
      <w:r w:rsidRPr="00F97F95">
        <w:rPr>
          <w:rFonts w:asciiTheme="minorHAnsi" w:eastAsia="Calibri" w:hAnsiTheme="minorHAnsi" w:cstheme="minorHAnsi"/>
        </w:rPr>
        <w:t>n</w:t>
      </w:r>
      <w:r w:rsidRPr="00F97F95">
        <w:rPr>
          <w:rFonts w:asciiTheme="minorHAnsi" w:hAnsiTheme="minorHAnsi" w:cstheme="minorHAnsi"/>
          <w:spacing w:val="-14"/>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hAnsiTheme="minorHAnsi" w:cstheme="minorHAnsi"/>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w:t>
      </w:r>
      <w:r w:rsidRPr="00F97F95">
        <w:rPr>
          <w:rFonts w:asciiTheme="minorHAnsi" w:eastAsia="Calibri" w:hAnsiTheme="minorHAnsi" w:cstheme="minorHAnsi"/>
        </w:rPr>
        <w:t>ll</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on</w:t>
      </w:r>
      <w:r w:rsidRPr="00F97F95">
        <w:rPr>
          <w:rFonts w:asciiTheme="minorHAnsi" w:eastAsia="Calibri" w:hAnsiTheme="minorHAnsi" w:cstheme="minorHAnsi"/>
        </w:rPr>
        <w:t>s</w:t>
      </w:r>
      <w:r w:rsidRPr="00F97F95">
        <w:rPr>
          <w:rFonts w:asciiTheme="minorHAnsi" w:hAnsiTheme="minorHAnsi" w:cstheme="minorHAnsi"/>
          <w:spacing w:val="-12"/>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ost</w:t>
      </w:r>
      <w:r w:rsidRPr="00F97F95">
        <w:rPr>
          <w:rFonts w:asciiTheme="minorHAnsi" w:eastAsia="Calibri" w:hAnsiTheme="minorHAnsi" w:cstheme="minorHAnsi"/>
        </w:rPr>
        <w:t>s</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fee</w:t>
      </w:r>
      <w:r w:rsidRPr="00F97F95">
        <w:rPr>
          <w:rFonts w:asciiTheme="minorHAnsi" w:eastAsia="Calibri" w:hAnsiTheme="minorHAnsi" w:cstheme="minorHAnsi"/>
        </w:rPr>
        <w:t>s</w:t>
      </w:r>
      <w:r w:rsidRPr="00F97F95">
        <w:rPr>
          <w:rFonts w:asciiTheme="minorHAnsi" w:hAnsiTheme="minorHAnsi" w:cstheme="minorHAnsi"/>
          <w:spacing w:val="-6"/>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c</w:t>
      </w:r>
      <w:r w:rsidRPr="00F97F95">
        <w:rPr>
          <w:rFonts w:asciiTheme="minorHAnsi" w:eastAsia="Calibri" w:hAnsiTheme="minorHAnsi" w:cstheme="minorHAnsi"/>
          <w:spacing w:val="1"/>
        </w:rPr>
        <w:t>u</w:t>
      </w:r>
      <w:r w:rsidRPr="00F97F95">
        <w:rPr>
          <w:rFonts w:asciiTheme="minorHAnsi" w:eastAsia="Calibri" w:hAnsiTheme="minorHAnsi" w:cstheme="minorHAnsi"/>
        </w:rPr>
        <w:t>rr</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rPr>
        <w:t>in</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w:t>
      </w:r>
      <w:r w:rsidRPr="00F97F95">
        <w:rPr>
          <w:rFonts w:asciiTheme="minorHAnsi" w:eastAsia="Calibri" w:hAnsiTheme="minorHAnsi" w:cstheme="minorHAnsi"/>
        </w:rPr>
        <w:t>ll</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2"/>
        </w:rPr>
        <w:t>m</w:t>
      </w:r>
      <w:r w:rsidRPr="00F97F95">
        <w:rPr>
          <w:rFonts w:asciiTheme="minorHAnsi" w:eastAsia="Calibri" w:hAnsiTheme="minorHAnsi" w:cstheme="minorHAnsi"/>
          <w:spacing w:val="1"/>
        </w:rPr>
        <w:t>on</w:t>
      </w:r>
      <w:r w:rsidRPr="00F97F95">
        <w:rPr>
          <w:rFonts w:asciiTheme="minorHAnsi" w:eastAsia="Calibri" w:hAnsiTheme="minorHAnsi" w:cstheme="minorHAnsi"/>
        </w:rPr>
        <w:t>i</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du</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ice</w:t>
      </w:r>
      <w:r w:rsidRPr="00F97F95">
        <w:rPr>
          <w:rFonts w:asciiTheme="minorHAnsi" w:hAnsiTheme="minorHAnsi" w:cstheme="minorHAnsi"/>
          <w:spacing w:val="-11"/>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nd</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2"/>
        </w:rPr>
        <w:t>e</w:t>
      </w:r>
      <w:r w:rsidRPr="00F97F95">
        <w:rPr>
          <w:rFonts w:asciiTheme="minorHAnsi" w:eastAsia="Calibri" w:hAnsiTheme="minorHAnsi" w:cstheme="minorHAnsi"/>
          <w:spacing w:val="1"/>
        </w:rPr>
        <w:t>d</w:t>
      </w:r>
      <w:r w:rsidRPr="00F97F95">
        <w:rPr>
          <w:rFonts w:asciiTheme="minorHAnsi" w:eastAsia="Calibri" w:hAnsiTheme="minorHAnsi" w:cstheme="minorHAnsi"/>
        </w:rPr>
        <w:t>.</w:t>
      </w:r>
      <w:r w:rsidRPr="00F97F95">
        <w:rPr>
          <w:rFonts w:asciiTheme="minorHAnsi" w:hAnsiTheme="minorHAnsi" w:cstheme="minorHAnsi"/>
          <w:spacing w:val="-12"/>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rPr>
        <w:t>is</w:t>
      </w:r>
      <w:r w:rsidRPr="00F97F95">
        <w:rPr>
          <w:rFonts w:asciiTheme="minorHAnsi" w:hAnsiTheme="minorHAnsi" w:cstheme="minorHAnsi"/>
          <w:spacing w:val="-4"/>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spons</w:t>
      </w:r>
      <w:r w:rsidRPr="00F97F95">
        <w:rPr>
          <w:rFonts w:asciiTheme="minorHAnsi" w:eastAsia="Calibri" w:hAnsiTheme="minorHAnsi" w:cstheme="minorHAnsi"/>
        </w:rPr>
        <w:t>i</w:t>
      </w:r>
      <w:r w:rsidRPr="00F97F95">
        <w:rPr>
          <w:rFonts w:asciiTheme="minorHAnsi" w:eastAsia="Calibri" w:hAnsiTheme="minorHAnsi" w:cstheme="minorHAnsi"/>
          <w:spacing w:val="1"/>
        </w:rPr>
        <w:t>b</w:t>
      </w:r>
      <w:r w:rsidRPr="00F97F95">
        <w:rPr>
          <w:rFonts w:asciiTheme="minorHAnsi" w:eastAsia="Calibri" w:hAnsiTheme="minorHAnsi" w:cstheme="minorHAnsi"/>
        </w:rPr>
        <w:t>le</w:t>
      </w:r>
      <w:r w:rsidRPr="00F97F95">
        <w:rPr>
          <w:rFonts w:asciiTheme="minorHAnsi" w:hAnsiTheme="minorHAnsi" w:cstheme="minorHAnsi"/>
          <w:spacing w:val="-14"/>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u</w:t>
      </w:r>
      <w:r w:rsidRPr="00F97F95">
        <w:rPr>
          <w:rFonts w:asciiTheme="minorHAnsi" w:eastAsia="Calibri" w:hAnsiTheme="minorHAnsi" w:cstheme="minorHAnsi"/>
        </w:rPr>
        <w:t>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pay</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m</w:t>
      </w:r>
      <w:r w:rsidRPr="00F97F95">
        <w:rPr>
          <w:rFonts w:asciiTheme="minorHAnsi" w:eastAsia="Calibri" w:hAnsiTheme="minorHAnsi" w:cstheme="minorHAnsi"/>
          <w:spacing w:val="1"/>
        </w:rPr>
        <w:t>ount</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2"/>
        </w:rPr>
        <w:t>g</w:t>
      </w:r>
      <w:r w:rsidRPr="00F97F95">
        <w:rPr>
          <w:rFonts w:asciiTheme="minorHAnsi" w:eastAsia="Calibri" w:hAnsiTheme="minorHAnsi" w:cstheme="minorHAnsi"/>
          <w:spacing w:val="1"/>
        </w:rPr>
        <w:t>a</w:t>
      </w:r>
      <w:r w:rsidRPr="00F97F95">
        <w:rPr>
          <w:rFonts w:asciiTheme="minorHAnsi" w:eastAsia="Calibri" w:hAnsiTheme="minorHAnsi" w:cstheme="minorHAnsi"/>
        </w:rPr>
        <w:t>r</w:t>
      </w:r>
      <w:r w:rsidRPr="00F97F95">
        <w:rPr>
          <w:rFonts w:asciiTheme="minorHAnsi" w:eastAsia="Calibri" w:hAnsiTheme="minorHAnsi" w:cstheme="minorHAnsi"/>
          <w:spacing w:val="1"/>
        </w:rPr>
        <w:t>d</w:t>
      </w:r>
      <w:r w:rsidRPr="00F97F95">
        <w:rPr>
          <w:rFonts w:asciiTheme="minorHAnsi" w:eastAsia="Calibri" w:hAnsiTheme="minorHAnsi" w:cstheme="minorHAnsi"/>
        </w:rPr>
        <w:t>l</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w:t>
      </w:r>
      <w:r w:rsidRPr="00F97F95">
        <w:rPr>
          <w:rFonts w:asciiTheme="minorHAnsi" w:eastAsia="Calibri" w:hAnsiTheme="minorHAnsi" w:cstheme="minorHAnsi"/>
        </w:rPr>
        <w:t>s</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sa</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fee</w:t>
      </w:r>
      <w:r w:rsidRPr="00F97F95">
        <w:rPr>
          <w:rFonts w:asciiTheme="minorHAnsi" w:eastAsia="Calibri" w:hAnsiTheme="minorHAnsi" w:cstheme="minorHAnsi"/>
        </w:rPr>
        <w:t>s</w:t>
      </w:r>
      <w:r w:rsidRPr="00F97F95">
        <w:rPr>
          <w:rFonts w:asciiTheme="minorHAnsi" w:hAnsiTheme="minorHAnsi" w:cstheme="minorHAnsi"/>
          <w:spacing w:val="-6"/>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c</w:t>
      </w:r>
      <w:r w:rsidRPr="00F97F95">
        <w:rPr>
          <w:rFonts w:asciiTheme="minorHAnsi" w:eastAsia="Calibri" w:hAnsiTheme="minorHAnsi" w:cstheme="minorHAnsi"/>
          <w:spacing w:val="1"/>
        </w:rPr>
        <w:t>u</w:t>
      </w:r>
      <w:r w:rsidRPr="00F97F95">
        <w:rPr>
          <w:rFonts w:asciiTheme="minorHAnsi" w:eastAsia="Calibri" w:hAnsiTheme="minorHAnsi" w:cstheme="minorHAnsi"/>
        </w:rPr>
        <w:t>rr</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du</w:t>
      </w:r>
      <w:r w:rsidRPr="00F97F95">
        <w:rPr>
          <w:rFonts w:asciiTheme="minorHAnsi" w:eastAsia="Calibri" w:hAnsiTheme="minorHAnsi" w:cstheme="minorHAnsi"/>
        </w:rPr>
        <w:t>ri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w:t>
      </w:r>
      <w:r w:rsidRPr="00F97F95">
        <w:rPr>
          <w:rFonts w:asciiTheme="minorHAnsi" w:eastAsia="Calibri" w:hAnsiTheme="minorHAnsi" w:cstheme="minorHAnsi"/>
          <w:spacing w:val="1"/>
        </w:rPr>
        <w:t>o</w:t>
      </w:r>
      <w:r w:rsidRPr="00F97F95">
        <w:rPr>
          <w:rFonts w:asciiTheme="minorHAnsi" w:eastAsia="Calibri" w:hAnsiTheme="minorHAnsi" w:cstheme="minorHAnsi"/>
        </w:rPr>
        <w:t>c</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ss</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13"/>
        </w:rPr>
        <w:t xml:space="preserve"> </w:t>
      </w:r>
      <w:r w:rsidRPr="00F97F95">
        <w:rPr>
          <w:rFonts w:asciiTheme="minorHAnsi" w:eastAsia="Calibri" w:hAnsiTheme="minorHAnsi" w:cstheme="minorHAnsi"/>
          <w:spacing w:val="-2"/>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pay</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11"/>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cl</w:t>
      </w:r>
      <w:r w:rsidRPr="00F97F95">
        <w:rPr>
          <w:rFonts w:asciiTheme="minorHAnsi" w:eastAsia="Calibri" w:hAnsiTheme="minorHAnsi" w:cstheme="minorHAnsi"/>
          <w:spacing w:val="1"/>
        </w:rPr>
        <w:t>ud</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ban</w:t>
      </w:r>
      <w:r w:rsidRPr="00F97F95">
        <w:rPr>
          <w:rFonts w:asciiTheme="minorHAnsi" w:eastAsia="Calibri" w:hAnsiTheme="minorHAnsi" w:cstheme="minorHAnsi"/>
        </w:rPr>
        <w:t>k</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n</w:t>
      </w:r>
      <w:r w:rsidRPr="00F97F95">
        <w:rPr>
          <w:rFonts w:asciiTheme="minorHAnsi" w:eastAsia="Calibri" w:hAnsiTheme="minorHAnsi" w:cstheme="minorHAnsi"/>
        </w:rPr>
        <w:t>d</w:t>
      </w:r>
      <w:r w:rsidRPr="00F97F95">
        <w:rPr>
          <w:rFonts w:asciiTheme="minorHAnsi" w:hAnsiTheme="minorHAnsi" w:cstheme="minorHAnsi"/>
        </w:rPr>
        <w:t xml:space="preserve"> </w:t>
      </w:r>
      <w:r w:rsidRPr="00F97F95">
        <w:rPr>
          <w:rFonts w:asciiTheme="minorHAnsi" w:eastAsia="Calibri" w:hAnsiTheme="minorHAnsi" w:cstheme="minorHAnsi"/>
        </w:rPr>
        <w:t>cr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d</w:t>
      </w:r>
      <w:r w:rsidRPr="00F97F95">
        <w:rPr>
          <w:rFonts w:asciiTheme="minorHAnsi" w:eastAsia="Calibri" w:hAnsiTheme="minorHAnsi" w:cstheme="minorHAnsi"/>
        </w:rPr>
        <w:t>it</w:t>
      </w:r>
      <w:r w:rsidRPr="00F97F95">
        <w:rPr>
          <w:rFonts w:asciiTheme="minorHAnsi" w:hAnsiTheme="minorHAnsi" w:cstheme="minorHAnsi"/>
          <w:spacing w:val="-9"/>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a</w:t>
      </w:r>
      <w:r w:rsidRPr="00F97F95">
        <w:rPr>
          <w:rFonts w:asciiTheme="minorHAnsi" w:eastAsia="Calibri" w:hAnsiTheme="minorHAnsi" w:cstheme="minorHAnsi"/>
        </w:rPr>
        <w:t>rd</w:t>
      </w:r>
      <w:r w:rsidRPr="00F97F95">
        <w:rPr>
          <w:rFonts w:asciiTheme="minorHAnsi" w:hAnsiTheme="minorHAnsi" w:cstheme="minorHAnsi"/>
          <w:spacing w:val="-7"/>
        </w:rPr>
        <w:t xml:space="preserve"> </w:t>
      </w:r>
      <w:r w:rsidRPr="00F97F95">
        <w:rPr>
          <w:rFonts w:asciiTheme="minorHAnsi" w:eastAsia="Calibri" w:hAnsiTheme="minorHAnsi" w:cstheme="minorHAnsi"/>
          <w:w w:val="99"/>
        </w:rPr>
        <w:t>c</w:t>
      </w:r>
      <w:r w:rsidRPr="00F97F95">
        <w:rPr>
          <w:rFonts w:asciiTheme="minorHAnsi" w:eastAsia="Calibri" w:hAnsiTheme="minorHAnsi" w:cstheme="minorHAnsi"/>
          <w:spacing w:val="1"/>
          <w:w w:val="99"/>
        </w:rPr>
        <w:t>o</w:t>
      </w:r>
      <w:r w:rsidRPr="00F97F95">
        <w:rPr>
          <w:rFonts w:asciiTheme="minorHAnsi" w:eastAsia="Calibri" w:hAnsiTheme="minorHAnsi" w:cstheme="minorHAnsi"/>
          <w:w w:val="99"/>
        </w:rPr>
        <w:t>m</w:t>
      </w:r>
      <w:r w:rsidRPr="00F97F95">
        <w:rPr>
          <w:rFonts w:asciiTheme="minorHAnsi" w:eastAsia="Calibri" w:hAnsiTheme="minorHAnsi" w:cstheme="minorHAnsi"/>
          <w:spacing w:val="1"/>
          <w:w w:val="99"/>
        </w:rPr>
        <w:t>pan</w:t>
      </w:r>
      <w:r w:rsidRPr="00F97F95">
        <w:rPr>
          <w:rFonts w:asciiTheme="minorHAnsi" w:eastAsia="Calibri" w:hAnsiTheme="minorHAnsi" w:cstheme="minorHAnsi"/>
          <w:w w:val="99"/>
        </w:rPr>
        <w:t>y</w:t>
      </w:r>
      <w:r w:rsidRPr="00F97F95">
        <w:rPr>
          <w:rFonts w:asciiTheme="minorHAnsi" w:hAnsiTheme="minorHAnsi" w:cstheme="minorHAnsi"/>
          <w:spacing w:val="-12"/>
          <w:w w:val="99"/>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2"/>
        </w:rPr>
        <w:t>e</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w:t>
      </w:r>
      <w:r w:rsidRPr="00F97F95">
        <w:rPr>
          <w:rFonts w:asciiTheme="minorHAnsi" w:eastAsia="Calibri" w:hAnsiTheme="minorHAnsi" w:cstheme="minorHAnsi"/>
        </w:rPr>
        <w:t>).</w:t>
      </w:r>
    </w:p>
    <w:p w14:paraId="129DD1C9" w14:textId="203D53ED" w:rsidR="00F97F95" w:rsidRPr="00F97F95" w:rsidRDefault="00F97F95" w:rsidP="00305C5B">
      <w:pPr>
        <w:tabs>
          <w:tab w:val="left" w:pos="360"/>
          <w:tab w:val="left" w:pos="10080"/>
        </w:tabs>
        <w:jc w:val="both"/>
        <w:rPr>
          <w:rFonts w:asciiTheme="minorHAnsi" w:eastAsia="Calibri" w:hAnsiTheme="minorHAnsi" w:cstheme="minorHAnsi"/>
        </w:rPr>
      </w:pPr>
      <w:r w:rsidRPr="00F97F95">
        <w:rPr>
          <w:rFonts w:asciiTheme="minorHAnsi" w:eastAsia="Calibri" w:hAnsiTheme="minorHAnsi" w:cstheme="minorHAnsi"/>
        </w:rPr>
        <w:t>4.</w:t>
      </w:r>
      <w:r w:rsidR="00305C5B">
        <w:rPr>
          <w:rFonts w:asciiTheme="minorHAnsi" w:eastAsia="Calibri" w:hAnsiTheme="minorHAnsi" w:cstheme="minorHAnsi"/>
        </w:rPr>
        <w:t xml:space="preserve"> </w:t>
      </w:r>
      <w:r w:rsidRPr="007D0974">
        <w:rPr>
          <w:rFonts w:asciiTheme="minorHAnsi" w:eastAsia="Calibri" w:hAnsiTheme="minorHAnsi" w:cstheme="minorHAnsi"/>
          <w:b/>
          <w:bCs/>
          <w:spacing w:val="-1"/>
        </w:rPr>
        <w:t>T</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RMI</w:t>
      </w:r>
      <w:r w:rsidRPr="007D0974">
        <w:rPr>
          <w:rFonts w:asciiTheme="minorHAnsi" w:eastAsia="Calibri" w:hAnsiTheme="minorHAnsi" w:cstheme="minorHAnsi"/>
          <w:b/>
          <w:bCs/>
          <w:spacing w:val="1"/>
        </w:rPr>
        <w:t>N</w:t>
      </w:r>
      <w:r w:rsidRPr="007D0974">
        <w:rPr>
          <w:rFonts w:asciiTheme="minorHAnsi" w:eastAsia="Calibri" w:hAnsiTheme="minorHAnsi" w:cstheme="minorHAnsi"/>
          <w:b/>
          <w:bCs/>
        </w:rPr>
        <w:t>A</w:t>
      </w:r>
      <w:r w:rsidRPr="007D0974">
        <w:rPr>
          <w:rFonts w:asciiTheme="minorHAnsi" w:eastAsia="Calibri" w:hAnsiTheme="minorHAnsi" w:cstheme="minorHAnsi"/>
          <w:b/>
          <w:bCs/>
          <w:spacing w:val="-1"/>
        </w:rPr>
        <w:t>T</w:t>
      </w:r>
      <w:r w:rsidRPr="007D0974">
        <w:rPr>
          <w:rFonts w:asciiTheme="minorHAnsi" w:eastAsia="Calibri" w:hAnsiTheme="minorHAnsi" w:cstheme="minorHAnsi"/>
          <w:b/>
          <w:bCs/>
          <w:spacing w:val="3"/>
        </w:rPr>
        <w:t>I</w:t>
      </w:r>
      <w:r w:rsidRPr="007D0974">
        <w:rPr>
          <w:rFonts w:asciiTheme="minorHAnsi" w:eastAsia="Calibri" w:hAnsiTheme="minorHAnsi" w:cstheme="minorHAnsi"/>
          <w:b/>
          <w:bCs/>
        </w:rPr>
        <w:t>ON</w:t>
      </w:r>
      <w:r w:rsidRPr="007D0974">
        <w:rPr>
          <w:rFonts w:asciiTheme="minorHAnsi" w:hAnsiTheme="minorHAnsi" w:cstheme="minorHAnsi"/>
          <w:b/>
          <w:bCs/>
          <w:spacing w:val="-15"/>
        </w:rPr>
        <w:t xml:space="preserve"> </w:t>
      </w:r>
      <w:r w:rsidRPr="007D0974">
        <w:rPr>
          <w:rFonts w:asciiTheme="minorHAnsi" w:eastAsia="Calibri" w:hAnsiTheme="minorHAnsi" w:cstheme="minorHAnsi"/>
          <w:b/>
          <w:bCs/>
        </w:rPr>
        <w:t>OF</w:t>
      </w:r>
      <w:r w:rsidRPr="007D0974">
        <w:rPr>
          <w:rFonts w:asciiTheme="minorHAnsi" w:hAnsiTheme="minorHAnsi" w:cstheme="minorHAnsi"/>
          <w:b/>
          <w:bCs/>
          <w:spacing w:val="-7"/>
        </w:rPr>
        <w:t xml:space="preserve"> </w:t>
      </w:r>
      <w:r w:rsidRPr="007D0974">
        <w:rPr>
          <w:rFonts w:asciiTheme="minorHAnsi" w:eastAsia="Calibri" w:hAnsiTheme="minorHAnsi" w:cstheme="minorHAnsi"/>
          <w:b/>
          <w:bCs/>
        </w:rPr>
        <w:t>CO</w:t>
      </w:r>
      <w:r w:rsidRPr="007D0974">
        <w:rPr>
          <w:rFonts w:asciiTheme="minorHAnsi" w:eastAsia="Calibri" w:hAnsiTheme="minorHAnsi" w:cstheme="minorHAnsi"/>
          <w:b/>
          <w:bCs/>
          <w:spacing w:val="4"/>
        </w:rPr>
        <w:t>N</w:t>
      </w:r>
      <w:r w:rsidRPr="007D0974">
        <w:rPr>
          <w:rFonts w:asciiTheme="minorHAnsi" w:eastAsia="Calibri" w:hAnsiTheme="minorHAnsi" w:cstheme="minorHAnsi"/>
          <w:b/>
          <w:bCs/>
          <w:spacing w:val="-1"/>
        </w:rPr>
        <w:t>T</w:t>
      </w:r>
      <w:r w:rsidRPr="007D0974">
        <w:rPr>
          <w:rFonts w:asciiTheme="minorHAnsi" w:eastAsia="Calibri" w:hAnsiTheme="minorHAnsi" w:cstheme="minorHAnsi"/>
          <w:b/>
          <w:bCs/>
        </w:rPr>
        <w:t>R</w:t>
      </w:r>
      <w:r w:rsidRPr="007D0974">
        <w:rPr>
          <w:rFonts w:asciiTheme="minorHAnsi" w:eastAsia="Calibri" w:hAnsiTheme="minorHAnsi" w:cstheme="minorHAnsi"/>
          <w:b/>
          <w:bCs/>
          <w:spacing w:val="3"/>
        </w:rPr>
        <w:t>A</w:t>
      </w:r>
      <w:r w:rsidRPr="007D0974">
        <w:rPr>
          <w:rFonts w:asciiTheme="minorHAnsi" w:eastAsia="Calibri" w:hAnsiTheme="minorHAnsi" w:cstheme="minorHAnsi"/>
          <w:b/>
          <w:bCs/>
        </w:rPr>
        <w:t>C</w:t>
      </w:r>
      <w:r w:rsidRPr="007D0974">
        <w:rPr>
          <w:rFonts w:asciiTheme="minorHAnsi" w:eastAsia="Calibri" w:hAnsiTheme="minorHAnsi" w:cstheme="minorHAnsi"/>
          <w:b/>
          <w:bCs/>
          <w:spacing w:val="-1"/>
        </w:rPr>
        <w:t>T</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rPr>
        <w:t>i</w:t>
      </w:r>
      <w:r w:rsidRPr="00F97F95">
        <w:rPr>
          <w:rFonts w:asciiTheme="minorHAnsi" w:eastAsia="Calibri" w:hAnsiTheme="minorHAnsi" w:cstheme="minorHAnsi"/>
          <w:spacing w:val="1"/>
        </w:rPr>
        <w:t>th</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9"/>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spacing w:val="3"/>
        </w:rPr>
        <w:t>r</w:t>
      </w:r>
      <w:r w:rsidRPr="00F97F95">
        <w:rPr>
          <w:rFonts w:asciiTheme="minorHAnsi" w:eastAsia="Calibri" w:hAnsiTheme="minorHAnsi" w:cstheme="minorHAnsi"/>
        </w:rPr>
        <w:t>mi</w:t>
      </w:r>
      <w:r w:rsidRPr="00F97F95">
        <w:rPr>
          <w:rFonts w:asciiTheme="minorHAnsi" w:eastAsia="Calibri" w:hAnsiTheme="minorHAnsi" w:cstheme="minorHAnsi"/>
          <w:spacing w:val="1"/>
        </w:rPr>
        <w:t>nat</w:t>
      </w:r>
      <w:r w:rsidRPr="00F97F95">
        <w:rPr>
          <w:rFonts w:asciiTheme="minorHAnsi" w:eastAsia="Calibri" w:hAnsiTheme="minorHAnsi" w:cstheme="minorHAnsi"/>
        </w:rPr>
        <w:t>e</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is</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y</w:t>
      </w:r>
      <w:r w:rsidRPr="00F97F95">
        <w:rPr>
          <w:rFonts w:asciiTheme="minorHAnsi" w:hAnsiTheme="minorHAnsi" w:cstheme="minorHAnsi"/>
          <w:spacing w:val="-5"/>
        </w:rPr>
        <w:t xml:space="preserve"> </w:t>
      </w:r>
      <w:r w:rsidRPr="00F97F95">
        <w:rPr>
          <w:rFonts w:asciiTheme="minorHAnsi" w:eastAsia="Calibri" w:hAnsiTheme="minorHAnsi" w:cstheme="minorHAnsi"/>
        </w:rPr>
        <w:t>gi</w:t>
      </w:r>
      <w:r w:rsidRPr="00F97F95">
        <w:rPr>
          <w:rFonts w:asciiTheme="minorHAnsi" w:eastAsia="Calibri" w:hAnsiTheme="minorHAnsi" w:cstheme="minorHAnsi"/>
          <w:spacing w:val="1"/>
        </w:rPr>
        <w:t>v</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oth</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pa</w:t>
      </w:r>
      <w:r w:rsidRPr="00F97F95">
        <w:rPr>
          <w:rFonts w:asciiTheme="minorHAnsi" w:eastAsia="Calibri" w:hAnsiTheme="minorHAnsi" w:cstheme="minorHAnsi"/>
        </w:rPr>
        <w:t>r</w:t>
      </w:r>
      <w:r w:rsidRPr="00F97F95">
        <w:rPr>
          <w:rFonts w:asciiTheme="minorHAnsi" w:eastAsia="Calibri" w:hAnsiTheme="minorHAnsi" w:cstheme="minorHAnsi"/>
          <w:spacing w:val="1"/>
        </w:rPr>
        <w:t>t</w:t>
      </w:r>
      <w:r w:rsidRPr="00F97F95">
        <w:rPr>
          <w:rFonts w:asciiTheme="minorHAnsi" w:eastAsia="Calibri" w:hAnsiTheme="minorHAnsi" w:cstheme="minorHAnsi"/>
        </w:rPr>
        <w:t>y</w:t>
      </w:r>
      <w:r w:rsidRPr="00F97F95">
        <w:rPr>
          <w:rFonts w:asciiTheme="minorHAnsi" w:hAnsiTheme="minorHAnsi" w:cstheme="minorHAnsi"/>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ou</w:t>
      </w:r>
      <w:r w:rsidRPr="00F97F95">
        <w:rPr>
          <w:rFonts w:asciiTheme="minorHAnsi" w:eastAsia="Calibri" w:hAnsiTheme="minorHAnsi" w:cstheme="minorHAnsi"/>
        </w:rPr>
        <w:t>r</w:t>
      </w:r>
      <w:r w:rsidRPr="00F97F95">
        <w:rPr>
          <w:rFonts w:asciiTheme="minorHAnsi" w:hAnsiTheme="minorHAnsi" w:cstheme="minorHAnsi"/>
          <w:spacing w:val="-7"/>
        </w:rPr>
        <w:t xml:space="preserve"> </w:t>
      </w:r>
      <w:r w:rsidRPr="00F97F95">
        <w:rPr>
          <w:rFonts w:asciiTheme="minorHAnsi" w:eastAsia="Calibri" w:hAnsiTheme="minorHAnsi" w:cstheme="minorHAnsi"/>
        </w:rPr>
        <w:t>(4)</w:t>
      </w:r>
      <w:r w:rsidRPr="00F97F95">
        <w:rPr>
          <w:rFonts w:asciiTheme="minorHAnsi" w:hAnsiTheme="minorHAnsi" w:cstheme="minorHAnsi"/>
          <w:spacing w:val="-7"/>
        </w:rPr>
        <w:t xml:space="preserve"> </w:t>
      </w:r>
      <w:r w:rsidRPr="00F97F95">
        <w:rPr>
          <w:rFonts w:asciiTheme="minorHAnsi" w:eastAsia="Calibri" w:hAnsiTheme="minorHAnsi" w:cstheme="minorHAnsi"/>
          <w:spacing w:val="2"/>
        </w:rPr>
        <w:t>w</w:t>
      </w:r>
      <w:r w:rsidRPr="00F97F95">
        <w:rPr>
          <w:rFonts w:asciiTheme="minorHAnsi" w:eastAsia="Calibri" w:hAnsiTheme="minorHAnsi" w:cstheme="minorHAnsi"/>
          <w:spacing w:val="-1"/>
        </w:rPr>
        <w:t>ee</w:t>
      </w:r>
      <w:r w:rsidRPr="00F97F95">
        <w:rPr>
          <w:rFonts w:asciiTheme="minorHAnsi" w:eastAsia="Calibri" w:hAnsiTheme="minorHAnsi" w:cstheme="minorHAnsi"/>
          <w:spacing w:val="1"/>
        </w:rPr>
        <w:t>k</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ri</w:t>
      </w:r>
      <w:r w:rsidRPr="00F97F95">
        <w:rPr>
          <w:rFonts w:asciiTheme="minorHAnsi" w:eastAsia="Calibri" w:hAnsiTheme="minorHAnsi" w:cstheme="minorHAnsi"/>
          <w:spacing w:val="1"/>
        </w:rPr>
        <w:t>t</w:t>
      </w:r>
      <w:r w:rsidRPr="00F97F95">
        <w:rPr>
          <w:rFonts w:asciiTheme="minorHAnsi" w:eastAsia="Calibri" w:hAnsiTheme="minorHAnsi" w:cstheme="minorHAnsi"/>
          <w:spacing w:val="3"/>
        </w:rPr>
        <w:t>t</w:t>
      </w:r>
      <w:r w:rsidRPr="00F97F95">
        <w:rPr>
          <w:rFonts w:asciiTheme="minorHAnsi" w:eastAsia="Calibri" w:hAnsiTheme="minorHAnsi" w:cstheme="minorHAnsi"/>
          <w:spacing w:val="-1"/>
        </w:rPr>
        <w:t>e</w:t>
      </w:r>
      <w:r w:rsidRPr="00F97F95">
        <w:rPr>
          <w:rFonts w:asciiTheme="minorHAnsi" w:eastAsia="Calibri" w:hAnsiTheme="minorHAnsi" w:cstheme="minorHAnsi"/>
        </w:rPr>
        <w:t>n</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not</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e</w:t>
      </w:r>
      <w:r w:rsidRPr="00F97F95">
        <w:rPr>
          <w:rFonts w:asciiTheme="minorHAnsi" w:eastAsia="Calibri" w:hAnsiTheme="minorHAnsi" w:cstheme="minorHAnsi"/>
        </w:rPr>
        <w:t>xc</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p</w:t>
      </w:r>
      <w:r w:rsidRPr="00F97F95">
        <w:rPr>
          <w:rFonts w:asciiTheme="minorHAnsi" w:eastAsia="Calibri" w:hAnsiTheme="minorHAnsi" w:cstheme="minorHAnsi"/>
        </w:rPr>
        <w:t>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tha</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3"/>
        </w:rPr>
        <w:t>a</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rmi</w:t>
      </w:r>
      <w:r w:rsidRPr="00F97F95">
        <w:rPr>
          <w:rFonts w:asciiTheme="minorHAnsi" w:eastAsia="Calibri" w:hAnsiTheme="minorHAnsi" w:cstheme="minorHAnsi"/>
          <w:spacing w:val="1"/>
        </w:rPr>
        <w:t>nat</w:t>
      </w:r>
      <w:r w:rsidRPr="00F97F95">
        <w:rPr>
          <w:rFonts w:asciiTheme="minorHAnsi" w:eastAsia="Calibri" w:hAnsiTheme="minorHAnsi" w:cstheme="minorHAnsi"/>
        </w:rPr>
        <w:t>e</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is</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up</w:t>
      </w:r>
      <w:r w:rsidRPr="00F97F95">
        <w:rPr>
          <w:rFonts w:asciiTheme="minorHAnsi" w:eastAsia="Calibri" w:hAnsiTheme="minorHAnsi" w:cstheme="minorHAnsi"/>
          <w:spacing w:val="-2"/>
        </w:rPr>
        <w:t>o</w:t>
      </w:r>
      <w:r w:rsidRPr="00F97F95">
        <w:rPr>
          <w:rFonts w:asciiTheme="minorHAnsi" w:eastAsia="Calibri" w:hAnsiTheme="minorHAnsi" w:cstheme="minorHAnsi"/>
        </w:rPr>
        <w:t>n</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n</w:t>
      </w:r>
      <w:r w:rsidRPr="00F97F95">
        <w:rPr>
          <w:rFonts w:asciiTheme="minorHAnsi" w:hAnsiTheme="minorHAnsi" w:cstheme="minorHAnsi"/>
          <w:spacing w:val="-6"/>
        </w:rPr>
        <w:t xml:space="preserve"> </w:t>
      </w:r>
      <w:r w:rsidRPr="00F97F95">
        <w:rPr>
          <w:rFonts w:asciiTheme="minorHAnsi" w:eastAsia="Calibri" w:hAnsiTheme="minorHAnsi" w:cstheme="minorHAnsi"/>
        </w:rPr>
        <w:t>(10)</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day</w:t>
      </w:r>
      <w:r w:rsidRPr="00F97F95">
        <w:rPr>
          <w:rFonts w:asciiTheme="minorHAnsi" w:eastAsia="Calibri" w:hAnsiTheme="minorHAnsi" w:cstheme="minorHAnsi"/>
        </w:rPr>
        <w:t>s</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ri</w:t>
      </w:r>
      <w:r w:rsidRPr="00F97F95">
        <w:rPr>
          <w:rFonts w:asciiTheme="minorHAnsi" w:eastAsia="Calibri" w:hAnsiTheme="minorHAnsi" w:cstheme="minorHAnsi"/>
          <w:spacing w:val="1"/>
        </w:rPr>
        <w:t>tt</w:t>
      </w:r>
      <w:r w:rsidRPr="00F97F95">
        <w:rPr>
          <w:rFonts w:asciiTheme="minorHAnsi" w:eastAsia="Calibri" w:hAnsiTheme="minorHAnsi" w:cstheme="minorHAnsi"/>
          <w:spacing w:val="-1"/>
        </w:rPr>
        <w:t>e</w:t>
      </w:r>
      <w:r w:rsidRPr="00F97F95">
        <w:rPr>
          <w:rFonts w:asciiTheme="minorHAnsi" w:eastAsia="Calibri" w:hAnsiTheme="minorHAnsi" w:cstheme="minorHAnsi"/>
        </w:rPr>
        <w:t>n</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not</w:t>
      </w:r>
      <w:r w:rsidRPr="00F97F95">
        <w:rPr>
          <w:rFonts w:asciiTheme="minorHAnsi" w:eastAsia="Calibri" w:hAnsiTheme="minorHAnsi" w:cstheme="minorHAnsi"/>
        </w:rPr>
        <w:t>ice</w:t>
      </w:r>
      <w:r w:rsidRPr="00F97F95">
        <w:rPr>
          <w:rFonts w:asciiTheme="minorHAnsi" w:hAnsiTheme="minorHAnsi" w:cstheme="minorHAnsi"/>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rPr>
        <w:t>if</w:t>
      </w:r>
      <w:r w:rsidRPr="00F97F95">
        <w:rPr>
          <w:rFonts w:asciiTheme="minorHAnsi" w:hAnsiTheme="minorHAnsi" w:cstheme="minorHAnsi"/>
          <w:spacing w:val="-6"/>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w:t>
      </w:r>
      <w:r w:rsidRPr="00F97F95">
        <w:rPr>
          <w:rFonts w:asciiTheme="minorHAnsi" w:eastAsia="Calibri" w:hAnsiTheme="minorHAnsi" w:cstheme="minorHAnsi"/>
          <w:spacing w:val="2"/>
        </w:rPr>
        <w:t>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not</w:t>
      </w:r>
      <w:r w:rsidRPr="00F97F95">
        <w:rPr>
          <w:rFonts w:asciiTheme="minorHAnsi" w:eastAsia="Calibri" w:hAnsiTheme="minorHAnsi" w:cstheme="minorHAnsi"/>
        </w:rPr>
        <w:t>i</w:t>
      </w:r>
      <w:r w:rsidRPr="00F97F95">
        <w:rPr>
          <w:rFonts w:asciiTheme="minorHAnsi" w:eastAsia="Calibri" w:hAnsiTheme="minorHAnsi" w:cstheme="minorHAnsi"/>
          <w:spacing w:val="-1"/>
        </w:rPr>
        <w:t>f</w:t>
      </w:r>
      <w:r w:rsidRPr="00F97F95">
        <w:rPr>
          <w:rFonts w:asciiTheme="minorHAnsi" w:eastAsia="Calibri" w:hAnsiTheme="minorHAnsi" w:cstheme="minorHAnsi"/>
        </w:rPr>
        <w:t>i</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rPr>
        <w:t>a</w:t>
      </w:r>
      <w:r w:rsidRPr="00F97F95">
        <w:rPr>
          <w:rFonts w:asciiTheme="minorHAnsi" w:hAnsiTheme="minorHAnsi" w:cstheme="minorHAnsi"/>
          <w:spacing w:val="-5"/>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at</w:t>
      </w:r>
      <w:r w:rsidRPr="00F97F95">
        <w:rPr>
          <w:rFonts w:asciiTheme="minorHAnsi" w:eastAsia="Calibri" w:hAnsiTheme="minorHAnsi" w:cstheme="minorHAnsi"/>
        </w:rPr>
        <w:t>e</w:t>
      </w:r>
      <w:r w:rsidRPr="00F97F95">
        <w:rPr>
          <w:rFonts w:asciiTheme="minorHAnsi" w:hAnsiTheme="minorHAnsi" w:cstheme="minorHAnsi"/>
          <w:spacing w:val="-6"/>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cr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as</w:t>
      </w:r>
      <w:r w:rsidRPr="00F97F95">
        <w:rPr>
          <w:rFonts w:asciiTheme="minorHAnsi" w:eastAsia="Calibri" w:hAnsiTheme="minorHAnsi" w:cstheme="minorHAnsi"/>
        </w:rPr>
        <w:t>e</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eastAsia="Calibri" w:hAnsiTheme="minorHAnsi" w:cstheme="minorHAnsi"/>
          <w:spacing w:val="1"/>
        </w:rPr>
        <w:t>t</w:t>
      </w:r>
      <w:r w:rsidRPr="00F97F95">
        <w:rPr>
          <w:rFonts w:asciiTheme="minorHAnsi" w:eastAsia="Calibri" w:hAnsiTheme="minorHAnsi" w:cstheme="minorHAnsi"/>
        </w:rPr>
        <w:t>h</w:t>
      </w:r>
      <w:r w:rsidRPr="00F97F95">
        <w:rPr>
          <w:rFonts w:asciiTheme="minorHAnsi" w:hAnsiTheme="minorHAnsi" w:cstheme="minorHAnsi"/>
          <w:spacing w:val="-7"/>
        </w:rPr>
        <w:t xml:space="preserve"> </w:t>
      </w:r>
      <w:r w:rsidRPr="00F97F95">
        <w:rPr>
          <w:rFonts w:asciiTheme="minorHAnsi" w:eastAsia="Calibri" w:hAnsiTheme="minorHAnsi" w:cstheme="minorHAnsi"/>
        </w:rPr>
        <w:t>in</w:t>
      </w:r>
      <w:r w:rsidRPr="00F97F95">
        <w:rPr>
          <w:rFonts w:asciiTheme="minorHAnsi" w:hAnsiTheme="minorHAnsi" w:cstheme="minorHAnsi"/>
          <w:spacing w:val="-4"/>
        </w:rPr>
        <w:t xml:space="preserve"> </w:t>
      </w:r>
      <w:r w:rsidRPr="00F97F95">
        <w:rPr>
          <w:rFonts w:asciiTheme="minorHAnsi" w:eastAsia="Calibri" w:hAnsiTheme="minorHAnsi" w:cstheme="minorHAnsi"/>
        </w:rPr>
        <w:t>S</w:t>
      </w:r>
      <w:r w:rsidRPr="00F97F95">
        <w:rPr>
          <w:rFonts w:asciiTheme="minorHAnsi" w:eastAsia="Calibri" w:hAnsiTheme="minorHAnsi" w:cstheme="minorHAnsi"/>
          <w:spacing w:val="-1"/>
        </w:rPr>
        <w:t>e</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9"/>
        </w:rPr>
        <w:t xml:space="preserve"> </w:t>
      </w:r>
      <w:r w:rsidRPr="00F97F95">
        <w:rPr>
          <w:rFonts w:asciiTheme="minorHAnsi" w:eastAsia="Calibri" w:hAnsiTheme="minorHAnsi" w:cstheme="minorHAnsi"/>
        </w:rPr>
        <w:t>2</w:t>
      </w:r>
      <w:r w:rsidRPr="00F97F95">
        <w:rPr>
          <w:rFonts w:asciiTheme="minorHAnsi" w:hAnsiTheme="minorHAnsi" w:cstheme="minorHAnsi"/>
          <w:spacing w:val="-3"/>
        </w:rPr>
        <w:t xml:space="preserve"> </w:t>
      </w:r>
      <w:r w:rsidRPr="00F97F95">
        <w:rPr>
          <w:rFonts w:asciiTheme="minorHAnsi" w:eastAsia="Calibri" w:hAnsiTheme="minorHAnsi" w:cstheme="minorHAnsi"/>
          <w:spacing w:val="1"/>
        </w:rPr>
        <w:t>abov</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y</w:t>
      </w:r>
      <w:r w:rsidRPr="00F97F95">
        <w:rPr>
          <w:rFonts w:asciiTheme="minorHAnsi" w:hAnsiTheme="minorHAnsi" w:cstheme="minorHAnsi"/>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rmi</w:t>
      </w:r>
      <w:r w:rsidRPr="00F97F95">
        <w:rPr>
          <w:rFonts w:asciiTheme="minorHAnsi" w:eastAsia="Calibri" w:hAnsiTheme="minorHAnsi" w:cstheme="minorHAnsi"/>
          <w:spacing w:val="1"/>
        </w:rPr>
        <w:t>nat</w:t>
      </w:r>
      <w:r w:rsidRPr="00F97F95">
        <w:rPr>
          <w:rFonts w:asciiTheme="minorHAnsi" w:eastAsia="Calibri" w:hAnsiTheme="minorHAnsi" w:cstheme="minorHAnsi"/>
        </w:rPr>
        <w:t>e</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is</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ct</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th</w:t>
      </w:r>
      <w:r w:rsidRPr="00F97F95">
        <w:rPr>
          <w:rFonts w:asciiTheme="minorHAnsi" w:eastAsia="Calibri" w:hAnsiTheme="minorHAnsi" w:cstheme="minorHAnsi"/>
          <w:spacing w:val="3"/>
        </w:rPr>
        <w:t>o</w:t>
      </w:r>
      <w:r w:rsidRPr="00F97F95">
        <w:rPr>
          <w:rFonts w:asciiTheme="minorHAnsi" w:eastAsia="Calibri" w:hAnsiTheme="minorHAnsi" w:cstheme="minorHAnsi"/>
          <w:spacing w:val="1"/>
        </w:rPr>
        <w:t>u</w:t>
      </w:r>
      <w:r w:rsidRPr="00F97F95">
        <w:rPr>
          <w:rFonts w:asciiTheme="minorHAnsi" w:eastAsia="Calibri" w:hAnsiTheme="minorHAnsi" w:cstheme="minorHAnsi"/>
        </w:rPr>
        <w:t>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not</w:t>
      </w:r>
      <w:r w:rsidRPr="00F97F95">
        <w:rPr>
          <w:rFonts w:asciiTheme="minorHAnsi" w:eastAsia="Calibri" w:hAnsiTheme="minorHAnsi" w:cstheme="minorHAnsi"/>
        </w:rPr>
        <w:t>ice</w:t>
      </w:r>
      <w:r w:rsidRPr="00F97F95">
        <w:rPr>
          <w:rFonts w:asciiTheme="minorHAnsi" w:hAnsiTheme="minorHAnsi" w:cstheme="minorHAnsi"/>
          <w:spacing w:val="-10"/>
        </w:rPr>
        <w:t xml:space="preserve"> </w:t>
      </w:r>
      <w:r w:rsidRPr="00F97F95">
        <w:rPr>
          <w:rFonts w:asciiTheme="minorHAnsi" w:eastAsia="Calibri" w:hAnsiTheme="minorHAnsi" w:cstheme="minorHAnsi"/>
        </w:rPr>
        <w:t>if</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a</w:t>
      </w:r>
      <w:r w:rsidRPr="00F97F95">
        <w:rPr>
          <w:rFonts w:asciiTheme="minorHAnsi" w:eastAsia="Calibri" w:hAnsiTheme="minorHAnsi" w:cstheme="minorHAnsi"/>
          <w:spacing w:val="2"/>
        </w:rPr>
        <w:t>i</w:t>
      </w:r>
      <w:r w:rsidRPr="00F97F95">
        <w:rPr>
          <w:rFonts w:asciiTheme="minorHAnsi" w:eastAsia="Calibri" w:hAnsiTheme="minorHAnsi" w:cstheme="minorHAnsi"/>
        </w:rPr>
        <w:t>ls</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pa</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nvo</w:t>
      </w:r>
      <w:r w:rsidRPr="00F97F95">
        <w:rPr>
          <w:rFonts w:asciiTheme="minorHAnsi" w:eastAsia="Calibri" w:hAnsiTheme="minorHAnsi" w:cstheme="minorHAnsi"/>
        </w:rPr>
        <w:t>ice</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th</w:t>
      </w:r>
      <w:r w:rsidRPr="00F97F95">
        <w:rPr>
          <w:rFonts w:asciiTheme="minorHAnsi" w:eastAsia="Calibri" w:hAnsiTheme="minorHAnsi" w:cstheme="minorHAnsi"/>
        </w:rPr>
        <w:t>in</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ou</w:t>
      </w:r>
      <w:r w:rsidRPr="00F97F95">
        <w:rPr>
          <w:rFonts w:asciiTheme="minorHAnsi" w:eastAsia="Calibri" w:hAnsiTheme="minorHAnsi" w:cstheme="minorHAnsi"/>
        </w:rPr>
        <w:t>r</w:t>
      </w:r>
      <w:r w:rsidRPr="00F97F95">
        <w:rPr>
          <w:rFonts w:asciiTheme="minorHAnsi" w:hAnsiTheme="minorHAnsi" w:cstheme="minorHAnsi"/>
          <w:spacing w:val="-7"/>
        </w:rPr>
        <w:t xml:space="preserve"> </w:t>
      </w:r>
      <w:r w:rsidRPr="00F97F95">
        <w:rPr>
          <w:rFonts w:asciiTheme="minorHAnsi" w:eastAsia="Calibri" w:hAnsiTheme="minorHAnsi" w:cstheme="minorHAnsi"/>
        </w:rPr>
        <w:t>(4)</w:t>
      </w:r>
      <w:r w:rsidRPr="00F97F95">
        <w:rPr>
          <w:rFonts w:asciiTheme="minorHAnsi" w:hAnsiTheme="minorHAnsi" w:cstheme="minorHAnsi"/>
          <w:spacing w:val="-7"/>
        </w:rPr>
        <w:t xml:space="preserve"> </w:t>
      </w:r>
      <w:r w:rsidRPr="00F97F95">
        <w:rPr>
          <w:rFonts w:asciiTheme="minorHAnsi" w:eastAsia="Calibri" w:hAnsiTheme="minorHAnsi" w:cstheme="minorHAnsi"/>
          <w:spacing w:val="2"/>
        </w:rPr>
        <w:t>w</w:t>
      </w:r>
      <w:r w:rsidRPr="00F97F95">
        <w:rPr>
          <w:rFonts w:asciiTheme="minorHAnsi" w:eastAsia="Calibri" w:hAnsiTheme="minorHAnsi" w:cstheme="minorHAnsi"/>
          <w:spacing w:val="-1"/>
        </w:rPr>
        <w:t>ee</w:t>
      </w:r>
      <w:r w:rsidRPr="00F97F95">
        <w:rPr>
          <w:rFonts w:asciiTheme="minorHAnsi" w:eastAsia="Calibri" w:hAnsiTheme="minorHAnsi" w:cstheme="minorHAnsi"/>
          <w:spacing w:val="1"/>
        </w:rPr>
        <w:t>k</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nvo</w:t>
      </w:r>
      <w:r w:rsidRPr="00F97F95">
        <w:rPr>
          <w:rFonts w:asciiTheme="minorHAnsi" w:eastAsia="Calibri" w:hAnsiTheme="minorHAnsi" w:cstheme="minorHAnsi"/>
        </w:rPr>
        <w:t>ice</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dat</w:t>
      </w:r>
      <w:r w:rsidRPr="00F97F95">
        <w:rPr>
          <w:rFonts w:asciiTheme="minorHAnsi" w:eastAsia="Calibri" w:hAnsiTheme="minorHAnsi" w:cstheme="minorHAnsi"/>
        </w:rPr>
        <w:t>e</w:t>
      </w:r>
      <w:r w:rsidRPr="00F97F95">
        <w:rPr>
          <w:rFonts w:asciiTheme="minorHAnsi" w:hAnsiTheme="minorHAnsi" w:cstheme="minorHAnsi"/>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a</w:t>
      </w:r>
      <w:r w:rsidRPr="00F97F95">
        <w:rPr>
          <w:rFonts w:asciiTheme="minorHAnsi" w:eastAsia="Calibri" w:hAnsiTheme="minorHAnsi" w:cstheme="minorHAnsi"/>
        </w:rPr>
        <w:t>c</w:t>
      </w:r>
      <w:r w:rsidRPr="00F97F95">
        <w:rPr>
          <w:rFonts w:asciiTheme="minorHAnsi" w:eastAsia="Calibri" w:hAnsiTheme="minorHAnsi" w:cstheme="minorHAnsi"/>
          <w:spacing w:val="1"/>
        </w:rPr>
        <w:t>h</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oth</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w:t>
      </w:r>
      <w:r w:rsidRPr="00F97F95">
        <w:rPr>
          <w:rFonts w:asciiTheme="minorHAnsi" w:eastAsia="Calibri" w:hAnsiTheme="minorHAnsi" w:cstheme="minorHAnsi"/>
          <w:spacing w:val="1"/>
        </w:rPr>
        <w:t>ov</w:t>
      </w:r>
      <w:r w:rsidRPr="00F97F95">
        <w:rPr>
          <w:rFonts w:asciiTheme="minorHAnsi" w:eastAsia="Calibri" w:hAnsiTheme="minorHAnsi" w:cstheme="minorHAnsi"/>
        </w:rPr>
        <w:t>i</w:t>
      </w:r>
      <w:r w:rsidRPr="00F97F95">
        <w:rPr>
          <w:rFonts w:asciiTheme="minorHAnsi" w:eastAsia="Calibri" w:hAnsiTheme="minorHAnsi" w:cstheme="minorHAnsi"/>
          <w:spacing w:val="1"/>
        </w:rPr>
        <w:t>s</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spacing w:val="-2"/>
        </w:rPr>
        <w:t>i</w:t>
      </w:r>
      <w:r w:rsidRPr="00F97F95">
        <w:rPr>
          <w:rFonts w:asciiTheme="minorHAnsi" w:eastAsia="Calibri" w:hAnsiTheme="minorHAnsi" w:cstheme="minorHAnsi"/>
        </w:rPr>
        <w:t>s</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2"/>
        </w:rPr>
        <w:t>a</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ice</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e</w:t>
      </w:r>
      <w:r w:rsidRPr="00F97F95">
        <w:rPr>
          <w:rFonts w:asciiTheme="minorHAnsi" w:hAnsiTheme="minorHAnsi" w:cstheme="minorHAnsi"/>
          <w:spacing w:val="-7"/>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an</w:t>
      </w:r>
      <w:r w:rsidRPr="00F97F95">
        <w:rPr>
          <w:rFonts w:asciiTheme="minorHAnsi" w:eastAsia="Calibri" w:hAnsiTheme="minorHAnsi" w:cstheme="minorHAnsi"/>
          <w:spacing w:val="2"/>
        </w:rPr>
        <w:t>c</w:t>
      </w:r>
      <w:r w:rsidRPr="00F97F95">
        <w:rPr>
          <w:rFonts w:asciiTheme="minorHAnsi" w:eastAsia="Calibri" w:hAnsiTheme="minorHAnsi" w:cstheme="minorHAnsi"/>
          <w:spacing w:val="-1"/>
        </w:rPr>
        <w:t>e</w:t>
      </w:r>
      <w:r w:rsidRPr="00F97F95">
        <w:rPr>
          <w:rFonts w:asciiTheme="minorHAnsi" w:eastAsia="Calibri" w:hAnsiTheme="minorHAnsi" w:cstheme="minorHAnsi"/>
        </w:rPr>
        <w:t>l</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2"/>
        </w:rPr>
        <w:t>im</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d</w:t>
      </w:r>
      <w:r w:rsidRPr="00F97F95">
        <w:rPr>
          <w:rFonts w:asciiTheme="minorHAnsi" w:eastAsia="Calibri" w:hAnsiTheme="minorHAnsi" w:cstheme="minorHAnsi"/>
        </w:rPr>
        <w:t>i</w:t>
      </w:r>
      <w:r w:rsidRPr="00F97F95">
        <w:rPr>
          <w:rFonts w:asciiTheme="minorHAnsi" w:eastAsia="Calibri" w:hAnsiTheme="minorHAnsi" w:cstheme="minorHAnsi"/>
          <w:spacing w:val="1"/>
        </w:rPr>
        <w:t>at</w:t>
      </w:r>
      <w:r w:rsidRPr="00F97F95">
        <w:rPr>
          <w:rFonts w:asciiTheme="minorHAnsi" w:eastAsia="Calibri" w:hAnsiTheme="minorHAnsi" w:cstheme="minorHAnsi"/>
          <w:spacing w:val="-1"/>
        </w:rPr>
        <w:t>e</w:t>
      </w:r>
      <w:r w:rsidRPr="00F97F95">
        <w:rPr>
          <w:rFonts w:asciiTheme="minorHAnsi" w:eastAsia="Calibri" w:hAnsiTheme="minorHAnsi" w:cstheme="minorHAnsi"/>
        </w:rPr>
        <w:t>ly</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upo</w:t>
      </w:r>
      <w:r w:rsidRPr="00F97F95">
        <w:rPr>
          <w:rFonts w:asciiTheme="minorHAnsi" w:eastAsia="Calibri" w:hAnsiTheme="minorHAnsi" w:cstheme="minorHAnsi"/>
        </w:rPr>
        <w:t>n</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rmi</w:t>
      </w:r>
      <w:r w:rsidRPr="00F97F95">
        <w:rPr>
          <w:rFonts w:asciiTheme="minorHAnsi" w:eastAsia="Calibri" w:hAnsiTheme="minorHAnsi" w:cstheme="minorHAnsi"/>
          <w:spacing w:val="1"/>
        </w:rPr>
        <w:t>nat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is</w:t>
      </w:r>
      <w:r w:rsidRPr="00F97F95">
        <w:rPr>
          <w:rFonts w:asciiTheme="minorHAnsi" w:hAnsiTheme="minorHAnsi" w:cstheme="minorHAnsi"/>
          <w:spacing w:val="-20"/>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ont</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c</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00AC05EB">
        <w:rPr>
          <w:rFonts w:asciiTheme="minorHAnsi" w:eastAsia="Calibri" w:hAnsiTheme="minorHAnsi" w:cstheme="minorHAnsi"/>
        </w:rPr>
        <w:t xml:space="preserve"> </w:t>
      </w:r>
      <w:r w:rsidR="00AC05EB" w:rsidRPr="00186E22">
        <w:rPr>
          <w:rFonts w:asciiTheme="minorHAnsi" w:hAnsiTheme="minorHAnsi" w:cstheme="minorHAnsi"/>
        </w:rPr>
        <w:t xml:space="preserve">If Client </w:t>
      </w:r>
      <w:r w:rsidR="00AC05EB" w:rsidRPr="00F50FB1">
        <w:rPr>
          <w:rFonts w:asciiTheme="minorHAnsi" w:hAnsiTheme="minorHAnsi" w:cstheme="minorHAnsi"/>
        </w:rPr>
        <w:t>becomes insolvent or is unable to pay its debts as they come due or enters into or files (or has filed or commenced against it) a petition, arrangement, application, action or other proceeding seeking relief or protection under the bankruptcy laws of the United States or any similar laws of the United States or any state of the United States or any other country or if AnswerNet becomes aware that the contracting Party transfers or has transferred or intends to transfers all or substantially all of its assets to another person or entity, such actions shall constitute immediate default</w:t>
      </w:r>
      <w:r w:rsidR="00AC05EB">
        <w:rPr>
          <w:rFonts w:asciiTheme="minorHAnsi" w:hAnsiTheme="minorHAnsi" w:cstheme="minorHAnsi"/>
        </w:rPr>
        <w:t xml:space="preserve"> and termination</w:t>
      </w:r>
      <w:r w:rsidR="00AC05EB" w:rsidRPr="00F50FB1">
        <w:rPr>
          <w:rFonts w:asciiTheme="minorHAnsi" w:hAnsiTheme="minorHAnsi" w:cstheme="minorHAnsi"/>
        </w:rPr>
        <w:t xml:space="preserve"> under this Agreement.  In such event, Client will be obliged to pay AnswerNet at the contracted rates for all Deliverables and Services performed and accepted up to the effective date of termination upon default.</w:t>
      </w:r>
    </w:p>
    <w:p w14:paraId="45680E7A" w14:textId="00E34EB5" w:rsidR="004A640F" w:rsidRPr="00F97F95" w:rsidRDefault="00F97F95" w:rsidP="00305C5B">
      <w:pPr>
        <w:tabs>
          <w:tab w:val="left" w:pos="450"/>
          <w:tab w:val="left" w:pos="540"/>
        </w:tabs>
        <w:jc w:val="both"/>
        <w:rPr>
          <w:rFonts w:asciiTheme="minorHAnsi" w:eastAsia="Calibri" w:hAnsiTheme="minorHAnsi" w:cstheme="minorHAnsi"/>
        </w:rPr>
      </w:pPr>
      <w:r w:rsidRPr="00F97F95">
        <w:rPr>
          <w:rFonts w:asciiTheme="minorHAnsi" w:eastAsia="Calibri" w:hAnsiTheme="minorHAnsi" w:cstheme="minorHAnsi"/>
        </w:rPr>
        <w:t>5.</w:t>
      </w:r>
      <w:r w:rsidR="00305C5B">
        <w:rPr>
          <w:rFonts w:asciiTheme="minorHAnsi" w:eastAsia="Calibri" w:hAnsiTheme="minorHAnsi" w:cstheme="minorHAnsi"/>
        </w:rPr>
        <w:t xml:space="preserve"> </w:t>
      </w:r>
      <w:r w:rsidRPr="007D0974">
        <w:rPr>
          <w:rFonts w:asciiTheme="minorHAnsi" w:eastAsia="Calibri" w:hAnsiTheme="minorHAnsi" w:cstheme="minorHAnsi"/>
          <w:b/>
          <w:bCs/>
        </w:rPr>
        <w:t>PRO</w:t>
      </w:r>
      <w:r w:rsidRPr="007D0974">
        <w:rPr>
          <w:rFonts w:asciiTheme="minorHAnsi" w:eastAsia="Calibri" w:hAnsiTheme="minorHAnsi" w:cstheme="minorHAnsi"/>
          <w:b/>
          <w:bCs/>
          <w:spacing w:val="1"/>
        </w:rPr>
        <w:t>H</w:t>
      </w:r>
      <w:r w:rsidRPr="007D0974">
        <w:rPr>
          <w:rFonts w:asciiTheme="minorHAnsi" w:eastAsia="Calibri" w:hAnsiTheme="minorHAnsi" w:cstheme="minorHAnsi"/>
          <w:b/>
          <w:bCs/>
        </w:rPr>
        <w:t>IBI</w:t>
      </w:r>
      <w:r w:rsidRPr="007D0974">
        <w:rPr>
          <w:rFonts w:asciiTheme="minorHAnsi" w:eastAsia="Calibri" w:hAnsiTheme="minorHAnsi" w:cstheme="minorHAnsi"/>
          <w:b/>
          <w:bCs/>
          <w:spacing w:val="-1"/>
        </w:rPr>
        <w:t>T</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D</w:t>
      </w:r>
      <w:r w:rsidRPr="007D0974">
        <w:rPr>
          <w:rFonts w:asciiTheme="minorHAnsi" w:hAnsiTheme="minorHAnsi" w:cstheme="minorHAnsi"/>
          <w:b/>
          <w:bCs/>
          <w:spacing w:val="-12"/>
        </w:rPr>
        <w:t xml:space="preserve"> </w:t>
      </w:r>
      <w:r w:rsidRPr="007D0974">
        <w:rPr>
          <w:rFonts w:asciiTheme="minorHAnsi" w:eastAsia="Calibri" w:hAnsiTheme="minorHAnsi" w:cstheme="minorHAnsi"/>
          <w:b/>
          <w:bCs/>
        </w:rPr>
        <w:t>US</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S/IM</w:t>
      </w:r>
      <w:r w:rsidRPr="007D0974">
        <w:rPr>
          <w:rFonts w:asciiTheme="minorHAnsi" w:eastAsia="Calibri" w:hAnsiTheme="minorHAnsi" w:cstheme="minorHAnsi"/>
          <w:b/>
          <w:bCs/>
          <w:spacing w:val="3"/>
        </w:rPr>
        <w:t>P</w:t>
      </w:r>
      <w:r w:rsidRPr="007D0974">
        <w:rPr>
          <w:rFonts w:asciiTheme="minorHAnsi" w:eastAsia="Calibri" w:hAnsiTheme="minorHAnsi" w:cstheme="minorHAnsi"/>
          <w:b/>
          <w:bCs/>
        </w:rPr>
        <w:t>ROP</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R</w:t>
      </w:r>
      <w:r w:rsidRPr="007D0974">
        <w:rPr>
          <w:rFonts w:asciiTheme="minorHAnsi" w:hAnsiTheme="minorHAnsi" w:cstheme="minorHAnsi"/>
          <w:b/>
          <w:bCs/>
          <w:spacing w:val="-16"/>
        </w:rPr>
        <w:t xml:space="preserve"> </w:t>
      </w:r>
      <w:r w:rsidRPr="007D0974">
        <w:rPr>
          <w:rFonts w:asciiTheme="minorHAnsi" w:eastAsia="Calibri" w:hAnsiTheme="minorHAnsi" w:cstheme="minorHAnsi"/>
          <w:b/>
          <w:bCs/>
        </w:rPr>
        <w:t>US</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S</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h</w:t>
      </w:r>
      <w:r w:rsidRPr="00F97F95">
        <w:rPr>
          <w:rFonts w:asciiTheme="minorHAnsi" w:eastAsia="Calibri" w:hAnsiTheme="minorHAnsi" w:cstheme="minorHAnsi"/>
        </w:rPr>
        <w:t>e</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g</w:t>
      </w:r>
      <w:r w:rsidRPr="00F97F95">
        <w:rPr>
          <w:rFonts w:asciiTheme="minorHAnsi" w:eastAsia="Calibri" w:hAnsiTheme="minorHAnsi" w:cstheme="minorHAnsi"/>
          <w:spacing w:val="3"/>
        </w:rPr>
        <w:t>r</w:t>
      </w:r>
      <w:r w:rsidRPr="00F97F95">
        <w:rPr>
          <w:rFonts w:asciiTheme="minorHAnsi" w:eastAsia="Calibri" w:hAnsiTheme="minorHAnsi" w:cstheme="minorHAnsi"/>
          <w:spacing w:val="-1"/>
        </w:rPr>
        <w:t>ee</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a</w:t>
      </w:r>
      <w:r w:rsidRPr="00F97F95">
        <w:rPr>
          <w:rFonts w:asciiTheme="minorHAnsi" w:eastAsia="Calibri" w:hAnsiTheme="minorHAnsi" w:cstheme="minorHAnsi"/>
        </w:rPr>
        <w:t>rr</w:t>
      </w:r>
      <w:r w:rsidRPr="00F97F95">
        <w:rPr>
          <w:rFonts w:asciiTheme="minorHAnsi" w:eastAsia="Calibri" w:hAnsiTheme="minorHAnsi" w:cstheme="minorHAnsi"/>
          <w:spacing w:val="1"/>
        </w:rPr>
        <w:t>ant</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tha</w:t>
      </w:r>
      <w:r w:rsidRPr="00F97F95">
        <w:rPr>
          <w:rFonts w:asciiTheme="minorHAnsi" w:eastAsia="Calibri" w:hAnsiTheme="minorHAnsi" w:cstheme="minorHAnsi"/>
        </w:rPr>
        <w:t>t</w:t>
      </w:r>
      <w:r w:rsidRPr="00F97F95">
        <w:rPr>
          <w:rFonts w:asciiTheme="minorHAnsi" w:hAnsiTheme="minorHAnsi" w:cstheme="minorHAnsi"/>
          <w:spacing w:val="-9"/>
        </w:rPr>
        <w:t xml:space="preserve"> </w:t>
      </w:r>
      <w:r w:rsidRPr="00F97F95">
        <w:rPr>
          <w:rFonts w:asciiTheme="minorHAnsi" w:eastAsia="Calibri" w:hAnsiTheme="minorHAnsi" w:cstheme="minorHAnsi"/>
        </w:rPr>
        <w:t>it</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no</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u</w:t>
      </w:r>
      <w:r w:rsidRPr="00F97F95">
        <w:rPr>
          <w:rFonts w:asciiTheme="minorHAnsi" w:eastAsia="Calibri" w:hAnsiTheme="minorHAnsi" w:cstheme="minorHAnsi"/>
          <w:spacing w:val="-1"/>
        </w:rPr>
        <w:t>s</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eastAsia="Calibri" w:hAnsiTheme="minorHAnsi" w:cstheme="minorHAnsi"/>
          <w:spacing w:val="1"/>
        </w:rPr>
        <w:t>o</w:t>
      </w:r>
      <w:r w:rsidRPr="00F97F95">
        <w:rPr>
          <w:rFonts w:asciiTheme="minorHAnsi" w:eastAsia="Calibri" w:hAnsiTheme="minorHAnsi" w:cstheme="minorHAnsi"/>
        </w:rPr>
        <w:t>w</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rPr>
        <w:t xml:space="preserve"> </w:t>
      </w:r>
      <w:r w:rsidRPr="00F97F95">
        <w:rPr>
          <w:rFonts w:asciiTheme="minorHAnsi" w:eastAsia="Calibri" w:hAnsiTheme="minorHAnsi" w:cstheme="minorHAnsi"/>
          <w:spacing w:val="1"/>
        </w:rPr>
        <w:t>oth</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so</w:t>
      </w:r>
      <w:r w:rsidRPr="00F97F95">
        <w:rPr>
          <w:rFonts w:asciiTheme="minorHAnsi" w:eastAsia="Calibri" w:hAnsiTheme="minorHAnsi" w:cstheme="minorHAnsi"/>
        </w:rPr>
        <w:t>n</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us</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un</w:t>
      </w:r>
      <w:r w:rsidRPr="00F97F95">
        <w:rPr>
          <w:rFonts w:asciiTheme="minorHAnsi" w:eastAsia="Calibri" w:hAnsiTheme="minorHAnsi" w:cstheme="minorHAnsi"/>
        </w:rPr>
        <w:t>l</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wf</w:t>
      </w:r>
      <w:r w:rsidRPr="00F97F95">
        <w:rPr>
          <w:rFonts w:asciiTheme="minorHAnsi" w:eastAsia="Calibri" w:hAnsiTheme="minorHAnsi" w:cstheme="minorHAnsi"/>
          <w:spacing w:val="1"/>
        </w:rPr>
        <w:t>u</w:t>
      </w:r>
      <w:r w:rsidRPr="00F97F95">
        <w:rPr>
          <w:rFonts w:asciiTheme="minorHAnsi" w:eastAsia="Calibri" w:hAnsiTheme="minorHAnsi" w:cstheme="minorHAnsi"/>
        </w:rPr>
        <w:t>ll</w:t>
      </w:r>
      <w:r w:rsidRPr="00F97F95">
        <w:rPr>
          <w:rFonts w:asciiTheme="minorHAnsi" w:eastAsia="Calibri" w:hAnsiTheme="minorHAnsi" w:cstheme="minorHAnsi"/>
          <w:spacing w:val="1"/>
        </w:rPr>
        <w:t>y</w:t>
      </w:r>
      <w:r w:rsidRPr="00F97F95">
        <w:rPr>
          <w:rFonts w:asciiTheme="minorHAnsi" w:eastAsia="Calibri" w:hAnsiTheme="minorHAnsi" w:cstheme="minorHAnsi"/>
        </w:rPr>
        <w:t>,</w:t>
      </w:r>
      <w:r w:rsidRPr="00F97F95">
        <w:rPr>
          <w:rFonts w:asciiTheme="minorHAnsi" w:hAnsiTheme="minorHAnsi" w:cstheme="minorHAnsi"/>
          <w:spacing w:val="-13"/>
        </w:rPr>
        <w:t xml:space="preserve"> </w:t>
      </w:r>
      <w:r w:rsidRPr="00F97F95">
        <w:rPr>
          <w:rFonts w:asciiTheme="minorHAnsi" w:eastAsia="Calibri" w:hAnsiTheme="minorHAnsi" w:cstheme="minorHAnsi"/>
        </w:rPr>
        <w:t>ill</w:t>
      </w:r>
      <w:r w:rsidRPr="00F97F95">
        <w:rPr>
          <w:rFonts w:asciiTheme="minorHAnsi" w:eastAsia="Calibri" w:hAnsiTheme="minorHAnsi" w:cstheme="minorHAnsi"/>
          <w:spacing w:val="-1"/>
        </w:rPr>
        <w:t>e</w:t>
      </w:r>
      <w:r w:rsidRPr="00F97F95">
        <w:rPr>
          <w:rFonts w:asciiTheme="minorHAnsi" w:eastAsia="Calibri" w:hAnsiTheme="minorHAnsi" w:cstheme="minorHAnsi"/>
        </w:rPr>
        <w:t>g</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eastAsia="Calibri" w:hAnsiTheme="minorHAnsi" w:cstheme="minorHAnsi"/>
          <w:spacing w:val="1"/>
        </w:rPr>
        <w:t>y</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rPr>
        <w:t>il</w:t>
      </w:r>
      <w:r w:rsidRPr="00F97F95">
        <w:rPr>
          <w:rFonts w:asciiTheme="minorHAnsi" w:eastAsia="Calibri" w:hAnsiTheme="minorHAnsi" w:cstheme="minorHAnsi"/>
          <w:spacing w:val="2"/>
        </w:rPr>
        <w:t>l</w:t>
      </w:r>
      <w:r w:rsidRPr="00F97F95">
        <w:rPr>
          <w:rFonts w:asciiTheme="minorHAnsi" w:eastAsia="Calibri" w:hAnsiTheme="minorHAnsi" w:cstheme="minorHAnsi"/>
          <w:spacing w:val="-1"/>
        </w:rPr>
        <w:t>e</w:t>
      </w:r>
      <w:r w:rsidRPr="00F97F95">
        <w:rPr>
          <w:rFonts w:asciiTheme="minorHAnsi" w:eastAsia="Calibri" w:hAnsiTheme="minorHAnsi" w:cstheme="minorHAnsi"/>
        </w:rPr>
        <w:t>gi</w:t>
      </w:r>
      <w:r w:rsidRPr="00F97F95">
        <w:rPr>
          <w:rFonts w:asciiTheme="minorHAnsi" w:eastAsia="Calibri" w:hAnsiTheme="minorHAnsi" w:cstheme="minorHAnsi"/>
          <w:spacing w:val="1"/>
        </w:rPr>
        <w:t>t</w:t>
      </w:r>
      <w:r w:rsidRPr="00F97F95">
        <w:rPr>
          <w:rFonts w:asciiTheme="minorHAnsi" w:eastAsia="Calibri" w:hAnsiTheme="minorHAnsi" w:cstheme="minorHAnsi"/>
          <w:spacing w:val="2"/>
        </w:rPr>
        <w:t>i</w:t>
      </w:r>
      <w:r w:rsidRPr="00F97F95">
        <w:rPr>
          <w:rFonts w:asciiTheme="minorHAnsi" w:eastAsia="Calibri" w:hAnsiTheme="minorHAnsi" w:cstheme="minorHAnsi"/>
        </w:rPr>
        <w:t>m</w:t>
      </w:r>
      <w:r w:rsidRPr="00F97F95">
        <w:rPr>
          <w:rFonts w:asciiTheme="minorHAnsi" w:eastAsia="Calibri" w:hAnsiTheme="minorHAnsi" w:cstheme="minorHAnsi"/>
          <w:spacing w:val="1"/>
        </w:rPr>
        <w:t>at</w:t>
      </w:r>
      <w:r w:rsidRPr="00F97F95">
        <w:rPr>
          <w:rFonts w:asciiTheme="minorHAnsi" w:eastAsia="Calibri" w:hAnsiTheme="minorHAnsi" w:cstheme="minorHAnsi"/>
          <w:spacing w:val="-1"/>
        </w:rPr>
        <w:t>e</w:t>
      </w:r>
      <w:r w:rsidRPr="00F97F95">
        <w:rPr>
          <w:rFonts w:asciiTheme="minorHAnsi" w:eastAsia="Calibri" w:hAnsiTheme="minorHAnsi" w:cstheme="minorHAnsi"/>
        </w:rPr>
        <w:t>ly</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00441A48" w:rsidRPr="00F97F95">
        <w:rPr>
          <w:rFonts w:asciiTheme="minorHAnsi" w:eastAsia="Calibri" w:hAnsiTheme="minorHAnsi" w:cstheme="minorHAnsi"/>
          <w:spacing w:val="-1"/>
        </w:rPr>
        <w:t>f</w:t>
      </w:r>
      <w:r w:rsidR="00441A48" w:rsidRPr="00F97F95">
        <w:rPr>
          <w:rFonts w:asciiTheme="minorHAnsi" w:eastAsia="Calibri" w:hAnsiTheme="minorHAnsi" w:cstheme="minorHAnsi"/>
        </w:rPr>
        <w:t>r</w:t>
      </w:r>
      <w:r w:rsidR="00441A48" w:rsidRPr="00F97F95">
        <w:rPr>
          <w:rFonts w:asciiTheme="minorHAnsi" w:eastAsia="Calibri" w:hAnsiTheme="minorHAnsi" w:cstheme="minorHAnsi"/>
          <w:spacing w:val="1"/>
        </w:rPr>
        <w:t>audu</w:t>
      </w:r>
      <w:r w:rsidR="00441A48" w:rsidRPr="00F97F95">
        <w:rPr>
          <w:rFonts w:asciiTheme="minorHAnsi" w:eastAsia="Calibri" w:hAnsiTheme="minorHAnsi" w:cstheme="minorHAnsi"/>
        </w:rPr>
        <w:t>l</w:t>
      </w:r>
      <w:r w:rsidR="00441A48" w:rsidRPr="00F97F95">
        <w:rPr>
          <w:rFonts w:asciiTheme="minorHAnsi" w:eastAsia="Calibri" w:hAnsiTheme="minorHAnsi" w:cstheme="minorHAnsi"/>
          <w:spacing w:val="-1"/>
        </w:rPr>
        <w:t>e</w:t>
      </w:r>
      <w:r w:rsidR="00441A48" w:rsidRPr="00F97F95">
        <w:rPr>
          <w:rFonts w:asciiTheme="minorHAnsi" w:eastAsia="Calibri" w:hAnsiTheme="minorHAnsi" w:cstheme="minorHAnsi"/>
          <w:spacing w:val="1"/>
        </w:rPr>
        <w:t>nt</w:t>
      </w:r>
      <w:r w:rsidR="00441A48" w:rsidRPr="00F97F95">
        <w:rPr>
          <w:rFonts w:asciiTheme="minorHAnsi" w:eastAsia="Calibri" w:hAnsiTheme="minorHAnsi" w:cstheme="minorHAnsi"/>
        </w:rPr>
        <w:t>l</w:t>
      </w:r>
      <w:r w:rsidR="00441A48" w:rsidRPr="00F97F95">
        <w:rPr>
          <w:rFonts w:asciiTheme="minorHAnsi" w:eastAsia="Calibri" w:hAnsiTheme="minorHAnsi" w:cstheme="minorHAnsi"/>
          <w:spacing w:val="1"/>
        </w:rPr>
        <w:t>y</w:t>
      </w:r>
      <w:r w:rsidR="00441A48">
        <w:rPr>
          <w:rFonts w:asciiTheme="minorHAnsi" w:eastAsia="Calibri" w:hAnsiTheme="minorHAnsi" w:cstheme="minorHAnsi"/>
          <w:spacing w:val="1"/>
        </w:rPr>
        <w:t>. In</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us</w:t>
      </w:r>
      <w:r w:rsidRPr="00F97F95">
        <w:rPr>
          <w:rFonts w:asciiTheme="minorHAnsi" w:eastAsia="Calibri" w:hAnsiTheme="minorHAnsi" w:cstheme="minorHAnsi"/>
          <w:spacing w:val="-2"/>
        </w:rPr>
        <w:t>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u</w:t>
      </w:r>
      <w:r w:rsidRPr="00F97F95">
        <w:rPr>
          <w:rFonts w:asciiTheme="minorHAnsi" w:eastAsia="Calibri" w:hAnsiTheme="minorHAnsi" w:cstheme="minorHAnsi"/>
        </w:rPr>
        <w:t>r</w:t>
      </w:r>
      <w:r w:rsidRPr="00F97F95">
        <w:rPr>
          <w:rFonts w:asciiTheme="minorHAnsi" w:eastAsia="Calibri" w:hAnsiTheme="minorHAnsi" w:cstheme="minorHAnsi"/>
          <w:spacing w:val="1"/>
        </w:rPr>
        <w:t>th</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gr</w:t>
      </w:r>
      <w:r w:rsidRPr="00F97F95">
        <w:rPr>
          <w:rFonts w:asciiTheme="minorHAnsi" w:eastAsia="Calibri" w:hAnsiTheme="minorHAnsi" w:cstheme="minorHAnsi"/>
          <w:spacing w:val="2"/>
        </w:rPr>
        <w:t>e</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a</w:t>
      </w:r>
      <w:r w:rsidRPr="00F97F95">
        <w:rPr>
          <w:rFonts w:asciiTheme="minorHAnsi" w:eastAsia="Calibri" w:hAnsiTheme="minorHAnsi" w:cstheme="minorHAnsi"/>
        </w:rPr>
        <w:t>rr</w:t>
      </w:r>
      <w:r w:rsidRPr="00F97F95">
        <w:rPr>
          <w:rFonts w:asciiTheme="minorHAnsi" w:eastAsia="Calibri" w:hAnsiTheme="minorHAnsi" w:cstheme="minorHAnsi"/>
          <w:spacing w:val="1"/>
        </w:rPr>
        <w:t>ant</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tha</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rPr>
        <w:t>it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w:t>
      </w:r>
      <w:r w:rsidRPr="00F97F95">
        <w:rPr>
          <w:rFonts w:asciiTheme="minorHAnsi" w:eastAsia="Calibri" w:hAnsiTheme="minorHAnsi" w:cstheme="minorHAnsi"/>
        </w:rPr>
        <w:t>m</w:t>
      </w:r>
      <w:r w:rsidRPr="00F97F95">
        <w:rPr>
          <w:rFonts w:asciiTheme="minorHAnsi" w:eastAsia="Calibri" w:hAnsiTheme="minorHAnsi" w:cstheme="minorHAnsi"/>
          <w:spacing w:val="1"/>
        </w:rPr>
        <w:t>p</w:t>
      </w:r>
      <w:r w:rsidRPr="00F97F95">
        <w:rPr>
          <w:rFonts w:asciiTheme="minorHAnsi" w:eastAsia="Calibri" w:hAnsiTheme="minorHAnsi" w:cstheme="minorHAnsi"/>
        </w:rPr>
        <w:t>ly</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w:t>
      </w:r>
      <w:r w:rsidRPr="00F97F95">
        <w:rPr>
          <w:rFonts w:asciiTheme="minorHAnsi" w:eastAsia="Calibri" w:hAnsiTheme="minorHAnsi" w:cstheme="minorHAnsi"/>
        </w:rPr>
        <w:t>h</w:t>
      </w:r>
      <w:r w:rsidRPr="00F97F95">
        <w:rPr>
          <w:rFonts w:asciiTheme="minorHAnsi" w:hAnsiTheme="minorHAnsi" w:cstheme="minorHAnsi"/>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app</w:t>
      </w:r>
      <w:r w:rsidRPr="00F97F95">
        <w:rPr>
          <w:rFonts w:asciiTheme="minorHAnsi" w:eastAsia="Calibri" w:hAnsiTheme="minorHAnsi" w:cstheme="minorHAnsi"/>
        </w:rPr>
        <w:t>lic</w:t>
      </w:r>
      <w:r w:rsidRPr="00F97F95">
        <w:rPr>
          <w:rFonts w:asciiTheme="minorHAnsi" w:eastAsia="Calibri" w:hAnsiTheme="minorHAnsi" w:cstheme="minorHAnsi"/>
          <w:spacing w:val="1"/>
        </w:rPr>
        <w:t>ab</w:t>
      </w:r>
      <w:r w:rsidRPr="00F97F95">
        <w:rPr>
          <w:rFonts w:asciiTheme="minorHAnsi" w:eastAsia="Calibri" w:hAnsiTheme="minorHAnsi" w:cstheme="minorHAnsi"/>
        </w:rPr>
        <w:t>le</w:t>
      </w:r>
      <w:r w:rsidRPr="00F97F95">
        <w:rPr>
          <w:rFonts w:asciiTheme="minorHAnsi" w:hAnsiTheme="minorHAnsi" w:cstheme="minorHAnsi"/>
          <w:spacing w:val="-13"/>
        </w:rPr>
        <w:t xml:space="preserve"> </w:t>
      </w:r>
      <w:r w:rsidRPr="00F97F95">
        <w:rPr>
          <w:rFonts w:asciiTheme="minorHAnsi" w:eastAsia="Calibri" w:hAnsiTheme="minorHAnsi" w:cstheme="minorHAnsi"/>
        </w:rPr>
        <w:t>l</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s</w:t>
      </w:r>
      <w:r w:rsidRPr="00F97F95">
        <w:rPr>
          <w:rFonts w:asciiTheme="minorHAnsi" w:eastAsia="Calibri" w:hAnsiTheme="minorHAnsi" w:cstheme="minorHAnsi"/>
        </w:rPr>
        <w:t>,</w:t>
      </w:r>
      <w:r w:rsidRPr="00F97F95">
        <w:rPr>
          <w:rFonts w:asciiTheme="minorHAnsi" w:hAnsiTheme="minorHAnsi" w:cstheme="minorHAnsi"/>
          <w:spacing w:val="-8"/>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u</w:t>
      </w:r>
      <w:r w:rsidRPr="00F97F95">
        <w:rPr>
          <w:rFonts w:asciiTheme="minorHAnsi" w:eastAsia="Calibri" w:hAnsiTheme="minorHAnsi" w:cstheme="minorHAnsi"/>
        </w:rPr>
        <w:t>l</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2"/>
        </w:rPr>
        <w:t>r</w:t>
      </w:r>
      <w:r w:rsidRPr="00F97F95">
        <w:rPr>
          <w:rFonts w:asciiTheme="minorHAnsi" w:eastAsia="Calibri" w:hAnsiTheme="minorHAnsi" w:cstheme="minorHAnsi"/>
          <w:spacing w:val="-1"/>
        </w:rPr>
        <w:t>e</w:t>
      </w:r>
      <w:r w:rsidRPr="00F97F95">
        <w:rPr>
          <w:rFonts w:asciiTheme="minorHAnsi" w:eastAsia="Calibri" w:hAnsiTheme="minorHAnsi" w:cstheme="minorHAnsi"/>
        </w:rPr>
        <w:t>g</w:t>
      </w:r>
      <w:r w:rsidRPr="00F97F95">
        <w:rPr>
          <w:rFonts w:asciiTheme="minorHAnsi" w:eastAsia="Calibri" w:hAnsiTheme="minorHAnsi" w:cstheme="minorHAnsi"/>
          <w:spacing w:val="1"/>
        </w:rPr>
        <w:t>u</w:t>
      </w:r>
      <w:r w:rsidRPr="00F97F95">
        <w:rPr>
          <w:rFonts w:asciiTheme="minorHAnsi" w:eastAsia="Calibri" w:hAnsiTheme="minorHAnsi" w:cstheme="minorHAnsi"/>
        </w:rPr>
        <w:t>l</w:t>
      </w:r>
      <w:r w:rsidRPr="00F97F95">
        <w:rPr>
          <w:rFonts w:asciiTheme="minorHAnsi" w:eastAsia="Calibri" w:hAnsiTheme="minorHAnsi" w:cstheme="minorHAnsi"/>
          <w:spacing w:val="1"/>
        </w:rPr>
        <w:t>at</w:t>
      </w:r>
      <w:r w:rsidRPr="00F97F95">
        <w:rPr>
          <w:rFonts w:asciiTheme="minorHAnsi" w:eastAsia="Calibri" w:hAnsiTheme="minorHAnsi" w:cstheme="minorHAnsi"/>
        </w:rPr>
        <w:t>i</w:t>
      </w:r>
      <w:r w:rsidRPr="00F97F95">
        <w:rPr>
          <w:rFonts w:asciiTheme="minorHAnsi" w:eastAsia="Calibri" w:hAnsiTheme="minorHAnsi" w:cstheme="minorHAnsi"/>
          <w:spacing w:val="1"/>
        </w:rPr>
        <w:t>on</w:t>
      </w:r>
      <w:r w:rsidRPr="00F97F95">
        <w:rPr>
          <w:rFonts w:asciiTheme="minorHAnsi" w:eastAsia="Calibri" w:hAnsiTheme="minorHAnsi" w:cstheme="minorHAnsi"/>
        </w:rPr>
        <w:t>s</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00B2330F">
        <w:rPr>
          <w:rFonts w:asciiTheme="minorHAnsi" w:hAnsiTheme="minorHAnsi" w:cstheme="minorHAnsi"/>
          <w:spacing w:val="-8"/>
        </w:rPr>
        <w:t xml:space="preserve">United States, the </w:t>
      </w:r>
      <w:r w:rsidRPr="00F97F95">
        <w:rPr>
          <w:rFonts w:asciiTheme="minorHAnsi" w:eastAsia="Calibri" w:hAnsiTheme="minorHAnsi" w:cstheme="minorHAnsi"/>
        </w:rPr>
        <w:t>F</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l</w:t>
      </w:r>
      <w:r w:rsidRPr="00F97F95">
        <w:rPr>
          <w:rFonts w:asciiTheme="minorHAnsi" w:hAnsiTheme="minorHAnsi" w:cstheme="minorHAnsi"/>
          <w:spacing w:val="-10"/>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3"/>
        </w:rPr>
        <w:t>o</w:t>
      </w:r>
      <w:r w:rsidRPr="00F97F95">
        <w:rPr>
          <w:rFonts w:asciiTheme="minorHAnsi" w:eastAsia="Calibri" w:hAnsiTheme="minorHAnsi" w:cstheme="minorHAnsi"/>
          <w:spacing w:val="2"/>
        </w:rPr>
        <w:t>m</w:t>
      </w:r>
      <w:r w:rsidRPr="00F97F95">
        <w:rPr>
          <w:rFonts w:asciiTheme="minorHAnsi" w:eastAsia="Calibri" w:hAnsiTheme="minorHAnsi" w:cstheme="minorHAnsi"/>
        </w:rPr>
        <w:t>m</w:t>
      </w:r>
      <w:r w:rsidRPr="00F97F95">
        <w:rPr>
          <w:rFonts w:asciiTheme="minorHAnsi" w:eastAsia="Calibri" w:hAnsiTheme="minorHAnsi" w:cstheme="minorHAnsi"/>
          <w:spacing w:val="1"/>
        </w:rPr>
        <w:t>un</w:t>
      </w:r>
      <w:r w:rsidRPr="00F97F95">
        <w:rPr>
          <w:rFonts w:asciiTheme="minorHAnsi" w:eastAsia="Calibri" w:hAnsiTheme="minorHAnsi" w:cstheme="minorHAnsi"/>
        </w:rPr>
        <w:t>ic</w:t>
      </w:r>
      <w:r w:rsidRPr="00F97F95">
        <w:rPr>
          <w:rFonts w:asciiTheme="minorHAnsi" w:eastAsia="Calibri" w:hAnsiTheme="minorHAnsi" w:cstheme="minorHAnsi"/>
          <w:spacing w:val="1"/>
        </w:rPr>
        <w:t>at</w:t>
      </w:r>
      <w:r w:rsidRPr="00F97F95">
        <w:rPr>
          <w:rFonts w:asciiTheme="minorHAnsi" w:eastAsia="Calibri" w:hAnsiTheme="minorHAnsi" w:cstheme="minorHAnsi"/>
        </w:rPr>
        <w:t>i</w:t>
      </w:r>
      <w:r w:rsidRPr="00F97F95">
        <w:rPr>
          <w:rFonts w:asciiTheme="minorHAnsi" w:eastAsia="Calibri" w:hAnsiTheme="minorHAnsi" w:cstheme="minorHAnsi"/>
          <w:spacing w:val="1"/>
        </w:rPr>
        <w:t>on</w:t>
      </w:r>
      <w:r w:rsidRPr="00F97F95">
        <w:rPr>
          <w:rFonts w:asciiTheme="minorHAnsi" w:eastAsia="Calibri" w:hAnsiTheme="minorHAnsi" w:cstheme="minorHAnsi"/>
        </w:rPr>
        <w:t>s</w:t>
      </w:r>
      <w:r w:rsidRPr="00F97F95">
        <w:rPr>
          <w:rFonts w:asciiTheme="minorHAnsi" w:hAnsiTheme="minorHAnsi" w:cstheme="minorHAnsi"/>
          <w:spacing w:val="-17"/>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o</w:t>
      </w:r>
      <w:r w:rsidRPr="00F97F95">
        <w:rPr>
          <w:rFonts w:asciiTheme="minorHAnsi" w:eastAsia="Calibri" w:hAnsiTheme="minorHAnsi" w:cstheme="minorHAnsi"/>
        </w:rPr>
        <w:t>mmi</w:t>
      </w:r>
      <w:r w:rsidRPr="00F97F95">
        <w:rPr>
          <w:rFonts w:asciiTheme="minorHAnsi" w:eastAsia="Calibri" w:hAnsiTheme="minorHAnsi" w:cstheme="minorHAnsi"/>
          <w:spacing w:val="1"/>
        </w:rPr>
        <w:t>ss</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0007003E">
        <w:rPr>
          <w:rFonts w:asciiTheme="minorHAnsi" w:eastAsia="Calibri" w:hAnsiTheme="minorHAnsi" w:cstheme="minorHAnsi"/>
        </w:rPr>
        <w:t>, Federal Trade Commission</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oth</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8"/>
        </w:rPr>
        <w:t xml:space="preserve"> </w:t>
      </w:r>
      <w:r w:rsidRPr="00F97F95">
        <w:rPr>
          <w:rFonts w:asciiTheme="minorHAnsi" w:eastAsia="Calibri" w:hAnsiTheme="minorHAnsi" w:cstheme="minorHAnsi"/>
        </w:rPr>
        <w:t>l</w:t>
      </w:r>
      <w:r w:rsidRPr="00F97F95">
        <w:rPr>
          <w:rFonts w:asciiTheme="minorHAnsi" w:eastAsia="Calibri" w:hAnsiTheme="minorHAnsi" w:cstheme="minorHAnsi"/>
          <w:spacing w:val="1"/>
        </w:rPr>
        <w:t>a</w:t>
      </w:r>
      <w:r w:rsidRPr="00F97F95">
        <w:rPr>
          <w:rFonts w:asciiTheme="minorHAnsi" w:eastAsia="Calibri" w:hAnsiTheme="minorHAnsi" w:cstheme="minorHAnsi"/>
          <w:spacing w:val="-1"/>
        </w:rPr>
        <w:t>wf</w:t>
      </w:r>
      <w:r w:rsidRPr="00F97F95">
        <w:rPr>
          <w:rFonts w:asciiTheme="minorHAnsi" w:eastAsia="Calibri" w:hAnsiTheme="minorHAnsi" w:cstheme="minorHAnsi"/>
          <w:spacing w:val="1"/>
        </w:rPr>
        <w:t>u</w:t>
      </w:r>
      <w:r w:rsidRPr="00F97F95">
        <w:rPr>
          <w:rFonts w:asciiTheme="minorHAnsi" w:eastAsia="Calibri" w:hAnsiTheme="minorHAnsi" w:cstheme="minorHAnsi"/>
        </w:rPr>
        <w:t>l</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autho</w:t>
      </w:r>
      <w:r w:rsidRPr="00F97F95">
        <w:rPr>
          <w:rFonts w:asciiTheme="minorHAnsi" w:eastAsia="Calibri" w:hAnsiTheme="minorHAnsi" w:cstheme="minorHAnsi"/>
        </w:rPr>
        <w:t>ri</w:t>
      </w:r>
      <w:r w:rsidRPr="00F97F95">
        <w:rPr>
          <w:rFonts w:asciiTheme="minorHAnsi" w:eastAsia="Calibri" w:hAnsiTheme="minorHAnsi" w:cstheme="minorHAnsi"/>
          <w:spacing w:val="1"/>
        </w:rPr>
        <w:t>ty</w:t>
      </w:r>
      <w:r w:rsidRPr="00F97F95">
        <w:rPr>
          <w:rFonts w:asciiTheme="minorHAnsi" w:eastAsia="Calibri" w:hAnsiTheme="minorHAnsi" w:cstheme="minorHAnsi"/>
        </w:rPr>
        <w:t>,</w:t>
      </w:r>
      <w:r w:rsidRPr="00F97F95">
        <w:rPr>
          <w:rFonts w:asciiTheme="minorHAnsi" w:hAnsiTheme="minorHAnsi" w:cstheme="minorHAnsi"/>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rPr>
        <w:t>g</w:t>
      </w:r>
      <w:r w:rsidRPr="00F97F95">
        <w:rPr>
          <w:rFonts w:asciiTheme="minorHAnsi" w:eastAsia="Calibri" w:hAnsiTheme="minorHAnsi" w:cstheme="minorHAnsi"/>
          <w:spacing w:val="1"/>
        </w:rPr>
        <w:t>u</w:t>
      </w:r>
      <w:r w:rsidRPr="00F97F95">
        <w:rPr>
          <w:rFonts w:asciiTheme="minorHAnsi" w:eastAsia="Calibri" w:hAnsiTheme="minorHAnsi" w:cstheme="minorHAnsi"/>
        </w:rPr>
        <w:t>l</w:t>
      </w:r>
      <w:r w:rsidRPr="00F97F95">
        <w:rPr>
          <w:rFonts w:asciiTheme="minorHAnsi" w:eastAsia="Calibri" w:hAnsiTheme="minorHAnsi" w:cstheme="minorHAnsi"/>
          <w:spacing w:val="1"/>
        </w:rPr>
        <w:t>ato</w:t>
      </w:r>
      <w:r w:rsidRPr="00F97F95">
        <w:rPr>
          <w:rFonts w:asciiTheme="minorHAnsi" w:eastAsia="Calibri" w:hAnsiTheme="minorHAnsi" w:cstheme="minorHAnsi"/>
        </w:rPr>
        <w:t>ry</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bod</w:t>
      </w:r>
      <w:r w:rsidRPr="00F97F95">
        <w:rPr>
          <w:rFonts w:asciiTheme="minorHAnsi" w:eastAsia="Calibri" w:hAnsiTheme="minorHAnsi" w:cstheme="minorHAnsi"/>
        </w:rPr>
        <w:t>y</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g</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c</w:t>
      </w:r>
      <w:r w:rsidRPr="00F97F95">
        <w:rPr>
          <w:rFonts w:asciiTheme="minorHAnsi" w:eastAsia="Calibri" w:hAnsiTheme="minorHAnsi" w:cstheme="minorHAnsi"/>
          <w:spacing w:val="1"/>
        </w:rPr>
        <w:t>y</w:t>
      </w:r>
      <w:r w:rsidR="00441A48">
        <w:rPr>
          <w:rFonts w:asciiTheme="minorHAnsi" w:eastAsia="Calibri" w:hAnsiTheme="minorHAnsi" w:cstheme="minorHAnsi"/>
          <w:spacing w:val="1"/>
        </w:rPr>
        <w:t>, whether state or federal</w:t>
      </w:r>
      <w:r w:rsidRPr="00F97F95">
        <w:rPr>
          <w:rFonts w:asciiTheme="minorHAnsi" w:eastAsia="Calibri" w:hAnsiTheme="minorHAnsi" w:cstheme="minorHAnsi"/>
        </w:rPr>
        <w:t>.</w:t>
      </w:r>
      <w:r w:rsidRPr="00F97F95">
        <w:rPr>
          <w:rFonts w:asciiTheme="minorHAnsi" w:hAnsiTheme="minorHAnsi" w:cstheme="minorHAnsi"/>
          <w:spacing w:val="-10"/>
        </w:rPr>
        <w:t xml:space="preserve"> </w:t>
      </w:r>
      <w:r w:rsidRPr="00F97F95">
        <w:rPr>
          <w:rFonts w:asciiTheme="minorHAnsi" w:eastAsia="Calibri" w:hAnsiTheme="minorHAnsi" w:cstheme="minorHAnsi"/>
        </w:rPr>
        <w:t>If</w:t>
      </w:r>
      <w:r w:rsidRPr="00F97F95">
        <w:rPr>
          <w:rFonts w:asciiTheme="minorHAnsi" w:hAnsiTheme="minorHAnsi" w:cstheme="minorHAnsi"/>
          <w:spacing w:val="-6"/>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spacing w:val="3"/>
        </w:rPr>
        <w:t>r</w:t>
      </w:r>
      <w:r w:rsidRPr="00F97F95">
        <w:rPr>
          <w:rFonts w:asciiTheme="minorHAnsi" w:eastAsia="Calibri" w:hAnsiTheme="minorHAnsi" w:cstheme="minorHAnsi"/>
        </w:rPr>
        <w:t>mi</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3"/>
        </w:rPr>
        <w:t>a</w:t>
      </w:r>
      <w:r w:rsidRPr="00F97F95">
        <w:rPr>
          <w:rFonts w:asciiTheme="minorHAnsi" w:eastAsia="Calibri" w:hAnsiTheme="minorHAnsi" w:cstheme="minorHAnsi"/>
          <w:spacing w:val="1"/>
        </w:rPr>
        <w:t>sonab</w:t>
      </w:r>
      <w:r w:rsidRPr="00F97F95">
        <w:rPr>
          <w:rFonts w:asciiTheme="minorHAnsi" w:eastAsia="Calibri" w:hAnsiTheme="minorHAnsi" w:cstheme="minorHAnsi"/>
        </w:rPr>
        <w:t>ly</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spacing w:val="-1"/>
        </w:rPr>
        <w:t>e</w:t>
      </w:r>
      <w:r w:rsidRPr="00F97F95">
        <w:rPr>
          <w:rFonts w:asciiTheme="minorHAnsi" w:eastAsia="Calibri" w:hAnsiTheme="minorHAnsi" w:cstheme="minorHAnsi"/>
        </w:rPr>
        <w:t>li</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v</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10"/>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rPr>
        <w:t>is</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e</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us</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ice</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rPr>
        <w:t xml:space="preserve"> </w:t>
      </w:r>
      <w:r w:rsidRPr="00F97F95">
        <w:rPr>
          <w:rFonts w:asciiTheme="minorHAnsi" w:eastAsia="Calibri" w:hAnsiTheme="minorHAnsi" w:cstheme="minorHAnsi"/>
          <w:spacing w:val="1"/>
        </w:rPr>
        <w:t>su</w:t>
      </w:r>
      <w:r w:rsidRPr="00F97F95">
        <w:rPr>
          <w:rFonts w:asciiTheme="minorHAnsi" w:eastAsia="Calibri" w:hAnsiTheme="minorHAnsi" w:cstheme="minorHAnsi"/>
        </w:rPr>
        <w:t>ch</w:t>
      </w:r>
      <w:r w:rsidRPr="00F97F95">
        <w:rPr>
          <w:rFonts w:asciiTheme="minorHAnsi" w:hAnsiTheme="minorHAnsi" w:cstheme="minorHAnsi"/>
          <w:spacing w:val="-7"/>
        </w:rPr>
        <w:t xml:space="preserve"> </w:t>
      </w:r>
      <w:r w:rsidR="00B2330F">
        <w:rPr>
          <w:rFonts w:asciiTheme="minorHAnsi" w:hAnsiTheme="minorHAnsi" w:cstheme="minorHAnsi"/>
          <w:spacing w:val="-7"/>
        </w:rPr>
        <w:t xml:space="preserve">prohibited </w:t>
      </w:r>
      <w:r w:rsidRPr="00F97F95">
        <w:rPr>
          <w:rFonts w:asciiTheme="minorHAnsi" w:eastAsia="Calibri" w:hAnsiTheme="minorHAnsi" w:cstheme="minorHAnsi"/>
          <w:spacing w:val="1"/>
        </w:rPr>
        <w:t>pu</w:t>
      </w:r>
      <w:r w:rsidRPr="00F97F95">
        <w:rPr>
          <w:rFonts w:asciiTheme="minorHAnsi" w:eastAsia="Calibri" w:hAnsiTheme="minorHAnsi" w:cstheme="minorHAnsi"/>
        </w:rPr>
        <w:t>r</w:t>
      </w:r>
      <w:r w:rsidRPr="00F97F95">
        <w:rPr>
          <w:rFonts w:asciiTheme="minorHAnsi" w:eastAsia="Calibri" w:hAnsiTheme="minorHAnsi" w:cstheme="minorHAnsi"/>
          <w:spacing w:val="1"/>
        </w:rPr>
        <w:t>p</w:t>
      </w:r>
      <w:r w:rsidRPr="00F97F95">
        <w:rPr>
          <w:rFonts w:asciiTheme="minorHAnsi" w:eastAsia="Calibri" w:hAnsiTheme="minorHAnsi" w:cstheme="minorHAnsi"/>
          <w:spacing w:val="-2"/>
        </w:rPr>
        <w:t>o</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w:t>
      </w:r>
      <w:r w:rsidRPr="00F97F95">
        <w:rPr>
          <w:rFonts w:asciiTheme="minorHAnsi" w:hAnsiTheme="minorHAnsi" w:cstheme="minorHAnsi"/>
          <w:spacing w:val="-11"/>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3"/>
        </w:rPr>
        <w:t>a</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e</w:t>
      </w:r>
      <w:r w:rsidRPr="00F97F95">
        <w:rPr>
          <w:rFonts w:asciiTheme="minorHAnsi" w:eastAsia="Calibri" w:hAnsiTheme="minorHAnsi" w:cstheme="minorHAnsi"/>
        </w:rPr>
        <w:t>rmi</w:t>
      </w:r>
      <w:r w:rsidRPr="00F97F95">
        <w:rPr>
          <w:rFonts w:asciiTheme="minorHAnsi" w:eastAsia="Calibri" w:hAnsiTheme="minorHAnsi" w:cstheme="minorHAnsi"/>
          <w:spacing w:val="1"/>
        </w:rPr>
        <w:t>nat</w:t>
      </w:r>
      <w:r w:rsidRPr="00F97F95">
        <w:rPr>
          <w:rFonts w:asciiTheme="minorHAnsi" w:eastAsia="Calibri" w:hAnsiTheme="minorHAnsi" w:cstheme="minorHAnsi"/>
        </w:rPr>
        <w:t>e</w:t>
      </w:r>
      <w:r w:rsidRPr="00F97F95">
        <w:rPr>
          <w:rFonts w:asciiTheme="minorHAnsi" w:hAnsiTheme="minorHAnsi" w:cstheme="minorHAnsi"/>
          <w:spacing w:val="-13"/>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w:t>
      </w:r>
      <w:r w:rsidRPr="00F97F95">
        <w:rPr>
          <w:rFonts w:asciiTheme="minorHAnsi" w:eastAsia="Calibri" w:hAnsiTheme="minorHAnsi" w:cstheme="minorHAnsi"/>
        </w:rPr>
        <w:t>s</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v</w:t>
      </w:r>
      <w:r w:rsidRPr="00F97F95">
        <w:rPr>
          <w:rFonts w:asciiTheme="minorHAnsi" w:eastAsia="Calibri" w:hAnsiTheme="minorHAnsi" w:cstheme="minorHAnsi"/>
        </w:rPr>
        <w:t>i</w:t>
      </w:r>
      <w:r w:rsidRPr="00F97F95">
        <w:rPr>
          <w:rFonts w:asciiTheme="minorHAnsi" w:eastAsia="Calibri" w:hAnsiTheme="minorHAnsi" w:cstheme="minorHAnsi"/>
          <w:spacing w:val="2"/>
        </w:rPr>
        <w:t>c</w:t>
      </w:r>
      <w:r w:rsidRPr="00F97F95">
        <w:rPr>
          <w:rFonts w:asciiTheme="minorHAnsi" w:eastAsia="Calibri" w:hAnsiTheme="minorHAnsi" w:cstheme="minorHAnsi"/>
        </w:rPr>
        <w:t>e</w:t>
      </w:r>
      <w:r w:rsidRPr="00F97F95">
        <w:rPr>
          <w:rFonts w:asciiTheme="minorHAnsi" w:hAnsiTheme="minorHAnsi" w:cstheme="minorHAnsi"/>
          <w:spacing w:val="-11"/>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2"/>
        </w:rPr>
        <w:t>m</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d</w:t>
      </w:r>
      <w:r w:rsidRPr="00F97F95">
        <w:rPr>
          <w:rFonts w:asciiTheme="minorHAnsi" w:eastAsia="Calibri" w:hAnsiTheme="minorHAnsi" w:cstheme="minorHAnsi"/>
        </w:rPr>
        <w:t>i</w:t>
      </w:r>
      <w:r w:rsidRPr="00F97F95">
        <w:rPr>
          <w:rFonts w:asciiTheme="minorHAnsi" w:eastAsia="Calibri" w:hAnsiTheme="minorHAnsi" w:cstheme="minorHAnsi"/>
          <w:spacing w:val="1"/>
        </w:rPr>
        <w:t>at</w:t>
      </w:r>
      <w:r w:rsidRPr="00F97F95">
        <w:rPr>
          <w:rFonts w:asciiTheme="minorHAnsi" w:eastAsia="Calibri" w:hAnsiTheme="minorHAnsi" w:cstheme="minorHAnsi"/>
          <w:spacing w:val="-1"/>
        </w:rPr>
        <w:t>e</w:t>
      </w:r>
      <w:r w:rsidRPr="00F97F95">
        <w:rPr>
          <w:rFonts w:asciiTheme="minorHAnsi" w:eastAsia="Calibri" w:hAnsiTheme="minorHAnsi" w:cstheme="minorHAnsi"/>
        </w:rPr>
        <w:t>ly</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w:t>
      </w:r>
      <w:r w:rsidRPr="00F97F95">
        <w:rPr>
          <w:rFonts w:asciiTheme="minorHAnsi" w:eastAsia="Calibri" w:hAnsiTheme="minorHAnsi" w:cstheme="minorHAnsi"/>
          <w:spacing w:val="1"/>
        </w:rPr>
        <w:t>thou</w:t>
      </w:r>
      <w:r w:rsidRPr="00F97F95">
        <w:rPr>
          <w:rFonts w:asciiTheme="minorHAnsi" w:eastAsia="Calibri" w:hAnsiTheme="minorHAnsi" w:cstheme="minorHAnsi"/>
        </w:rPr>
        <w:t>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ri</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ot</w:t>
      </w:r>
      <w:r w:rsidRPr="00F97F95">
        <w:rPr>
          <w:rFonts w:asciiTheme="minorHAnsi" w:eastAsia="Calibri" w:hAnsiTheme="minorHAnsi" w:cstheme="minorHAnsi"/>
        </w:rPr>
        <w:t>ice</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spacing w:val="2"/>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w:t>
      </w:r>
      <w:r w:rsidRPr="00F97F95">
        <w:rPr>
          <w:rFonts w:asciiTheme="minorHAnsi" w:eastAsia="Calibri" w:hAnsiTheme="minorHAnsi" w:cstheme="minorHAnsi"/>
          <w:spacing w:val="1"/>
        </w:rPr>
        <w:t>s</w:t>
      </w:r>
      <w:r w:rsidRPr="00F97F95">
        <w:rPr>
          <w:rFonts w:asciiTheme="minorHAnsi" w:eastAsia="Calibri" w:hAnsiTheme="minorHAnsi" w:cstheme="minorHAnsi"/>
        </w:rPr>
        <w:t>o</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gr</w:t>
      </w:r>
      <w:r w:rsidRPr="00F97F95">
        <w:rPr>
          <w:rFonts w:asciiTheme="minorHAnsi" w:eastAsia="Calibri" w:hAnsiTheme="minorHAnsi" w:cstheme="minorHAnsi"/>
          <w:spacing w:val="-1"/>
        </w:rPr>
        <w:t>ee</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ab</w:t>
      </w:r>
      <w:r w:rsidRPr="00F97F95">
        <w:rPr>
          <w:rFonts w:asciiTheme="minorHAnsi" w:eastAsia="Calibri" w:hAnsiTheme="minorHAnsi" w:cstheme="minorHAnsi"/>
        </w:rPr>
        <w:t>i</w:t>
      </w:r>
      <w:r w:rsidRPr="00F97F95">
        <w:rPr>
          <w:rFonts w:asciiTheme="minorHAnsi" w:eastAsia="Calibri" w:hAnsiTheme="minorHAnsi" w:cstheme="minorHAnsi"/>
          <w:spacing w:val="1"/>
        </w:rPr>
        <w:t>d</w:t>
      </w:r>
      <w:r w:rsidRPr="00F97F95">
        <w:rPr>
          <w:rFonts w:asciiTheme="minorHAnsi" w:eastAsia="Calibri" w:hAnsiTheme="minorHAnsi" w:cstheme="minorHAnsi"/>
        </w:rPr>
        <w:t>e</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y</w:t>
      </w:r>
      <w:r w:rsidRPr="00F97F95">
        <w:rPr>
          <w:rFonts w:asciiTheme="minorHAnsi" w:hAnsiTheme="minorHAnsi" w:cstheme="minorHAnsi"/>
          <w:spacing w:val="-5"/>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ll</w:t>
      </w:r>
      <w:r w:rsidRPr="00F97F95">
        <w:rPr>
          <w:rFonts w:asciiTheme="minorHAnsi" w:hAnsiTheme="minorHAnsi" w:cstheme="minorHAnsi"/>
          <w:spacing w:val="-6"/>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2"/>
        </w:rPr>
        <w:t>a</w:t>
      </w:r>
      <w:r w:rsidRPr="00F97F95">
        <w:rPr>
          <w:rFonts w:asciiTheme="minorHAnsi" w:eastAsia="Calibri" w:hAnsiTheme="minorHAnsi" w:cstheme="minorHAnsi"/>
          <w:spacing w:val="1"/>
        </w:rPr>
        <w:t>sonab</w:t>
      </w:r>
      <w:r w:rsidRPr="00F97F95">
        <w:rPr>
          <w:rFonts w:asciiTheme="minorHAnsi" w:eastAsia="Calibri" w:hAnsiTheme="minorHAnsi" w:cstheme="minorHAnsi"/>
        </w:rPr>
        <w:t>le</w:t>
      </w:r>
      <w:r w:rsidRPr="00F97F95">
        <w:rPr>
          <w:rFonts w:asciiTheme="minorHAnsi" w:hAnsiTheme="minorHAnsi" w:cstheme="minorHAnsi"/>
          <w:spacing w:val="-14"/>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u</w:t>
      </w:r>
      <w:r w:rsidRPr="00F97F95">
        <w:rPr>
          <w:rFonts w:asciiTheme="minorHAnsi" w:eastAsia="Calibri" w:hAnsiTheme="minorHAnsi" w:cstheme="minorHAnsi"/>
        </w:rPr>
        <w:t>l</w:t>
      </w:r>
      <w:r w:rsidRPr="00F97F95">
        <w:rPr>
          <w:rFonts w:asciiTheme="minorHAnsi" w:eastAsia="Calibri" w:hAnsiTheme="minorHAnsi" w:cstheme="minorHAnsi"/>
          <w:spacing w:val="-1"/>
        </w:rPr>
        <w:t>e</w:t>
      </w:r>
      <w:r w:rsidRPr="00F97F95">
        <w:rPr>
          <w:rFonts w:asciiTheme="minorHAnsi" w:eastAsia="Calibri" w:hAnsiTheme="minorHAnsi" w:cstheme="minorHAnsi"/>
        </w:rPr>
        <w:t>s</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st</w:t>
      </w:r>
      <w:r w:rsidRPr="00F97F95">
        <w:rPr>
          <w:rFonts w:asciiTheme="minorHAnsi" w:eastAsia="Calibri" w:hAnsiTheme="minorHAnsi" w:cstheme="minorHAnsi"/>
        </w:rPr>
        <w:t>ric</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spacing w:val="-1"/>
        </w:rPr>
        <w:t>n</w:t>
      </w:r>
      <w:r w:rsidRPr="00F97F95">
        <w:rPr>
          <w:rFonts w:asciiTheme="minorHAnsi" w:eastAsia="Calibri" w:hAnsiTheme="minorHAnsi" w:cstheme="minorHAnsi"/>
        </w:rPr>
        <w:t>s</w:t>
      </w:r>
      <w:r w:rsidRPr="00F97F95">
        <w:rPr>
          <w:rFonts w:asciiTheme="minorHAnsi" w:hAnsiTheme="minorHAnsi" w:cstheme="minorHAnsi"/>
          <w:spacing w:val="-14"/>
        </w:rPr>
        <w:t xml:space="preserve"> </w:t>
      </w:r>
      <w:r w:rsidRPr="00F97F95">
        <w:rPr>
          <w:rFonts w:asciiTheme="minorHAnsi" w:eastAsia="Calibri" w:hAnsiTheme="minorHAnsi" w:cstheme="minorHAnsi"/>
        </w:rPr>
        <w:t>g</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a</w:t>
      </w:r>
      <w:r w:rsidRPr="00F97F95">
        <w:rPr>
          <w:rFonts w:asciiTheme="minorHAnsi" w:eastAsia="Calibri" w:hAnsiTheme="minorHAnsi" w:cstheme="minorHAnsi"/>
        </w:rPr>
        <w:t>lly</w:t>
      </w:r>
      <w:r w:rsidRPr="00F97F95">
        <w:rPr>
          <w:rFonts w:asciiTheme="minorHAnsi" w:hAnsiTheme="minorHAnsi" w:cstheme="minorHAnsi"/>
          <w:spacing w:val="-10"/>
        </w:rPr>
        <w:t xml:space="preserve"> </w:t>
      </w:r>
      <w:r w:rsidRPr="00F97F95">
        <w:rPr>
          <w:rFonts w:asciiTheme="minorHAnsi" w:eastAsia="Calibri" w:hAnsiTheme="minorHAnsi" w:cstheme="minorHAnsi"/>
        </w:rPr>
        <w:t>im</w:t>
      </w:r>
      <w:r w:rsidRPr="00F97F95">
        <w:rPr>
          <w:rFonts w:asciiTheme="minorHAnsi" w:eastAsia="Calibri" w:hAnsiTheme="minorHAnsi" w:cstheme="minorHAnsi"/>
          <w:spacing w:val="1"/>
        </w:rPr>
        <w:t>pos</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y</w:t>
      </w:r>
      <w:r w:rsidRPr="00F97F95">
        <w:rPr>
          <w:rFonts w:asciiTheme="minorHAnsi" w:hAnsiTheme="minorHAnsi" w:cstheme="minorHAnsi"/>
          <w:spacing w:val="-5"/>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spacing w:val="3"/>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4"/>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h</w:t>
      </w:r>
      <w:r w:rsidRPr="00F97F95">
        <w:rPr>
          <w:rFonts w:asciiTheme="minorHAnsi" w:eastAsia="Calibri" w:hAnsiTheme="minorHAnsi" w:cstheme="minorHAnsi"/>
        </w:rPr>
        <w:t>ich</w:t>
      </w:r>
      <w:r w:rsidRPr="00F97F95">
        <w:rPr>
          <w:rFonts w:asciiTheme="minorHAnsi" w:hAnsiTheme="minorHAnsi" w:cstheme="minorHAnsi"/>
          <w:spacing w:val="-8"/>
        </w:rPr>
        <w:t xml:space="preserve"> </w:t>
      </w:r>
      <w:r w:rsidRPr="00F97F95">
        <w:rPr>
          <w:rFonts w:asciiTheme="minorHAnsi" w:eastAsia="Calibri" w:hAnsiTheme="minorHAnsi" w:cstheme="minorHAnsi"/>
        </w:rPr>
        <w:t>cli</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t</w:t>
      </w:r>
      <w:r w:rsidRPr="00F97F95">
        <w:rPr>
          <w:rFonts w:asciiTheme="minorHAnsi" w:hAnsiTheme="minorHAnsi" w:cstheme="minorHAnsi"/>
          <w:spacing w:val="-8"/>
        </w:rPr>
        <w:t xml:space="preserve"> </w:t>
      </w:r>
      <w:r w:rsidRPr="00F97F95">
        <w:rPr>
          <w:rFonts w:asciiTheme="minorHAnsi" w:eastAsia="Calibri" w:hAnsiTheme="minorHAnsi" w:cstheme="minorHAnsi"/>
        </w:rPr>
        <w:t>is</w:t>
      </w:r>
      <w:r w:rsidRPr="00F97F95">
        <w:rPr>
          <w:rFonts w:asciiTheme="minorHAnsi" w:hAnsiTheme="minorHAnsi" w:cstheme="minorHAnsi"/>
        </w:rPr>
        <w:t xml:space="preserve"> </w:t>
      </w:r>
      <w:r w:rsidRPr="00F97F95">
        <w:rPr>
          <w:rFonts w:asciiTheme="minorHAnsi" w:eastAsia="Calibri" w:hAnsiTheme="minorHAnsi" w:cstheme="minorHAnsi"/>
          <w:spacing w:val="1"/>
          <w:w w:val="99"/>
        </w:rPr>
        <w:t>p</w:t>
      </w:r>
      <w:r w:rsidRPr="00F97F95">
        <w:rPr>
          <w:rFonts w:asciiTheme="minorHAnsi" w:eastAsia="Calibri" w:hAnsiTheme="minorHAnsi" w:cstheme="minorHAnsi"/>
          <w:w w:val="99"/>
        </w:rPr>
        <w:t>r</w:t>
      </w:r>
      <w:r w:rsidRPr="00F97F95">
        <w:rPr>
          <w:rFonts w:asciiTheme="minorHAnsi" w:eastAsia="Calibri" w:hAnsiTheme="minorHAnsi" w:cstheme="minorHAnsi"/>
          <w:spacing w:val="-1"/>
          <w:w w:val="99"/>
        </w:rPr>
        <w:t>e</w:t>
      </w:r>
      <w:r w:rsidRPr="00F97F95">
        <w:rPr>
          <w:rFonts w:asciiTheme="minorHAnsi" w:eastAsia="Calibri" w:hAnsiTheme="minorHAnsi" w:cstheme="minorHAnsi"/>
          <w:spacing w:val="1"/>
          <w:w w:val="99"/>
        </w:rPr>
        <w:t>v</w:t>
      </w:r>
      <w:r w:rsidRPr="00F97F95">
        <w:rPr>
          <w:rFonts w:asciiTheme="minorHAnsi" w:eastAsia="Calibri" w:hAnsiTheme="minorHAnsi" w:cstheme="minorHAnsi"/>
          <w:w w:val="99"/>
        </w:rPr>
        <w:t>i</w:t>
      </w:r>
      <w:r w:rsidRPr="00F97F95">
        <w:rPr>
          <w:rFonts w:asciiTheme="minorHAnsi" w:eastAsia="Calibri" w:hAnsiTheme="minorHAnsi" w:cstheme="minorHAnsi"/>
          <w:spacing w:val="1"/>
          <w:w w:val="99"/>
        </w:rPr>
        <w:t>ous</w:t>
      </w:r>
      <w:r w:rsidRPr="00F97F95">
        <w:rPr>
          <w:rFonts w:asciiTheme="minorHAnsi" w:eastAsia="Calibri" w:hAnsiTheme="minorHAnsi" w:cstheme="minorHAnsi"/>
          <w:w w:val="99"/>
        </w:rPr>
        <w:t>ly</w:t>
      </w:r>
      <w:r w:rsidRPr="00F97F95">
        <w:rPr>
          <w:rFonts w:asciiTheme="minorHAnsi" w:hAnsiTheme="minorHAnsi" w:cstheme="minorHAnsi"/>
          <w:spacing w:val="-12"/>
          <w:w w:val="99"/>
        </w:rPr>
        <w:t xml:space="preserve"> </w:t>
      </w:r>
      <w:r w:rsidRPr="00F97F95">
        <w:rPr>
          <w:rFonts w:asciiTheme="minorHAnsi" w:eastAsia="Calibri" w:hAnsiTheme="minorHAnsi" w:cstheme="minorHAnsi"/>
          <w:spacing w:val="1"/>
        </w:rPr>
        <w:t>not</w:t>
      </w:r>
      <w:r w:rsidRPr="00F97F95">
        <w:rPr>
          <w:rFonts w:asciiTheme="minorHAnsi" w:eastAsia="Calibri" w:hAnsiTheme="minorHAnsi" w:cstheme="minorHAnsi"/>
        </w:rPr>
        <w:t>i</w:t>
      </w:r>
      <w:r w:rsidRPr="00F97F95">
        <w:rPr>
          <w:rFonts w:asciiTheme="minorHAnsi" w:eastAsia="Calibri" w:hAnsiTheme="minorHAnsi" w:cstheme="minorHAnsi"/>
          <w:spacing w:val="-1"/>
        </w:rPr>
        <w:t>f</w:t>
      </w:r>
      <w:r w:rsidRPr="00F97F95">
        <w:rPr>
          <w:rFonts w:asciiTheme="minorHAnsi" w:eastAsia="Calibri" w:hAnsiTheme="minorHAnsi" w:cstheme="minorHAnsi"/>
        </w:rPr>
        <w:t>i</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d</w:t>
      </w:r>
      <w:r w:rsidRPr="00F97F95">
        <w:rPr>
          <w:rFonts w:asciiTheme="minorHAnsi" w:eastAsia="Calibri" w:hAnsiTheme="minorHAnsi" w:cstheme="minorHAnsi"/>
        </w:rPr>
        <w:t>.</w:t>
      </w:r>
    </w:p>
    <w:p w14:paraId="58A0050C" w14:textId="1FB4971F" w:rsidR="00F97F95" w:rsidRDefault="008D035F" w:rsidP="00305C5B">
      <w:pPr>
        <w:tabs>
          <w:tab w:val="left" w:pos="480"/>
        </w:tabs>
        <w:jc w:val="both"/>
        <w:rPr>
          <w:rFonts w:asciiTheme="minorHAnsi" w:hAnsiTheme="minorHAnsi" w:cstheme="minorHAnsi"/>
          <w:spacing w:val="-11"/>
        </w:rPr>
      </w:pPr>
      <w:r w:rsidRPr="00F97F95">
        <w:rPr>
          <w:rFonts w:asciiTheme="minorHAnsi" w:eastAsia="Calibri" w:hAnsiTheme="minorHAnsi" w:cstheme="minorHAnsi"/>
        </w:rPr>
        <w:t>6.</w:t>
      </w:r>
      <w:r w:rsidRPr="00F97F95">
        <w:rPr>
          <w:rFonts w:asciiTheme="minorHAnsi" w:hAnsiTheme="minorHAnsi" w:cstheme="minorHAnsi"/>
          <w:spacing w:val="-44"/>
        </w:rPr>
        <w:t xml:space="preserve"> </w:t>
      </w:r>
      <w:r w:rsidR="00305C5B">
        <w:rPr>
          <w:rFonts w:asciiTheme="minorHAnsi" w:hAnsiTheme="minorHAnsi" w:cstheme="minorHAnsi"/>
        </w:rPr>
        <w:t xml:space="preserve"> </w:t>
      </w:r>
      <w:r w:rsidRPr="007D0974">
        <w:rPr>
          <w:rFonts w:asciiTheme="minorHAnsi" w:eastAsia="Calibri" w:hAnsiTheme="minorHAnsi" w:cstheme="minorHAnsi"/>
          <w:b/>
          <w:bCs/>
          <w:spacing w:val="-1"/>
        </w:rPr>
        <w:t>T</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L</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P</w:t>
      </w:r>
      <w:r w:rsidRPr="007D0974">
        <w:rPr>
          <w:rFonts w:asciiTheme="minorHAnsi" w:eastAsia="Calibri" w:hAnsiTheme="minorHAnsi" w:cstheme="minorHAnsi"/>
          <w:b/>
          <w:bCs/>
          <w:spacing w:val="1"/>
        </w:rPr>
        <w:t>H</w:t>
      </w:r>
      <w:r w:rsidRPr="007D0974">
        <w:rPr>
          <w:rFonts w:asciiTheme="minorHAnsi" w:eastAsia="Calibri" w:hAnsiTheme="minorHAnsi" w:cstheme="minorHAnsi"/>
          <w:b/>
          <w:bCs/>
        </w:rPr>
        <w:t>O</w:t>
      </w:r>
      <w:r w:rsidRPr="007D0974">
        <w:rPr>
          <w:rFonts w:asciiTheme="minorHAnsi" w:eastAsia="Calibri" w:hAnsiTheme="minorHAnsi" w:cstheme="minorHAnsi"/>
          <w:b/>
          <w:bCs/>
          <w:spacing w:val="1"/>
        </w:rPr>
        <w:t>N</w:t>
      </w:r>
      <w:r w:rsidRPr="007D0974">
        <w:rPr>
          <w:rFonts w:asciiTheme="minorHAnsi" w:eastAsia="Calibri" w:hAnsiTheme="minorHAnsi" w:cstheme="minorHAnsi"/>
          <w:b/>
          <w:bCs/>
        </w:rPr>
        <w:t>E</w:t>
      </w:r>
      <w:r w:rsidRPr="007D0974">
        <w:rPr>
          <w:rFonts w:asciiTheme="minorHAnsi" w:hAnsiTheme="minorHAnsi" w:cstheme="minorHAnsi"/>
          <w:b/>
          <w:bCs/>
          <w:spacing w:val="-13"/>
        </w:rPr>
        <w:t xml:space="preserve"> </w:t>
      </w:r>
      <w:r w:rsidRPr="007D0974">
        <w:rPr>
          <w:rFonts w:asciiTheme="minorHAnsi" w:eastAsia="Calibri" w:hAnsiTheme="minorHAnsi" w:cstheme="minorHAnsi"/>
          <w:b/>
          <w:bCs/>
          <w:spacing w:val="1"/>
        </w:rPr>
        <w:t>N</w:t>
      </w:r>
      <w:r w:rsidRPr="007D0974">
        <w:rPr>
          <w:rFonts w:asciiTheme="minorHAnsi" w:eastAsia="Calibri" w:hAnsiTheme="minorHAnsi" w:cstheme="minorHAnsi"/>
          <w:b/>
          <w:bCs/>
        </w:rPr>
        <w:t>UMB</w:t>
      </w:r>
      <w:r w:rsidRPr="007D0974">
        <w:rPr>
          <w:rFonts w:asciiTheme="minorHAnsi" w:eastAsia="Calibri" w:hAnsiTheme="minorHAnsi" w:cstheme="minorHAnsi"/>
          <w:b/>
          <w:bCs/>
          <w:spacing w:val="1"/>
        </w:rPr>
        <w:t>E</w:t>
      </w:r>
      <w:r w:rsidRPr="007D0974">
        <w:rPr>
          <w:rFonts w:asciiTheme="minorHAnsi" w:eastAsia="Calibri" w:hAnsiTheme="minorHAnsi" w:cstheme="minorHAnsi"/>
          <w:b/>
          <w:bCs/>
        </w:rPr>
        <w:t>RS</w:t>
      </w:r>
      <w:r w:rsidRPr="00F97F95">
        <w:rPr>
          <w:rFonts w:asciiTheme="minorHAnsi" w:eastAsia="Calibri" w:hAnsiTheme="minorHAnsi" w:cstheme="minorHAnsi"/>
        </w:rPr>
        <w:t>.</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h</w:t>
      </w:r>
      <w:r w:rsidRPr="00F97F95">
        <w:rPr>
          <w:rFonts w:asciiTheme="minorHAnsi" w:eastAsia="Calibri" w:hAnsiTheme="minorHAnsi" w:cstheme="minorHAnsi"/>
        </w:rPr>
        <w:t>e</w:t>
      </w:r>
      <w:r w:rsidRPr="00F97F95">
        <w:rPr>
          <w:rFonts w:asciiTheme="minorHAnsi" w:hAnsiTheme="minorHAnsi" w:cstheme="minorHAnsi"/>
          <w:spacing w:val="-6"/>
        </w:rPr>
        <w:t xml:space="preserve"> </w:t>
      </w:r>
      <w:r w:rsidRPr="00F97F95">
        <w:rPr>
          <w:rFonts w:asciiTheme="minorHAnsi" w:eastAsia="Calibri" w:hAnsiTheme="minorHAnsi" w:cstheme="minorHAnsi"/>
          <w:spacing w:val="2"/>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und</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stand</w:t>
      </w:r>
      <w:r w:rsidRPr="00F97F95">
        <w:rPr>
          <w:rFonts w:asciiTheme="minorHAnsi" w:eastAsia="Calibri" w:hAnsiTheme="minorHAnsi" w:cstheme="minorHAnsi"/>
        </w:rPr>
        <w:t>s</w:t>
      </w:r>
      <w:r w:rsidRPr="00F97F95">
        <w:rPr>
          <w:rFonts w:asciiTheme="minorHAnsi" w:hAnsiTheme="minorHAnsi" w:cstheme="minorHAnsi"/>
          <w:spacing w:val="-15"/>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g</w:t>
      </w:r>
      <w:r w:rsidRPr="00F97F95">
        <w:rPr>
          <w:rFonts w:asciiTheme="minorHAnsi" w:eastAsia="Calibri" w:hAnsiTheme="minorHAnsi" w:cstheme="minorHAnsi"/>
          <w:spacing w:val="-2"/>
        </w:rPr>
        <w:t>r</w:t>
      </w:r>
      <w:r w:rsidRPr="00F97F95">
        <w:rPr>
          <w:rFonts w:asciiTheme="minorHAnsi" w:eastAsia="Calibri" w:hAnsiTheme="minorHAnsi" w:cstheme="minorHAnsi"/>
          <w:spacing w:val="-1"/>
        </w:rPr>
        <w:t>ee</w:t>
      </w:r>
      <w:r w:rsidRPr="00F97F95">
        <w:rPr>
          <w:rFonts w:asciiTheme="minorHAnsi" w:eastAsia="Calibri" w:hAnsiTheme="minorHAnsi" w:cstheme="minorHAnsi"/>
        </w:rPr>
        <w:t>s</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tha</w:t>
      </w:r>
      <w:r w:rsidRPr="00F97F95">
        <w:rPr>
          <w:rFonts w:asciiTheme="minorHAnsi" w:eastAsia="Calibri" w:hAnsiTheme="minorHAnsi" w:cstheme="minorHAnsi"/>
        </w:rPr>
        <w:t>t</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w:t>
      </w:r>
      <w:r w:rsidRPr="00F97F95">
        <w:rPr>
          <w:rFonts w:asciiTheme="minorHAnsi" w:eastAsia="Calibri" w:hAnsiTheme="minorHAnsi" w:cstheme="minorHAnsi"/>
        </w:rPr>
        <w:t>800</w:t>
      </w:r>
      <w:r w:rsidRPr="00F97F95">
        <w:rPr>
          <w:rFonts w:asciiTheme="minorHAnsi" w:eastAsia="Calibri" w:hAnsiTheme="minorHAnsi" w:cstheme="minorHAnsi"/>
          <w:spacing w:val="1"/>
        </w:rPr>
        <w:t>”</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w:t>
      </w:r>
      <w:r w:rsidRPr="00F97F95">
        <w:rPr>
          <w:rFonts w:asciiTheme="minorHAnsi" w:eastAsia="Calibri" w:hAnsiTheme="minorHAnsi" w:cstheme="minorHAnsi"/>
        </w:rPr>
        <w:t>888</w:t>
      </w:r>
      <w:r w:rsidRPr="00F97F95">
        <w:rPr>
          <w:rFonts w:asciiTheme="minorHAnsi" w:eastAsia="Calibri" w:hAnsiTheme="minorHAnsi" w:cstheme="minorHAnsi"/>
          <w:spacing w:val="1"/>
        </w:rPr>
        <w:t>”</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w:t>
      </w:r>
      <w:r w:rsidRPr="00F97F95">
        <w:rPr>
          <w:rFonts w:asciiTheme="minorHAnsi" w:eastAsia="Calibri" w:hAnsiTheme="minorHAnsi" w:cstheme="minorHAnsi"/>
          <w:spacing w:val="-2"/>
        </w:rPr>
        <w:t>8</w:t>
      </w:r>
      <w:r w:rsidRPr="00F97F95">
        <w:rPr>
          <w:rFonts w:asciiTheme="minorHAnsi" w:eastAsia="Calibri" w:hAnsiTheme="minorHAnsi" w:cstheme="minorHAnsi"/>
        </w:rPr>
        <w:t>77</w:t>
      </w:r>
      <w:r w:rsidRPr="00F97F95">
        <w:rPr>
          <w:rFonts w:asciiTheme="minorHAnsi" w:eastAsia="Calibri" w:hAnsiTheme="minorHAnsi" w:cstheme="minorHAnsi"/>
          <w:spacing w:val="1"/>
        </w:rPr>
        <w:t>”</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w:t>
      </w:r>
      <w:r w:rsidRPr="00F97F95">
        <w:rPr>
          <w:rFonts w:asciiTheme="minorHAnsi" w:eastAsia="Calibri" w:hAnsiTheme="minorHAnsi" w:cstheme="minorHAnsi"/>
        </w:rPr>
        <w:t>866</w:t>
      </w:r>
      <w:r w:rsidRPr="00F97F95">
        <w:rPr>
          <w:rFonts w:asciiTheme="minorHAnsi" w:eastAsia="Calibri" w:hAnsiTheme="minorHAnsi" w:cstheme="minorHAnsi"/>
          <w:spacing w:val="1"/>
        </w:rPr>
        <w:t>”</w:t>
      </w:r>
      <w:r w:rsidRPr="00F97F95">
        <w:rPr>
          <w:rFonts w:asciiTheme="minorHAnsi" w:eastAsia="Calibri" w:hAnsiTheme="minorHAnsi" w:cstheme="minorHAnsi"/>
        </w:rPr>
        <w:t>,</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oth</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nu</w:t>
      </w:r>
      <w:r w:rsidRPr="00F97F95">
        <w:rPr>
          <w:rFonts w:asciiTheme="minorHAnsi" w:eastAsia="Calibri" w:hAnsiTheme="minorHAnsi" w:cstheme="minorHAnsi"/>
        </w:rPr>
        <w:t>m</w:t>
      </w:r>
      <w:r w:rsidRPr="00F97F95">
        <w:rPr>
          <w:rFonts w:asciiTheme="minorHAnsi" w:eastAsia="Calibri" w:hAnsiTheme="minorHAnsi" w:cstheme="minorHAnsi"/>
          <w:spacing w:val="1"/>
        </w:rPr>
        <w:t>b</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rPr>
        <w:t xml:space="preserve"> </w:t>
      </w:r>
      <w:r w:rsidRPr="00F97F95">
        <w:rPr>
          <w:rFonts w:asciiTheme="minorHAnsi" w:eastAsia="Calibri" w:hAnsiTheme="minorHAnsi" w:cstheme="minorHAnsi"/>
          <w:spacing w:val="1"/>
        </w:rPr>
        <w:t>tha</w:t>
      </w:r>
      <w:r w:rsidRPr="00F97F95">
        <w:rPr>
          <w:rFonts w:asciiTheme="minorHAnsi" w:eastAsia="Calibri" w:hAnsiTheme="minorHAnsi" w:cstheme="minorHAnsi"/>
        </w:rPr>
        <w:t>t</w:t>
      </w:r>
      <w:r w:rsidRPr="00F97F95">
        <w:rPr>
          <w:rFonts w:asciiTheme="minorHAnsi" w:hAnsiTheme="minorHAnsi" w:cstheme="minorHAnsi"/>
          <w:spacing w:val="-4"/>
        </w:rPr>
        <w:t xml:space="preserve"> </w:t>
      </w:r>
      <w:r w:rsidRPr="00F97F95">
        <w:rPr>
          <w:rFonts w:asciiTheme="minorHAnsi" w:eastAsia="Calibri" w:hAnsiTheme="minorHAnsi" w:cstheme="minorHAnsi"/>
        </w:rPr>
        <w:t>is</w:t>
      </w:r>
      <w:r w:rsidRPr="00F97F95">
        <w:rPr>
          <w:rFonts w:asciiTheme="minorHAnsi" w:hAnsiTheme="minorHAnsi" w:cstheme="minorHAnsi"/>
          <w:spacing w:val="-4"/>
        </w:rPr>
        <w:t xml:space="preserve"> </w:t>
      </w:r>
      <w:r w:rsidRPr="00F97F95">
        <w:rPr>
          <w:rFonts w:asciiTheme="minorHAnsi" w:eastAsia="Calibri" w:hAnsiTheme="minorHAnsi" w:cstheme="minorHAnsi"/>
          <w:spacing w:val="-2"/>
        </w:rPr>
        <w:t>a</w:t>
      </w:r>
      <w:r w:rsidRPr="00F97F95">
        <w:rPr>
          <w:rFonts w:asciiTheme="minorHAnsi" w:eastAsia="Calibri" w:hAnsiTheme="minorHAnsi" w:cstheme="minorHAnsi"/>
          <w:spacing w:val="1"/>
        </w:rPr>
        <w:t>ss</w:t>
      </w:r>
      <w:r w:rsidRPr="00F97F95">
        <w:rPr>
          <w:rFonts w:asciiTheme="minorHAnsi" w:eastAsia="Calibri" w:hAnsiTheme="minorHAnsi" w:cstheme="minorHAnsi"/>
        </w:rPr>
        <w:t>ig</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d</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rPr>
        <w:t>o</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spacing w:val="-3"/>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w:t>
      </w:r>
      <w:r w:rsidRPr="00F97F95">
        <w:rPr>
          <w:rFonts w:asciiTheme="minorHAnsi" w:eastAsia="Calibri" w:hAnsiTheme="minorHAnsi" w:cstheme="minorHAnsi"/>
        </w:rPr>
        <w:t>s</w:t>
      </w:r>
      <w:r w:rsidRPr="00F97F95">
        <w:rPr>
          <w:rFonts w:asciiTheme="minorHAnsi" w:hAnsiTheme="minorHAnsi" w:cstheme="minorHAnsi"/>
          <w:spacing w:val="-12"/>
        </w:rPr>
        <w:t xml:space="preserve"> </w:t>
      </w:r>
      <w:r w:rsidRPr="00F97F95">
        <w:rPr>
          <w:rFonts w:asciiTheme="minorHAnsi" w:eastAsia="Calibri" w:hAnsiTheme="minorHAnsi" w:cstheme="minorHAnsi"/>
          <w:spacing w:val="1"/>
        </w:rPr>
        <w:t>a</w:t>
      </w:r>
      <w:r w:rsidRPr="00F97F95">
        <w:rPr>
          <w:rFonts w:asciiTheme="minorHAnsi" w:eastAsia="Calibri" w:hAnsiTheme="minorHAnsi" w:cstheme="minorHAnsi"/>
        </w:rPr>
        <w:t>cc</w:t>
      </w:r>
      <w:r w:rsidRPr="00F97F95">
        <w:rPr>
          <w:rFonts w:asciiTheme="minorHAnsi" w:eastAsia="Calibri" w:hAnsiTheme="minorHAnsi" w:cstheme="minorHAnsi"/>
          <w:spacing w:val="1"/>
        </w:rPr>
        <w:t>oun</w:t>
      </w:r>
      <w:r w:rsidRPr="00F97F95">
        <w:rPr>
          <w:rFonts w:asciiTheme="minorHAnsi" w:eastAsia="Calibri" w:hAnsiTheme="minorHAnsi" w:cstheme="minorHAnsi"/>
        </w:rPr>
        <w:t>t</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b</w:t>
      </w:r>
      <w:r w:rsidRPr="00F97F95">
        <w:rPr>
          <w:rFonts w:asciiTheme="minorHAnsi" w:eastAsia="Calibri" w:hAnsiTheme="minorHAnsi" w:cstheme="minorHAnsi"/>
        </w:rPr>
        <w:t>y</w:t>
      </w:r>
      <w:r w:rsidRPr="00F97F95">
        <w:rPr>
          <w:rFonts w:asciiTheme="minorHAnsi" w:hAnsiTheme="minorHAnsi" w:cstheme="minorHAnsi"/>
          <w:spacing w:val="-5"/>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spacing w:val="-13"/>
        </w:rPr>
        <w:t xml:space="preserve"> </w:t>
      </w:r>
      <w:r w:rsidRPr="00F97F95">
        <w:rPr>
          <w:rFonts w:asciiTheme="minorHAnsi" w:eastAsia="Calibri" w:hAnsiTheme="minorHAnsi" w:cstheme="minorHAnsi"/>
        </w:rPr>
        <w:t>is</w:t>
      </w:r>
      <w:r w:rsidRPr="00F97F95">
        <w:rPr>
          <w:rFonts w:asciiTheme="minorHAnsi" w:hAnsiTheme="minorHAnsi" w:cstheme="minorHAnsi"/>
          <w:spacing w:val="-4"/>
        </w:rPr>
        <w:t xml:space="preserve"> </w:t>
      </w:r>
      <w:r w:rsidRPr="00F97F95">
        <w:rPr>
          <w:rFonts w:asciiTheme="minorHAnsi" w:eastAsia="Calibri" w:hAnsiTheme="minorHAnsi" w:cstheme="minorHAnsi"/>
          <w:spacing w:val="1"/>
        </w:rPr>
        <w:t>an</w:t>
      </w:r>
      <w:r w:rsidRPr="00F97F95">
        <w:rPr>
          <w:rFonts w:asciiTheme="minorHAnsi" w:eastAsia="Calibri" w:hAnsiTheme="minorHAnsi" w:cstheme="minorHAnsi"/>
        </w:rPr>
        <w:t>d</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ill</w:t>
      </w:r>
      <w:r w:rsidRPr="00F97F95">
        <w:rPr>
          <w:rFonts w:asciiTheme="minorHAnsi" w:hAnsiTheme="minorHAnsi" w:cstheme="minorHAnsi"/>
          <w:spacing w:val="-7"/>
        </w:rPr>
        <w:t xml:space="preserve"> </w:t>
      </w:r>
      <w:r w:rsidRPr="00F97F95">
        <w:rPr>
          <w:rFonts w:asciiTheme="minorHAnsi" w:eastAsia="Calibri" w:hAnsiTheme="minorHAnsi" w:cstheme="minorHAnsi"/>
        </w:rPr>
        <w:t>r</w:t>
      </w:r>
      <w:r w:rsidRPr="00F97F95">
        <w:rPr>
          <w:rFonts w:asciiTheme="minorHAnsi" w:eastAsia="Calibri" w:hAnsiTheme="minorHAnsi" w:cstheme="minorHAnsi"/>
          <w:spacing w:val="-1"/>
        </w:rPr>
        <w:t>e</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in</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w:t>
      </w:r>
      <w:r w:rsidRPr="00F97F95">
        <w:rPr>
          <w:rFonts w:asciiTheme="minorHAnsi" w:eastAsia="Calibri" w:hAnsiTheme="minorHAnsi" w:cstheme="minorHAnsi"/>
          <w:spacing w:val="1"/>
        </w:rPr>
        <w:t>op</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t</w:t>
      </w:r>
      <w:r w:rsidRPr="00F97F95">
        <w:rPr>
          <w:rFonts w:asciiTheme="minorHAnsi" w:eastAsia="Calibri" w:hAnsiTheme="minorHAnsi" w:cstheme="minorHAnsi"/>
        </w:rPr>
        <w:t>y</w:t>
      </w:r>
      <w:r w:rsidRPr="00F97F95">
        <w:rPr>
          <w:rFonts w:asciiTheme="minorHAnsi" w:hAnsiTheme="minorHAnsi" w:cstheme="minorHAnsi"/>
          <w:spacing w:val="-10"/>
        </w:rPr>
        <w:t xml:space="preserve"> </w:t>
      </w:r>
      <w:r w:rsidRPr="00F97F95">
        <w:rPr>
          <w:rFonts w:asciiTheme="minorHAnsi" w:eastAsia="Calibri" w:hAnsiTheme="minorHAnsi" w:cstheme="minorHAnsi"/>
          <w:spacing w:val="1"/>
        </w:rPr>
        <w:t>o</w:t>
      </w:r>
      <w:r w:rsidRPr="00F97F95">
        <w:rPr>
          <w:rFonts w:asciiTheme="minorHAnsi" w:eastAsia="Calibri" w:hAnsiTheme="minorHAnsi" w:cstheme="minorHAnsi"/>
        </w:rPr>
        <w:t>f</w:t>
      </w:r>
      <w:r w:rsidRPr="00F97F95">
        <w:rPr>
          <w:rFonts w:asciiTheme="minorHAnsi" w:hAnsiTheme="minorHAnsi" w:cstheme="minorHAnsi"/>
          <w:spacing w:val="-7"/>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4"/>
        </w:rPr>
        <w:t xml:space="preserve"> </w:t>
      </w:r>
      <w:r w:rsidRPr="00F97F95">
        <w:rPr>
          <w:rFonts w:asciiTheme="minorHAnsi" w:eastAsia="Calibri" w:hAnsiTheme="minorHAnsi" w:cstheme="minorHAnsi"/>
          <w:spacing w:val="2"/>
        </w:rPr>
        <w:t>B</w:t>
      </w:r>
      <w:r w:rsidRPr="00F97F95">
        <w:rPr>
          <w:rFonts w:asciiTheme="minorHAnsi" w:eastAsia="Calibri" w:hAnsiTheme="minorHAnsi" w:cstheme="minorHAnsi"/>
          <w:spacing w:val="-1"/>
        </w:rPr>
        <w:t>ef</w:t>
      </w:r>
      <w:r w:rsidRPr="00F97F95">
        <w:rPr>
          <w:rFonts w:asciiTheme="minorHAnsi" w:eastAsia="Calibri" w:hAnsiTheme="minorHAnsi" w:cstheme="minorHAnsi"/>
          <w:spacing w:val="1"/>
        </w:rPr>
        <w:t>o</w:t>
      </w:r>
      <w:r w:rsidRPr="00F97F95">
        <w:rPr>
          <w:rFonts w:asciiTheme="minorHAnsi" w:eastAsia="Calibri" w:hAnsiTheme="minorHAnsi" w:cstheme="minorHAnsi"/>
          <w:spacing w:val="3"/>
        </w:rPr>
        <w:t>r</w:t>
      </w:r>
      <w:r w:rsidRPr="00F97F95">
        <w:rPr>
          <w:rFonts w:asciiTheme="minorHAnsi" w:eastAsia="Calibri" w:hAnsiTheme="minorHAnsi" w:cstheme="minorHAnsi"/>
        </w:rPr>
        <w:t>e</w:t>
      </w:r>
      <w:r w:rsidRPr="00F97F95">
        <w:rPr>
          <w:rFonts w:asciiTheme="minorHAnsi" w:hAnsiTheme="minorHAnsi" w:cstheme="minorHAnsi"/>
        </w:rPr>
        <w:t xml:space="preserve"> </w:t>
      </w:r>
      <w:r w:rsidRPr="00F97F95">
        <w:rPr>
          <w:rFonts w:asciiTheme="minorHAnsi" w:eastAsia="Calibri" w:hAnsiTheme="minorHAnsi" w:cstheme="minorHAnsi"/>
          <w:spacing w:val="1"/>
        </w:rPr>
        <w:t>adv</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s</w:t>
      </w:r>
      <w:r w:rsidRPr="00F97F95">
        <w:rPr>
          <w:rFonts w:asciiTheme="minorHAnsi" w:eastAsia="Calibri" w:hAnsiTheme="minorHAnsi" w:cstheme="minorHAnsi"/>
        </w:rPr>
        <w:t>i</w:t>
      </w:r>
      <w:r w:rsidRPr="00F97F95">
        <w:rPr>
          <w:rFonts w:asciiTheme="minorHAnsi" w:eastAsia="Calibri" w:hAnsiTheme="minorHAnsi" w:cstheme="minorHAnsi"/>
          <w:spacing w:val="1"/>
        </w:rPr>
        <w:t>n</w:t>
      </w:r>
      <w:r w:rsidRPr="00F97F95">
        <w:rPr>
          <w:rFonts w:asciiTheme="minorHAnsi" w:eastAsia="Calibri" w:hAnsiTheme="minorHAnsi" w:cstheme="minorHAnsi"/>
        </w:rPr>
        <w:t>g</w:t>
      </w:r>
      <w:r w:rsidRPr="00F97F95">
        <w:rPr>
          <w:rFonts w:asciiTheme="minorHAnsi" w:hAnsiTheme="minorHAnsi" w:cstheme="minorHAnsi"/>
          <w:spacing w:val="-13"/>
        </w:rPr>
        <w:t xml:space="preserve"> </w:t>
      </w:r>
      <w:r w:rsidRPr="00F97F95">
        <w:rPr>
          <w:rFonts w:asciiTheme="minorHAnsi" w:eastAsia="Calibri" w:hAnsiTheme="minorHAnsi" w:cstheme="minorHAnsi"/>
          <w:spacing w:val="1"/>
        </w:rPr>
        <w:t>su</w:t>
      </w:r>
      <w:r w:rsidRPr="00F97F95">
        <w:rPr>
          <w:rFonts w:asciiTheme="minorHAnsi" w:eastAsia="Calibri" w:hAnsiTheme="minorHAnsi" w:cstheme="minorHAnsi"/>
        </w:rPr>
        <w:t>ch</w:t>
      </w:r>
      <w:r w:rsidRPr="00F97F95">
        <w:rPr>
          <w:rFonts w:asciiTheme="minorHAnsi" w:hAnsiTheme="minorHAnsi" w:cstheme="minorHAnsi"/>
          <w:spacing w:val="-7"/>
        </w:rPr>
        <w:t xml:space="preserve"> </w:t>
      </w:r>
      <w:r w:rsidRPr="00F97F95">
        <w:rPr>
          <w:rFonts w:asciiTheme="minorHAnsi" w:eastAsia="Calibri" w:hAnsiTheme="minorHAnsi" w:cstheme="minorHAnsi"/>
        </w:rPr>
        <w:t>a</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nu</w:t>
      </w:r>
      <w:r w:rsidRPr="00F97F95">
        <w:rPr>
          <w:rFonts w:asciiTheme="minorHAnsi" w:eastAsia="Calibri" w:hAnsiTheme="minorHAnsi" w:cstheme="minorHAnsi"/>
        </w:rPr>
        <w:t>m</w:t>
      </w:r>
      <w:r w:rsidRPr="00F97F95">
        <w:rPr>
          <w:rFonts w:asciiTheme="minorHAnsi" w:eastAsia="Calibri" w:hAnsiTheme="minorHAnsi" w:cstheme="minorHAnsi"/>
          <w:spacing w:val="1"/>
        </w:rPr>
        <w:t>b</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t</w:t>
      </w:r>
      <w:r w:rsidRPr="00F97F95">
        <w:rPr>
          <w:rFonts w:asciiTheme="minorHAnsi" w:eastAsia="Calibri" w:hAnsiTheme="minorHAnsi" w:cstheme="minorHAnsi"/>
          <w:spacing w:val="-1"/>
        </w:rPr>
        <w:t>h</w:t>
      </w:r>
      <w:r w:rsidRPr="00F97F95">
        <w:rPr>
          <w:rFonts w:asciiTheme="minorHAnsi" w:eastAsia="Calibri" w:hAnsiTheme="minorHAnsi" w:cstheme="minorHAnsi"/>
        </w:rPr>
        <w:t>e</w:t>
      </w:r>
      <w:r w:rsidRPr="00F97F95">
        <w:rPr>
          <w:rFonts w:asciiTheme="minorHAnsi" w:hAnsiTheme="minorHAnsi" w:cstheme="minorHAnsi"/>
          <w:spacing w:val="-8"/>
        </w:rPr>
        <w:t xml:space="preserve"> </w:t>
      </w:r>
      <w:r w:rsidRPr="00F97F95">
        <w:rPr>
          <w:rFonts w:asciiTheme="minorHAnsi" w:eastAsia="Calibri" w:hAnsiTheme="minorHAnsi" w:cstheme="minorHAnsi"/>
        </w:rPr>
        <w:t>C</w:t>
      </w:r>
      <w:r w:rsidRPr="00F97F95">
        <w:rPr>
          <w:rFonts w:asciiTheme="minorHAnsi" w:eastAsia="Calibri" w:hAnsiTheme="minorHAnsi" w:cstheme="minorHAnsi"/>
          <w:spacing w:val="1"/>
        </w:rPr>
        <w:t>usto</w:t>
      </w:r>
      <w:r w:rsidRPr="00F97F95">
        <w:rPr>
          <w:rFonts w:asciiTheme="minorHAnsi" w:eastAsia="Calibri" w:hAnsiTheme="minorHAnsi" w:cstheme="minorHAnsi"/>
        </w:rPr>
        <w:t>m</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hAnsiTheme="minorHAnsi" w:cstheme="minorHAnsi"/>
          <w:spacing w:val="-10"/>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us</w:t>
      </w:r>
      <w:r w:rsidRPr="00F97F95">
        <w:rPr>
          <w:rFonts w:asciiTheme="minorHAnsi" w:eastAsia="Calibri" w:hAnsiTheme="minorHAnsi" w:cstheme="minorHAnsi"/>
        </w:rPr>
        <w:t>t</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obta</w:t>
      </w:r>
      <w:r w:rsidRPr="00F97F95">
        <w:rPr>
          <w:rFonts w:asciiTheme="minorHAnsi" w:eastAsia="Calibri" w:hAnsiTheme="minorHAnsi" w:cstheme="minorHAnsi"/>
        </w:rPr>
        <w:t>in</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p</w:t>
      </w:r>
      <w:r w:rsidRPr="00F97F95">
        <w:rPr>
          <w:rFonts w:asciiTheme="minorHAnsi" w:eastAsia="Calibri" w:hAnsiTheme="minorHAnsi" w:cstheme="minorHAnsi"/>
        </w:rPr>
        <w:t>ri</w:t>
      </w:r>
      <w:r w:rsidRPr="00F97F95">
        <w:rPr>
          <w:rFonts w:asciiTheme="minorHAnsi" w:eastAsia="Calibri" w:hAnsiTheme="minorHAnsi" w:cstheme="minorHAnsi"/>
          <w:spacing w:val="1"/>
        </w:rPr>
        <w:t>o</w:t>
      </w:r>
      <w:r w:rsidRPr="00F97F95">
        <w:rPr>
          <w:rFonts w:asciiTheme="minorHAnsi" w:eastAsia="Calibri" w:hAnsiTheme="minorHAnsi" w:cstheme="minorHAnsi"/>
        </w:rPr>
        <w:t>r</w:t>
      </w:r>
      <w:r w:rsidRPr="00F97F95">
        <w:rPr>
          <w:rFonts w:asciiTheme="minorHAnsi" w:hAnsiTheme="minorHAnsi" w:cstheme="minorHAnsi"/>
          <w:spacing w:val="-11"/>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rPr>
        <w:t>ri</w:t>
      </w:r>
      <w:r w:rsidRPr="00F97F95">
        <w:rPr>
          <w:rFonts w:asciiTheme="minorHAnsi" w:eastAsia="Calibri" w:hAnsiTheme="minorHAnsi" w:cstheme="minorHAnsi"/>
          <w:spacing w:val="1"/>
        </w:rPr>
        <w:t>tt</w:t>
      </w:r>
      <w:r w:rsidRPr="00F97F95">
        <w:rPr>
          <w:rFonts w:asciiTheme="minorHAnsi" w:eastAsia="Calibri" w:hAnsiTheme="minorHAnsi" w:cstheme="minorHAnsi"/>
          <w:spacing w:val="-1"/>
        </w:rPr>
        <w:t>e</w:t>
      </w:r>
      <w:r w:rsidRPr="00F97F95">
        <w:rPr>
          <w:rFonts w:asciiTheme="minorHAnsi" w:eastAsia="Calibri" w:hAnsiTheme="minorHAnsi" w:cstheme="minorHAnsi"/>
        </w:rPr>
        <w:t>n</w:t>
      </w:r>
      <w:r w:rsidRPr="00F97F95">
        <w:rPr>
          <w:rFonts w:asciiTheme="minorHAnsi" w:hAnsiTheme="minorHAnsi" w:cstheme="minorHAnsi"/>
          <w:spacing w:val="-9"/>
        </w:rPr>
        <w:t xml:space="preserve"> </w:t>
      </w:r>
      <w:r w:rsidRPr="00F97F95">
        <w:rPr>
          <w:rFonts w:asciiTheme="minorHAnsi" w:eastAsia="Calibri" w:hAnsiTheme="minorHAnsi" w:cstheme="minorHAnsi"/>
          <w:spacing w:val="1"/>
        </w:rPr>
        <w:t>autho</w:t>
      </w:r>
      <w:r w:rsidRPr="00F97F95">
        <w:rPr>
          <w:rFonts w:asciiTheme="minorHAnsi" w:eastAsia="Calibri" w:hAnsiTheme="minorHAnsi" w:cstheme="minorHAnsi"/>
        </w:rPr>
        <w:t>ri</w:t>
      </w:r>
      <w:r w:rsidRPr="00F97F95">
        <w:rPr>
          <w:rFonts w:asciiTheme="minorHAnsi" w:eastAsia="Calibri" w:hAnsiTheme="minorHAnsi" w:cstheme="minorHAnsi"/>
          <w:spacing w:val="1"/>
        </w:rPr>
        <w:t>zat</w:t>
      </w:r>
      <w:r w:rsidRPr="00F97F95">
        <w:rPr>
          <w:rFonts w:asciiTheme="minorHAnsi" w:eastAsia="Calibri" w:hAnsiTheme="minorHAnsi" w:cstheme="minorHAnsi"/>
        </w:rPr>
        <w:t>i</w:t>
      </w:r>
      <w:r w:rsidRPr="00F97F95">
        <w:rPr>
          <w:rFonts w:asciiTheme="minorHAnsi" w:eastAsia="Calibri" w:hAnsiTheme="minorHAnsi" w:cstheme="minorHAnsi"/>
          <w:spacing w:val="1"/>
        </w:rPr>
        <w:t>o</w:t>
      </w:r>
      <w:r w:rsidRPr="00F97F95">
        <w:rPr>
          <w:rFonts w:asciiTheme="minorHAnsi" w:eastAsia="Calibri" w:hAnsiTheme="minorHAnsi" w:cstheme="minorHAnsi"/>
        </w:rPr>
        <w:t>n</w:t>
      </w:r>
      <w:r w:rsidRPr="00F97F95">
        <w:rPr>
          <w:rFonts w:asciiTheme="minorHAnsi" w:hAnsiTheme="minorHAnsi" w:cstheme="minorHAnsi"/>
          <w:spacing w:val="-14"/>
        </w:rPr>
        <w:t xml:space="preserve"> </w:t>
      </w:r>
      <w:r w:rsidRPr="00F97F95">
        <w:rPr>
          <w:rFonts w:asciiTheme="minorHAnsi" w:eastAsia="Calibri" w:hAnsiTheme="minorHAnsi" w:cstheme="minorHAnsi"/>
          <w:spacing w:val="-1"/>
        </w:rPr>
        <w:t>f</w:t>
      </w:r>
      <w:r w:rsidRPr="00F97F95">
        <w:rPr>
          <w:rFonts w:asciiTheme="minorHAnsi" w:eastAsia="Calibri" w:hAnsiTheme="minorHAnsi" w:cstheme="minorHAnsi"/>
        </w:rPr>
        <w:t>r</w:t>
      </w:r>
      <w:r w:rsidRPr="00F97F95">
        <w:rPr>
          <w:rFonts w:asciiTheme="minorHAnsi" w:eastAsia="Calibri" w:hAnsiTheme="minorHAnsi" w:cstheme="minorHAnsi"/>
          <w:spacing w:val="1"/>
        </w:rPr>
        <w:t>o</w:t>
      </w:r>
      <w:r w:rsidRPr="00F97F95">
        <w:rPr>
          <w:rFonts w:asciiTheme="minorHAnsi" w:eastAsia="Calibri" w:hAnsiTheme="minorHAnsi" w:cstheme="minorHAnsi"/>
        </w:rPr>
        <w:t>m</w:t>
      </w:r>
      <w:r w:rsidRPr="00F97F95">
        <w:rPr>
          <w:rFonts w:asciiTheme="minorHAnsi" w:hAnsiTheme="minorHAnsi" w:cstheme="minorHAnsi"/>
          <w:spacing w:val="-9"/>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4"/>
        </w:rPr>
        <w:t>n</w:t>
      </w:r>
      <w:r w:rsidRPr="00F97F95">
        <w:rPr>
          <w:rFonts w:asciiTheme="minorHAnsi" w:eastAsia="Calibri" w:hAnsiTheme="minorHAnsi" w:cstheme="minorHAnsi"/>
          <w:spacing w:val="1"/>
        </w:rPr>
        <w:t>s</w:t>
      </w:r>
      <w:r w:rsidRPr="00F97F95">
        <w:rPr>
          <w:rFonts w:asciiTheme="minorHAnsi" w:eastAsia="Calibri" w:hAnsiTheme="minorHAnsi" w:cstheme="minorHAnsi"/>
          <w:spacing w:val="-1"/>
        </w:rPr>
        <w:t>we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w:t>
      </w:r>
      <w:r w:rsidRPr="00F97F95">
        <w:rPr>
          <w:rFonts w:asciiTheme="minorHAnsi" w:eastAsia="Calibri" w:hAnsiTheme="minorHAnsi" w:cstheme="minorHAnsi"/>
        </w:rPr>
        <w:t>,</w:t>
      </w:r>
      <w:r w:rsidRPr="00F97F95">
        <w:rPr>
          <w:rFonts w:asciiTheme="minorHAnsi" w:hAnsiTheme="minorHAnsi" w:cstheme="minorHAnsi"/>
          <w:spacing w:val="-14"/>
        </w:rPr>
        <w:t xml:space="preserve"> </w:t>
      </w:r>
      <w:r w:rsidRPr="00F97F95">
        <w:rPr>
          <w:rFonts w:asciiTheme="minorHAnsi" w:eastAsia="Calibri" w:hAnsiTheme="minorHAnsi" w:cstheme="minorHAnsi"/>
          <w:spacing w:val="-1"/>
        </w:rPr>
        <w:t>w</w:t>
      </w:r>
      <w:r w:rsidRPr="00F97F95">
        <w:rPr>
          <w:rFonts w:asciiTheme="minorHAnsi" w:eastAsia="Calibri" w:hAnsiTheme="minorHAnsi" w:cstheme="minorHAnsi"/>
          <w:spacing w:val="1"/>
        </w:rPr>
        <w:t>h</w:t>
      </w:r>
      <w:r w:rsidRPr="00F97F95">
        <w:rPr>
          <w:rFonts w:asciiTheme="minorHAnsi" w:eastAsia="Calibri" w:hAnsiTheme="minorHAnsi" w:cstheme="minorHAnsi"/>
        </w:rPr>
        <w:t>ich</w:t>
      </w:r>
      <w:r w:rsidRPr="00F97F95">
        <w:rPr>
          <w:rFonts w:asciiTheme="minorHAnsi" w:hAnsiTheme="minorHAnsi" w:cstheme="minorHAnsi"/>
          <w:spacing w:val="-8"/>
        </w:rPr>
        <w:t xml:space="preserve"> </w:t>
      </w:r>
      <w:r w:rsidRPr="00F97F95">
        <w:rPr>
          <w:rFonts w:asciiTheme="minorHAnsi" w:eastAsia="Calibri" w:hAnsiTheme="minorHAnsi" w:cstheme="minorHAnsi"/>
        </w:rPr>
        <w:t>A</w:t>
      </w:r>
      <w:r w:rsidRPr="00F97F95">
        <w:rPr>
          <w:rFonts w:asciiTheme="minorHAnsi" w:eastAsia="Calibri" w:hAnsiTheme="minorHAnsi" w:cstheme="minorHAnsi"/>
          <w:spacing w:val="1"/>
        </w:rPr>
        <w:t>ns</w:t>
      </w:r>
      <w:r w:rsidRPr="00F97F95">
        <w:rPr>
          <w:rFonts w:asciiTheme="minorHAnsi" w:eastAsia="Calibri" w:hAnsiTheme="minorHAnsi" w:cstheme="minorHAnsi"/>
          <w:spacing w:val="2"/>
        </w:rPr>
        <w:t>w</w:t>
      </w:r>
      <w:r w:rsidRPr="00F97F95">
        <w:rPr>
          <w:rFonts w:asciiTheme="minorHAnsi" w:eastAsia="Calibri" w:hAnsiTheme="minorHAnsi" w:cstheme="minorHAnsi"/>
          <w:spacing w:val="-1"/>
        </w:rPr>
        <w:t>e</w:t>
      </w:r>
      <w:r w:rsidRPr="00F97F95">
        <w:rPr>
          <w:rFonts w:asciiTheme="minorHAnsi" w:eastAsia="Calibri" w:hAnsiTheme="minorHAnsi" w:cstheme="minorHAnsi"/>
        </w:rPr>
        <w:t>r</w:t>
      </w:r>
      <w:r w:rsidRPr="00F97F95">
        <w:rPr>
          <w:rFonts w:asciiTheme="minorHAnsi" w:eastAsia="Calibri" w:hAnsiTheme="minorHAnsi" w:cstheme="minorHAnsi"/>
          <w:spacing w:val="1"/>
        </w:rPr>
        <w:t>N</w:t>
      </w:r>
      <w:r w:rsidRPr="00F97F95">
        <w:rPr>
          <w:rFonts w:asciiTheme="minorHAnsi" w:eastAsia="Calibri" w:hAnsiTheme="minorHAnsi" w:cstheme="minorHAnsi"/>
          <w:spacing w:val="-1"/>
        </w:rPr>
        <w:t>e</w:t>
      </w:r>
      <w:r w:rsidRPr="00F97F95">
        <w:rPr>
          <w:rFonts w:asciiTheme="minorHAnsi" w:eastAsia="Calibri" w:hAnsiTheme="minorHAnsi" w:cstheme="minorHAnsi"/>
        </w:rPr>
        <w:t>t</w:t>
      </w:r>
      <w:r w:rsidRPr="00F97F95">
        <w:rPr>
          <w:rFonts w:asciiTheme="minorHAnsi" w:hAnsiTheme="minorHAnsi" w:cstheme="minorHAnsi"/>
        </w:rPr>
        <w:t xml:space="preserve"> </w:t>
      </w:r>
      <w:r w:rsidRPr="00F97F95">
        <w:rPr>
          <w:rFonts w:asciiTheme="minorHAnsi" w:eastAsia="Calibri" w:hAnsiTheme="minorHAnsi" w:cstheme="minorHAnsi"/>
        </w:rPr>
        <w:t>m</w:t>
      </w:r>
      <w:r w:rsidRPr="00F97F95">
        <w:rPr>
          <w:rFonts w:asciiTheme="minorHAnsi" w:eastAsia="Calibri" w:hAnsiTheme="minorHAnsi" w:cstheme="minorHAnsi"/>
          <w:spacing w:val="1"/>
        </w:rPr>
        <w:t>a</w:t>
      </w:r>
      <w:r w:rsidRPr="00F97F95">
        <w:rPr>
          <w:rFonts w:asciiTheme="minorHAnsi" w:eastAsia="Calibri" w:hAnsiTheme="minorHAnsi" w:cstheme="minorHAnsi"/>
        </w:rPr>
        <w:t>y</w:t>
      </w:r>
      <w:r w:rsidRPr="00F97F95">
        <w:rPr>
          <w:rFonts w:asciiTheme="minorHAnsi" w:hAnsiTheme="minorHAnsi" w:cstheme="minorHAnsi"/>
          <w:spacing w:val="-6"/>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n</w:t>
      </w:r>
      <w:r w:rsidRPr="00F97F95">
        <w:rPr>
          <w:rFonts w:asciiTheme="minorHAnsi" w:eastAsia="Calibri" w:hAnsiTheme="minorHAnsi" w:cstheme="minorHAnsi"/>
        </w:rPr>
        <w:t>y</w:t>
      </w:r>
      <w:r w:rsidRPr="00F97F95">
        <w:rPr>
          <w:rFonts w:asciiTheme="minorHAnsi" w:hAnsiTheme="minorHAnsi" w:cstheme="minorHAnsi"/>
          <w:spacing w:val="-7"/>
        </w:rPr>
        <w:t xml:space="preserve"> </w:t>
      </w:r>
      <w:r w:rsidRPr="00F97F95">
        <w:rPr>
          <w:rFonts w:asciiTheme="minorHAnsi" w:eastAsia="Calibri" w:hAnsiTheme="minorHAnsi" w:cstheme="minorHAnsi"/>
        </w:rPr>
        <w:t>in</w:t>
      </w:r>
      <w:r w:rsidRPr="00F97F95">
        <w:rPr>
          <w:rFonts w:asciiTheme="minorHAnsi" w:hAnsiTheme="minorHAnsi" w:cstheme="minorHAnsi"/>
          <w:spacing w:val="-4"/>
        </w:rPr>
        <w:t xml:space="preserve"> </w:t>
      </w:r>
      <w:r w:rsidRPr="00F97F95">
        <w:rPr>
          <w:rFonts w:asciiTheme="minorHAnsi" w:eastAsia="Calibri" w:hAnsiTheme="minorHAnsi" w:cstheme="minorHAnsi"/>
        </w:rPr>
        <w:t>i</w:t>
      </w:r>
      <w:r w:rsidRPr="00F97F95">
        <w:rPr>
          <w:rFonts w:asciiTheme="minorHAnsi" w:eastAsia="Calibri" w:hAnsiTheme="minorHAnsi" w:cstheme="minorHAnsi"/>
          <w:spacing w:val="1"/>
        </w:rPr>
        <w:t>t</w:t>
      </w:r>
      <w:r w:rsidRPr="00F97F95">
        <w:rPr>
          <w:rFonts w:asciiTheme="minorHAnsi" w:eastAsia="Calibri" w:hAnsiTheme="minorHAnsi" w:cstheme="minorHAnsi"/>
        </w:rPr>
        <w:t>s</w:t>
      </w:r>
      <w:r w:rsidRPr="00F97F95">
        <w:rPr>
          <w:rFonts w:asciiTheme="minorHAnsi" w:hAnsiTheme="minorHAnsi" w:cstheme="minorHAnsi"/>
          <w:spacing w:val="-7"/>
        </w:rPr>
        <w:t xml:space="preserve"> </w:t>
      </w:r>
      <w:r w:rsidRPr="00F97F95">
        <w:rPr>
          <w:rFonts w:asciiTheme="minorHAnsi" w:eastAsia="Calibri" w:hAnsiTheme="minorHAnsi" w:cstheme="minorHAnsi"/>
          <w:spacing w:val="1"/>
        </w:rPr>
        <w:t>so</w:t>
      </w:r>
      <w:r w:rsidRPr="00F97F95">
        <w:rPr>
          <w:rFonts w:asciiTheme="minorHAnsi" w:eastAsia="Calibri" w:hAnsiTheme="minorHAnsi" w:cstheme="minorHAnsi"/>
        </w:rPr>
        <w:t>le</w:t>
      </w:r>
      <w:r w:rsidRPr="00F97F95">
        <w:rPr>
          <w:rFonts w:asciiTheme="minorHAnsi" w:hAnsiTheme="minorHAnsi" w:cstheme="minorHAnsi"/>
          <w:spacing w:val="-8"/>
        </w:rPr>
        <w:t xml:space="preserve"> </w:t>
      </w:r>
      <w:r w:rsidRPr="00F97F95">
        <w:rPr>
          <w:rFonts w:asciiTheme="minorHAnsi" w:eastAsia="Calibri" w:hAnsiTheme="minorHAnsi" w:cstheme="minorHAnsi"/>
          <w:spacing w:val="1"/>
        </w:rPr>
        <w:t>d</w:t>
      </w:r>
      <w:r w:rsidRPr="00F97F95">
        <w:rPr>
          <w:rFonts w:asciiTheme="minorHAnsi" w:eastAsia="Calibri" w:hAnsiTheme="minorHAnsi" w:cstheme="minorHAnsi"/>
        </w:rPr>
        <w:t>i</w:t>
      </w:r>
      <w:r w:rsidRPr="00F97F95">
        <w:rPr>
          <w:rFonts w:asciiTheme="minorHAnsi" w:eastAsia="Calibri" w:hAnsiTheme="minorHAnsi" w:cstheme="minorHAnsi"/>
          <w:spacing w:val="1"/>
        </w:rPr>
        <w:t>s</w:t>
      </w:r>
      <w:r w:rsidRPr="00F97F95">
        <w:rPr>
          <w:rFonts w:asciiTheme="minorHAnsi" w:eastAsia="Calibri" w:hAnsiTheme="minorHAnsi" w:cstheme="minorHAnsi"/>
        </w:rPr>
        <w:t>cr</w:t>
      </w:r>
      <w:r w:rsidRPr="00F97F95">
        <w:rPr>
          <w:rFonts w:asciiTheme="minorHAnsi" w:eastAsia="Calibri" w:hAnsiTheme="minorHAnsi" w:cstheme="minorHAnsi"/>
          <w:spacing w:val="-1"/>
        </w:rPr>
        <w:t>e</w:t>
      </w:r>
      <w:r w:rsidRPr="00F97F95">
        <w:rPr>
          <w:rFonts w:asciiTheme="minorHAnsi" w:eastAsia="Calibri" w:hAnsiTheme="minorHAnsi" w:cstheme="minorHAnsi"/>
          <w:spacing w:val="1"/>
        </w:rPr>
        <w:t>t</w:t>
      </w:r>
      <w:r w:rsidRPr="00F97F95">
        <w:rPr>
          <w:rFonts w:asciiTheme="minorHAnsi" w:eastAsia="Calibri" w:hAnsiTheme="minorHAnsi" w:cstheme="minorHAnsi"/>
        </w:rPr>
        <w:t>i</w:t>
      </w:r>
      <w:r w:rsidRPr="00F97F95">
        <w:rPr>
          <w:rFonts w:asciiTheme="minorHAnsi" w:eastAsia="Calibri" w:hAnsiTheme="minorHAnsi" w:cstheme="minorHAnsi"/>
          <w:spacing w:val="1"/>
        </w:rPr>
        <w:t>on</w:t>
      </w:r>
      <w:r w:rsidRPr="00186E22">
        <w:rPr>
          <w:rFonts w:asciiTheme="minorHAnsi" w:eastAsia="Calibri" w:hAnsiTheme="minorHAnsi" w:cstheme="minorHAnsi"/>
        </w:rPr>
        <w:t>.</w:t>
      </w:r>
      <w:r w:rsidRPr="00186E22">
        <w:rPr>
          <w:rFonts w:asciiTheme="minorHAnsi" w:hAnsiTheme="minorHAnsi" w:cstheme="minorHAnsi"/>
        </w:rPr>
        <w:t xml:space="preserve"> </w:t>
      </w:r>
      <w:r w:rsidRPr="00186E22">
        <w:rPr>
          <w:rFonts w:asciiTheme="minorHAnsi" w:eastAsia="Calibri" w:hAnsiTheme="minorHAnsi" w:cstheme="minorHAnsi"/>
        </w:rPr>
        <w:t>If</w:t>
      </w:r>
      <w:r w:rsidRPr="00186E22">
        <w:rPr>
          <w:rFonts w:asciiTheme="minorHAnsi" w:hAnsiTheme="minorHAnsi" w:cstheme="minorHAnsi"/>
        </w:rPr>
        <w:t xml:space="preserve"> </w:t>
      </w:r>
      <w:r w:rsidR="00441A48" w:rsidRPr="00186E22">
        <w:rPr>
          <w:rFonts w:asciiTheme="minorHAnsi" w:eastAsia="Calibri" w:hAnsiTheme="minorHAnsi" w:cstheme="minorHAnsi"/>
        </w:rPr>
        <w:t>this Agreement is terminated</w:t>
      </w:r>
      <w:r w:rsidR="00E05293" w:rsidRPr="00186E22">
        <w:rPr>
          <w:rFonts w:asciiTheme="minorHAnsi" w:eastAsia="Calibri" w:hAnsiTheme="minorHAnsi" w:cstheme="minorHAnsi"/>
        </w:rPr>
        <w:t xml:space="preserve"> </w:t>
      </w:r>
      <w:r w:rsidR="00E05293" w:rsidRPr="00186E22">
        <w:rPr>
          <w:rFonts w:asciiTheme="minorHAnsi" w:hAnsiTheme="minorHAnsi" w:cstheme="minorHAnsi"/>
        </w:rPr>
        <w:t>and still</w:t>
      </w:r>
      <w:r w:rsidR="00441A48" w:rsidRPr="00186E22">
        <w:rPr>
          <w:rFonts w:asciiTheme="minorHAnsi" w:hAnsiTheme="minorHAnsi" w:cstheme="minorHAnsi"/>
        </w:rPr>
        <w:t xml:space="preserve"> Customer still</w:t>
      </w:r>
      <w:r w:rsidR="00E05293" w:rsidRPr="00186E22">
        <w:rPr>
          <w:rFonts w:asciiTheme="minorHAnsi" w:hAnsiTheme="minorHAnsi" w:cstheme="minorHAnsi"/>
        </w:rPr>
        <w:t xml:space="preserve"> advertises its assigned AnswerNet number, Customer shall be responsible for paying the base rate and all other charges for a period of up to ninety (90) days for failure to remove the advertised numbe</w:t>
      </w:r>
      <w:r w:rsidR="00F97F95" w:rsidRPr="00186E22">
        <w:rPr>
          <w:rFonts w:asciiTheme="minorHAnsi" w:hAnsiTheme="minorHAnsi" w:cstheme="minorHAnsi"/>
        </w:rPr>
        <w:t>r</w:t>
      </w:r>
      <w:r w:rsidR="00F97F95" w:rsidRPr="00F97F95">
        <w:rPr>
          <w:rFonts w:asciiTheme="minorHAnsi" w:hAnsiTheme="minorHAnsi" w:cstheme="minorHAnsi"/>
          <w:spacing w:val="-11"/>
        </w:rPr>
        <w:t>.</w:t>
      </w:r>
    </w:p>
    <w:p w14:paraId="2E4593A4" w14:textId="7AE25FD1" w:rsidR="00F97F95" w:rsidRPr="00AC05EB" w:rsidRDefault="00F97F95" w:rsidP="00305C5B">
      <w:pPr>
        <w:tabs>
          <w:tab w:val="left" w:pos="360"/>
          <w:tab w:val="left" w:pos="9810"/>
        </w:tabs>
        <w:spacing w:before="54"/>
        <w:ind w:right="90"/>
        <w:jc w:val="both"/>
        <w:rPr>
          <w:rFonts w:ascii="Calibri" w:eastAsia="Calibri" w:hAnsi="Calibri" w:cs="Calibri"/>
        </w:rPr>
      </w:pPr>
      <w:r>
        <w:rPr>
          <w:rFonts w:asciiTheme="minorHAnsi" w:hAnsiTheme="minorHAnsi" w:cstheme="minorHAnsi"/>
          <w:spacing w:val="-11"/>
        </w:rPr>
        <w:t>7.</w:t>
      </w:r>
      <w:r>
        <w:rPr>
          <w:rFonts w:asciiTheme="minorHAnsi" w:eastAsia="Calibri" w:hAnsiTheme="minorHAnsi" w:cstheme="minorHAnsi"/>
        </w:rPr>
        <w:t xml:space="preserve"> </w:t>
      </w:r>
      <w:r w:rsidR="00305C5B">
        <w:rPr>
          <w:rFonts w:asciiTheme="minorHAnsi" w:eastAsia="Calibri" w:hAnsiTheme="minorHAnsi" w:cstheme="minorHAnsi"/>
        </w:rPr>
        <w:t xml:space="preserve"> </w:t>
      </w:r>
      <w:r w:rsidRPr="007D0974">
        <w:rPr>
          <w:rFonts w:ascii="Calibri" w:eastAsia="Calibri" w:hAnsi="Calibri" w:cs="Calibri"/>
          <w:b/>
          <w:bCs/>
        </w:rPr>
        <w:t>LIMI</w:t>
      </w:r>
      <w:r w:rsidRPr="007D0974">
        <w:rPr>
          <w:rFonts w:ascii="Calibri" w:eastAsia="Calibri" w:hAnsi="Calibri" w:cs="Calibri"/>
          <w:b/>
          <w:bCs/>
          <w:spacing w:val="-1"/>
        </w:rPr>
        <w:t>T</w:t>
      </w:r>
      <w:r w:rsidRPr="007D0974">
        <w:rPr>
          <w:rFonts w:ascii="Calibri" w:eastAsia="Calibri" w:hAnsi="Calibri" w:cs="Calibri"/>
          <w:b/>
          <w:bCs/>
          <w:spacing w:val="3"/>
        </w:rPr>
        <w:t>A</w:t>
      </w:r>
      <w:r w:rsidRPr="007D0974">
        <w:rPr>
          <w:rFonts w:ascii="Calibri" w:eastAsia="Calibri" w:hAnsi="Calibri" w:cs="Calibri"/>
          <w:b/>
          <w:bCs/>
          <w:spacing w:val="-1"/>
        </w:rPr>
        <w:t>T</w:t>
      </w:r>
      <w:r w:rsidRPr="007D0974">
        <w:rPr>
          <w:rFonts w:ascii="Calibri" w:eastAsia="Calibri" w:hAnsi="Calibri" w:cs="Calibri"/>
          <w:b/>
          <w:bCs/>
        </w:rPr>
        <w:t>ION</w:t>
      </w:r>
      <w:r w:rsidRPr="007D0974">
        <w:rPr>
          <w:b/>
          <w:bCs/>
          <w:spacing w:val="-13"/>
        </w:rPr>
        <w:t xml:space="preserve"> </w:t>
      </w:r>
      <w:r w:rsidRPr="007D0974">
        <w:rPr>
          <w:rFonts w:ascii="Calibri" w:eastAsia="Calibri" w:hAnsi="Calibri" w:cs="Calibri"/>
          <w:b/>
          <w:bCs/>
        </w:rPr>
        <w:t>OF</w:t>
      </w:r>
      <w:r w:rsidRPr="007D0974">
        <w:rPr>
          <w:b/>
          <w:bCs/>
          <w:spacing w:val="-7"/>
        </w:rPr>
        <w:t xml:space="preserve"> </w:t>
      </w:r>
      <w:r w:rsidRPr="007D0974">
        <w:rPr>
          <w:rFonts w:ascii="Calibri" w:eastAsia="Calibri" w:hAnsi="Calibri" w:cs="Calibri"/>
          <w:b/>
          <w:bCs/>
        </w:rPr>
        <w:t>LIABIL</w:t>
      </w:r>
      <w:r w:rsidRPr="007D0974">
        <w:rPr>
          <w:rFonts w:ascii="Calibri" w:eastAsia="Calibri" w:hAnsi="Calibri" w:cs="Calibri"/>
          <w:b/>
          <w:bCs/>
          <w:spacing w:val="3"/>
        </w:rPr>
        <w:t>I</w:t>
      </w:r>
      <w:r w:rsidRPr="007D0974">
        <w:rPr>
          <w:rFonts w:ascii="Calibri" w:eastAsia="Calibri" w:hAnsi="Calibri" w:cs="Calibri"/>
          <w:b/>
          <w:bCs/>
          <w:spacing w:val="2"/>
        </w:rPr>
        <w:t>T</w:t>
      </w:r>
      <w:r w:rsidRPr="007D0974">
        <w:rPr>
          <w:rFonts w:ascii="Calibri" w:eastAsia="Calibri" w:hAnsi="Calibri" w:cs="Calibri"/>
          <w:b/>
          <w:bCs/>
          <w:spacing w:val="-1"/>
        </w:rPr>
        <w:t>Y</w:t>
      </w:r>
      <w:r w:rsidRPr="007D0974">
        <w:rPr>
          <w:rFonts w:ascii="Calibri" w:eastAsia="Calibri" w:hAnsi="Calibri" w:cs="Calibri"/>
          <w:b/>
          <w:bCs/>
        </w:rPr>
        <w:t>/</w:t>
      </w:r>
      <w:r w:rsidRPr="007D0974">
        <w:rPr>
          <w:rFonts w:ascii="Calibri" w:eastAsia="Calibri" w:hAnsi="Calibri" w:cs="Calibri"/>
          <w:b/>
          <w:bCs/>
          <w:spacing w:val="1"/>
        </w:rPr>
        <w:t>N</w:t>
      </w:r>
      <w:r w:rsidRPr="007D0974">
        <w:rPr>
          <w:rFonts w:ascii="Calibri" w:eastAsia="Calibri" w:hAnsi="Calibri" w:cs="Calibri"/>
          <w:b/>
          <w:bCs/>
        </w:rPr>
        <w:t>O</w:t>
      </w:r>
      <w:r w:rsidRPr="007D0974">
        <w:rPr>
          <w:b/>
          <w:bCs/>
          <w:spacing w:val="-13"/>
        </w:rPr>
        <w:t xml:space="preserve"> </w:t>
      </w:r>
      <w:r w:rsidRPr="007D0974">
        <w:rPr>
          <w:rFonts w:ascii="Calibri" w:eastAsia="Calibri" w:hAnsi="Calibri" w:cs="Calibri"/>
          <w:b/>
          <w:bCs/>
          <w:spacing w:val="1"/>
        </w:rPr>
        <w:t>W</w:t>
      </w:r>
      <w:r w:rsidRPr="007D0974">
        <w:rPr>
          <w:rFonts w:ascii="Calibri" w:eastAsia="Calibri" w:hAnsi="Calibri" w:cs="Calibri"/>
          <w:b/>
          <w:bCs/>
        </w:rPr>
        <w:t>ARRA</w:t>
      </w:r>
      <w:r w:rsidRPr="007D0974">
        <w:rPr>
          <w:rFonts w:ascii="Calibri" w:eastAsia="Calibri" w:hAnsi="Calibri" w:cs="Calibri"/>
          <w:b/>
          <w:bCs/>
          <w:spacing w:val="1"/>
        </w:rPr>
        <w:t>N</w:t>
      </w:r>
      <w:r w:rsidRPr="007D0974">
        <w:rPr>
          <w:rFonts w:ascii="Calibri" w:eastAsia="Calibri" w:hAnsi="Calibri" w:cs="Calibri"/>
          <w:b/>
          <w:bCs/>
          <w:spacing w:val="2"/>
        </w:rPr>
        <w:t>T</w:t>
      </w:r>
      <w:r w:rsidRPr="007D0974">
        <w:rPr>
          <w:rFonts w:ascii="Calibri" w:eastAsia="Calibri" w:hAnsi="Calibri" w:cs="Calibri"/>
          <w:b/>
          <w:bCs/>
          <w:spacing w:val="-1"/>
        </w:rPr>
        <w:t>Y</w:t>
      </w:r>
      <w:r>
        <w:rPr>
          <w:rFonts w:ascii="Calibri" w:eastAsia="Calibri" w:hAnsi="Calibri" w:cs="Calibri"/>
        </w:rPr>
        <w:t>.</w:t>
      </w:r>
      <w:r>
        <w:rPr>
          <w:spacing w:val="-14"/>
        </w:rPr>
        <w:t xml:space="preserve"> </w:t>
      </w:r>
      <w:r w:rsidR="00277B94">
        <w:rPr>
          <w:rFonts w:ascii="Calibri" w:eastAsia="Calibri" w:hAnsi="Calibri" w:cs="Calibri"/>
        </w:rPr>
        <w:t>A</w:t>
      </w:r>
      <w:r w:rsidR="00277B94">
        <w:rPr>
          <w:rFonts w:ascii="Calibri" w:eastAsia="Calibri" w:hAnsi="Calibri" w:cs="Calibri"/>
          <w:spacing w:val="1"/>
        </w:rPr>
        <w:t>NS</w:t>
      </w:r>
      <w:r w:rsidR="00277B94">
        <w:rPr>
          <w:rFonts w:ascii="Calibri" w:eastAsia="Calibri" w:hAnsi="Calibri" w:cs="Calibri"/>
          <w:spacing w:val="2"/>
        </w:rPr>
        <w:t>W</w:t>
      </w:r>
      <w:r w:rsidR="00277B94">
        <w:rPr>
          <w:rFonts w:ascii="Calibri" w:eastAsia="Calibri" w:hAnsi="Calibri" w:cs="Calibri"/>
          <w:spacing w:val="-1"/>
        </w:rPr>
        <w:t>E</w:t>
      </w:r>
      <w:r w:rsidR="00277B94">
        <w:rPr>
          <w:rFonts w:ascii="Calibri" w:eastAsia="Calibri" w:hAnsi="Calibri" w:cs="Calibri"/>
        </w:rPr>
        <w:t>R</w:t>
      </w:r>
      <w:r w:rsidR="00277B94">
        <w:rPr>
          <w:rFonts w:ascii="Calibri" w:eastAsia="Calibri" w:hAnsi="Calibri" w:cs="Calibri"/>
          <w:spacing w:val="1"/>
        </w:rPr>
        <w:t>N</w:t>
      </w:r>
      <w:r w:rsidR="00277B94">
        <w:rPr>
          <w:rFonts w:ascii="Calibri" w:eastAsia="Calibri" w:hAnsi="Calibri" w:cs="Calibri"/>
          <w:spacing w:val="-1"/>
        </w:rPr>
        <w:t>E</w:t>
      </w:r>
      <w:r w:rsidR="00277B94">
        <w:rPr>
          <w:rFonts w:ascii="Calibri" w:eastAsia="Calibri" w:hAnsi="Calibri" w:cs="Calibri"/>
        </w:rPr>
        <w:t>T</w:t>
      </w:r>
      <w:r w:rsidR="00277B94">
        <w:rPr>
          <w:spacing w:val="-13"/>
        </w:rPr>
        <w:t xml:space="preserve"> </w:t>
      </w:r>
      <w:r w:rsidR="00277B94">
        <w:rPr>
          <w:rFonts w:ascii="Calibri" w:eastAsia="Calibri" w:hAnsi="Calibri" w:cs="Calibri"/>
          <w:spacing w:val="1"/>
        </w:rPr>
        <w:t>SHA</w:t>
      </w:r>
      <w:r w:rsidR="00277B94">
        <w:rPr>
          <w:rFonts w:ascii="Calibri" w:eastAsia="Calibri" w:hAnsi="Calibri" w:cs="Calibri"/>
        </w:rPr>
        <w:t>LL</w:t>
      </w:r>
      <w:r w:rsidR="00277B94">
        <w:rPr>
          <w:spacing w:val="-8"/>
        </w:rPr>
        <w:t xml:space="preserve"> </w:t>
      </w:r>
      <w:r w:rsidR="00277B94">
        <w:rPr>
          <w:rFonts w:ascii="Calibri" w:eastAsia="Calibri" w:hAnsi="Calibri" w:cs="Calibri"/>
          <w:spacing w:val="-1"/>
        </w:rPr>
        <w:t>E</w:t>
      </w:r>
      <w:r w:rsidR="00277B94">
        <w:rPr>
          <w:rFonts w:ascii="Calibri" w:eastAsia="Calibri" w:hAnsi="Calibri" w:cs="Calibri"/>
          <w:spacing w:val="1"/>
        </w:rPr>
        <w:t>ND</w:t>
      </w:r>
      <w:r w:rsidR="00277B94">
        <w:rPr>
          <w:rFonts w:ascii="Calibri" w:eastAsia="Calibri" w:hAnsi="Calibri" w:cs="Calibri"/>
          <w:spacing w:val="-1"/>
        </w:rPr>
        <w:t>E</w:t>
      </w:r>
      <w:r w:rsidR="00277B94">
        <w:rPr>
          <w:rFonts w:ascii="Calibri" w:eastAsia="Calibri" w:hAnsi="Calibri" w:cs="Calibri"/>
          <w:spacing w:val="1"/>
        </w:rPr>
        <w:t>AVO</w:t>
      </w:r>
      <w:r w:rsidR="00277B94">
        <w:rPr>
          <w:rFonts w:ascii="Calibri" w:eastAsia="Calibri" w:hAnsi="Calibri" w:cs="Calibri"/>
        </w:rPr>
        <w:t>R</w:t>
      </w:r>
      <w:r w:rsidR="00277B94">
        <w:rPr>
          <w:spacing w:val="-12"/>
        </w:rPr>
        <w:t xml:space="preserve"> </w:t>
      </w:r>
      <w:r w:rsidR="00277B94">
        <w:rPr>
          <w:rFonts w:ascii="Calibri" w:eastAsia="Calibri" w:hAnsi="Calibri" w:cs="Calibri"/>
          <w:spacing w:val="1"/>
        </w:rPr>
        <w:t>T</w:t>
      </w:r>
      <w:r w:rsidR="00277B94">
        <w:rPr>
          <w:rFonts w:ascii="Calibri" w:eastAsia="Calibri" w:hAnsi="Calibri" w:cs="Calibri"/>
        </w:rPr>
        <w:t>O</w:t>
      </w:r>
      <w:r w:rsidR="00277B94">
        <w:rPr>
          <w:spacing w:val="-6"/>
        </w:rPr>
        <w:t xml:space="preserve"> </w:t>
      </w:r>
      <w:r w:rsidR="00277B94">
        <w:rPr>
          <w:rFonts w:ascii="Calibri" w:eastAsia="Calibri" w:hAnsi="Calibri" w:cs="Calibri"/>
          <w:spacing w:val="1"/>
        </w:rPr>
        <w:t>P</w:t>
      </w:r>
      <w:r w:rsidR="00277B94">
        <w:rPr>
          <w:rFonts w:ascii="Calibri" w:eastAsia="Calibri" w:hAnsi="Calibri" w:cs="Calibri"/>
        </w:rPr>
        <w:t>R</w:t>
      </w:r>
      <w:r w:rsidR="00277B94">
        <w:rPr>
          <w:rFonts w:ascii="Calibri" w:eastAsia="Calibri" w:hAnsi="Calibri" w:cs="Calibri"/>
          <w:spacing w:val="1"/>
        </w:rPr>
        <w:t>OV</w:t>
      </w:r>
      <w:r w:rsidR="00277B94">
        <w:rPr>
          <w:rFonts w:ascii="Calibri" w:eastAsia="Calibri" w:hAnsi="Calibri" w:cs="Calibri"/>
        </w:rPr>
        <w:t>I</w:t>
      </w:r>
      <w:r w:rsidR="00277B94">
        <w:rPr>
          <w:rFonts w:ascii="Calibri" w:eastAsia="Calibri" w:hAnsi="Calibri" w:cs="Calibri"/>
          <w:spacing w:val="1"/>
        </w:rPr>
        <w:t>D</w:t>
      </w:r>
      <w:r w:rsidR="00277B94">
        <w:rPr>
          <w:rFonts w:ascii="Calibri" w:eastAsia="Calibri" w:hAnsi="Calibri" w:cs="Calibri"/>
        </w:rPr>
        <w:t>E</w:t>
      </w:r>
      <w:r w:rsidR="00277B94">
        <w:rPr>
          <w:spacing w:val="-11"/>
        </w:rPr>
        <w:t xml:space="preserve"> </w:t>
      </w:r>
      <w:r w:rsidR="00277B94">
        <w:rPr>
          <w:rFonts w:ascii="Calibri" w:eastAsia="Calibri" w:hAnsi="Calibri" w:cs="Calibri"/>
        </w:rPr>
        <w:t>C</w:t>
      </w:r>
      <w:r w:rsidR="00277B94">
        <w:rPr>
          <w:rFonts w:ascii="Calibri" w:eastAsia="Calibri" w:hAnsi="Calibri" w:cs="Calibri"/>
          <w:spacing w:val="1"/>
        </w:rPr>
        <w:t>USTO</w:t>
      </w:r>
      <w:r w:rsidR="00277B94">
        <w:rPr>
          <w:rFonts w:ascii="Calibri" w:eastAsia="Calibri" w:hAnsi="Calibri" w:cs="Calibri"/>
        </w:rPr>
        <w:t>M</w:t>
      </w:r>
      <w:r w:rsidR="00277B94">
        <w:rPr>
          <w:rFonts w:ascii="Calibri" w:eastAsia="Calibri" w:hAnsi="Calibri" w:cs="Calibri"/>
          <w:spacing w:val="-1"/>
        </w:rPr>
        <w:t>E</w:t>
      </w:r>
      <w:r w:rsidR="00277B94">
        <w:rPr>
          <w:rFonts w:ascii="Calibri" w:eastAsia="Calibri" w:hAnsi="Calibri" w:cs="Calibri"/>
        </w:rPr>
        <w:t>R</w:t>
      </w:r>
      <w:r w:rsidR="00277B94">
        <w:rPr>
          <w:spacing w:val="-12"/>
        </w:rPr>
        <w:t xml:space="preserve"> </w:t>
      </w:r>
      <w:r w:rsidR="00277B94">
        <w:rPr>
          <w:rFonts w:ascii="Calibri" w:eastAsia="Calibri" w:hAnsi="Calibri" w:cs="Calibri"/>
          <w:spacing w:val="-1"/>
        </w:rPr>
        <w:t>EFF</w:t>
      </w:r>
      <w:r w:rsidR="00277B94">
        <w:rPr>
          <w:rFonts w:ascii="Calibri" w:eastAsia="Calibri" w:hAnsi="Calibri" w:cs="Calibri"/>
          <w:spacing w:val="2"/>
        </w:rPr>
        <w:t>I</w:t>
      </w:r>
      <w:r w:rsidR="00277B94">
        <w:rPr>
          <w:rFonts w:ascii="Calibri" w:eastAsia="Calibri" w:hAnsi="Calibri" w:cs="Calibri"/>
        </w:rPr>
        <w:t>CI</w:t>
      </w:r>
      <w:r w:rsidR="00277B94">
        <w:rPr>
          <w:rFonts w:ascii="Calibri" w:eastAsia="Calibri" w:hAnsi="Calibri" w:cs="Calibri"/>
          <w:spacing w:val="-1"/>
        </w:rPr>
        <w:t>E</w:t>
      </w:r>
      <w:r w:rsidR="00277B94">
        <w:rPr>
          <w:rFonts w:ascii="Calibri" w:eastAsia="Calibri" w:hAnsi="Calibri" w:cs="Calibri"/>
          <w:spacing w:val="1"/>
        </w:rPr>
        <w:t>N</w:t>
      </w:r>
      <w:r w:rsidR="00277B94">
        <w:rPr>
          <w:rFonts w:ascii="Calibri" w:eastAsia="Calibri" w:hAnsi="Calibri" w:cs="Calibri"/>
        </w:rPr>
        <w:t>T</w:t>
      </w:r>
      <w:r w:rsidR="00277B94">
        <w:rPr>
          <w:spacing w:val="-11"/>
        </w:rPr>
        <w:t xml:space="preserve"> </w:t>
      </w:r>
      <w:r w:rsidR="00277B94">
        <w:rPr>
          <w:rFonts w:ascii="Calibri" w:eastAsia="Calibri" w:hAnsi="Calibri" w:cs="Calibri"/>
          <w:spacing w:val="1"/>
        </w:rPr>
        <w:t>AN</w:t>
      </w:r>
      <w:r w:rsidR="00277B94">
        <w:rPr>
          <w:rFonts w:ascii="Calibri" w:eastAsia="Calibri" w:hAnsi="Calibri" w:cs="Calibri"/>
        </w:rPr>
        <w:t>D</w:t>
      </w:r>
      <w:r w:rsidR="00277B94">
        <w:rPr>
          <w:spacing w:val="-6"/>
        </w:rPr>
        <w:t xml:space="preserve"> </w:t>
      </w:r>
      <w:r w:rsidR="00277B94">
        <w:rPr>
          <w:rFonts w:ascii="Calibri" w:eastAsia="Calibri" w:hAnsi="Calibri" w:cs="Calibri"/>
        </w:rPr>
        <w:t>R</w:t>
      </w:r>
      <w:r w:rsidR="00277B94">
        <w:rPr>
          <w:rFonts w:ascii="Calibri" w:eastAsia="Calibri" w:hAnsi="Calibri" w:cs="Calibri"/>
          <w:spacing w:val="-1"/>
        </w:rPr>
        <w:t>E</w:t>
      </w:r>
      <w:r w:rsidR="00277B94">
        <w:rPr>
          <w:rFonts w:ascii="Calibri" w:eastAsia="Calibri" w:hAnsi="Calibri" w:cs="Calibri"/>
        </w:rPr>
        <w:t>LI</w:t>
      </w:r>
      <w:r w:rsidR="00277B94">
        <w:rPr>
          <w:rFonts w:ascii="Calibri" w:eastAsia="Calibri" w:hAnsi="Calibri" w:cs="Calibri"/>
          <w:spacing w:val="1"/>
        </w:rPr>
        <w:t>AB</w:t>
      </w:r>
      <w:r w:rsidR="00277B94">
        <w:rPr>
          <w:rFonts w:ascii="Calibri" w:eastAsia="Calibri" w:hAnsi="Calibri" w:cs="Calibri"/>
        </w:rPr>
        <w:t>LE</w:t>
      </w:r>
      <w:r w:rsidR="00277B94">
        <w:rPr>
          <w:spacing w:val="-11"/>
        </w:rPr>
        <w:t xml:space="preserve"> </w:t>
      </w:r>
      <w:r w:rsidR="00277B94">
        <w:rPr>
          <w:rFonts w:ascii="Calibri" w:eastAsia="Calibri" w:hAnsi="Calibri" w:cs="Calibri"/>
          <w:spacing w:val="1"/>
        </w:rPr>
        <w:t>S</w:t>
      </w:r>
      <w:r w:rsidR="00277B94">
        <w:rPr>
          <w:rFonts w:ascii="Calibri" w:eastAsia="Calibri" w:hAnsi="Calibri" w:cs="Calibri"/>
          <w:spacing w:val="-1"/>
        </w:rPr>
        <w:t>E</w:t>
      </w:r>
      <w:r w:rsidR="00277B94">
        <w:rPr>
          <w:rFonts w:ascii="Calibri" w:eastAsia="Calibri" w:hAnsi="Calibri" w:cs="Calibri"/>
        </w:rPr>
        <w:t>R</w:t>
      </w:r>
      <w:r w:rsidR="00277B94">
        <w:rPr>
          <w:rFonts w:ascii="Calibri" w:eastAsia="Calibri" w:hAnsi="Calibri" w:cs="Calibri"/>
          <w:spacing w:val="1"/>
        </w:rPr>
        <w:t>V</w:t>
      </w:r>
      <w:r w:rsidR="00277B94">
        <w:rPr>
          <w:rFonts w:ascii="Calibri" w:eastAsia="Calibri" w:hAnsi="Calibri" w:cs="Calibri"/>
        </w:rPr>
        <w:t>I</w:t>
      </w:r>
      <w:r w:rsidR="00277B94">
        <w:rPr>
          <w:rFonts w:ascii="Calibri" w:eastAsia="Calibri" w:hAnsi="Calibri" w:cs="Calibri"/>
          <w:spacing w:val="2"/>
        </w:rPr>
        <w:t>C</w:t>
      </w:r>
      <w:r w:rsidR="00277B94">
        <w:rPr>
          <w:rFonts w:ascii="Calibri" w:eastAsia="Calibri" w:hAnsi="Calibri" w:cs="Calibri"/>
          <w:spacing w:val="-1"/>
        </w:rPr>
        <w:t>E</w:t>
      </w:r>
      <w:r w:rsidR="00277B94">
        <w:rPr>
          <w:rFonts w:ascii="Calibri" w:eastAsia="Calibri" w:hAnsi="Calibri" w:cs="Calibri"/>
        </w:rPr>
        <w:t>,</w:t>
      </w:r>
      <w:r w:rsidR="00277B94">
        <w:t xml:space="preserve"> </w:t>
      </w:r>
      <w:r w:rsidR="00277B94">
        <w:rPr>
          <w:rFonts w:ascii="Calibri" w:eastAsia="Calibri" w:hAnsi="Calibri" w:cs="Calibri"/>
          <w:spacing w:val="1"/>
        </w:rPr>
        <w:t>HO</w:t>
      </w:r>
      <w:r w:rsidR="00277B94">
        <w:rPr>
          <w:rFonts w:ascii="Calibri" w:eastAsia="Calibri" w:hAnsi="Calibri" w:cs="Calibri"/>
          <w:spacing w:val="-1"/>
        </w:rPr>
        <w:t>WE</w:t>
      </w:r>
      <w:r w:rsidR="00277B94">
        <w:rPr>
          <w:rFonts w:ascii="Calibri" w:eastAsia="Calibri" w:hAnsi="Calibri" w:cs="Calibri"/>
          <w:spacing w:val="1"/>
        </w:rPr>
        <w:t>V</w:t>
      </w:r>
      <w:r w:rsidR="00277B94">
        <w:rPr>
          <w:rFonts w:ascii="Calibri" w:eastAsia="Calibri" w:hAnsi="Calibri" w:cs="Calibri"/>
          <w:spacing w:val="-1"/>
        </w:rPr>
        <w:t>E</w:t>
      </w:r>
      <w:r w:rsidR="00277B94">
        <w:rPr>
          <w:rFonts w:ascii="Calibri" w:eastAsia="Calibri" w:hAnsi="Calibri" w:cs="Calibri"/>
        </w:rPr>
        <w:t>R,</w:t>
      </w:r>
      <w:r w:rsidR="00277B94">
        <w:rPr>
          <w:spacing w:val="-12"/>
        </w:rPr>
        <w:t xml:space="preserve"> </w:t>
      </w:r>
      <w:r w:rsidR="00186E22">
        <w:rPr>
          <w:rFonts w:ascii="Calibri" w:eastAsia="Calibri" w:hAnsi="Calibri" w:cs="Calibri"/>
        </w:rPr>
        <w:t>C</w:t>
      </w:r>
      <w:r w:rsidR="00186E22">
        <w:rPr>
          <w:rFonts w:ascii="Calibri" w:eastAsia="Calibri" w:hAnsi="Calibri" w:cs="Calibri"/>
          <w:spacing w:val="1"/>
        </w:rPr>
        <w:t>USTO</w:t>
      </w:r>
      <w:r w:rsidR="00186E22">
        <w:rPr>
          <w:rFonts w:ascii="Calibri" w:eastAsia="Calibri" w:hAnsi="Calibri" w:cs="Calibri"/>
        </w:rPr>
        <w:t>M</w:t>
      </w:r>
      <w:r w:rsidR="00186E22">
        <w:rPr>
          <w:rFonts w:ascii="Calibri" w:eastAsia="Calibri" w:hAnsi="Calibri" w:cs="Calibri"/>
          <w:spacing w:val="-1"/>
        </w:rPr>
        <w:t>E</w:t>
      </w:r>
      <w:r w:rsidR="00186E22">
        <w:rPr>
          <w:rFonts w:ascii="Calibri" w:eastAsia="Calibri" w:hAnsi="Calibri" w:cs="Calibri"/>
        </w:rPr>
        <w:t>R</w:t>
      </w:r>
      <w:r w:rsidR="00186E22">
        <w:rPr>
          <w:spacing w:val="-10"/>
        </w:rPr>
        <w:t xml:space="preserve"> </w:t>
      </w:r>
      <w:r w:rsidR="00186E22">
        <w:rPr>
          <w:rFonts w:ascii="Calibri" w:eastAsia="Calibri" w:hAnsi="Calibri" w:cs="Calibri"/>
          <w:spacing w:val="-1"/>
        </w:rPr>
        <w:t>E</w:t>
      </w:r>
      <w:r w:rsidR="00186E22">
        <w:rPr>
          <w:rFonts w:ascii="Calibri" w:eastAsia="Calibri" w:hAnsi="Calibri" w:cs="Calibri"/>
        </w:rPr>
        <w:t>X</w:t>
      </w:r>
      <w:r w:rsidR="00186E22">
        <w:rPr>
          <w:rFonts w:ascii="Calibri" w:eastAsia="Calibri" w:hAnsi="Calibri" w:cs="Calibri"/>
          <w:spacing w:val="1"/>
        </w:rPr>
        <w:t>P</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1"/>
        </w:rPr>
        <w:t>SS</w:t>
      </w:r>
      <w:r w:rsidR="00186E22">
        <w:rPr>
          <w:rFonts w:ascii="Calibri" w:eastAsia="Calibri" w:hAnsi="Calibri" w:cs="Calibri"/>
        </w:rPr>
        <w:t>LY</w:t>
      </w:r>
      <w:r w:rsidR="00186E22">
        <w:rPr>
          <w:spacing w:val="-11"/>
        </w:rPr>
        <w:t xml:space="preserve"> </w:t>
      </w:r>
      <w:r w:rsidR="00186E22">
        <w:rPr>
          <w:rFonts w:ascii="Calibri" w:eastAsia="Calibri" w:hAnsi="Calibri" w:cs="Calibri"/>
          <w:spacing w:val="1"/>
        </w:rPr>
        <w:t>A</w:t>
      </w:r>
      <w:r w:rsidR="00186E22">
        <w:rPr>
          <w:rFonts w:ascii="Calibri" w:eastAsia="Calibri" w:hAnsi="Calibri" w:cs="Calibri"/>
        </w:rPr>
        <w:t>GR</w:t>
      </w:r>
      <w:r w:rsidR="00186E22">
        <w:rPr>
          <w:rFonts w:ascii="Calibri" w:eastAsia="Calibri" w:hAnsi="Calibri" w:cs="Calibri"/>
          <w:spacing w:val="-1"/>
        </w:rPr>
        <w:t>EE</w:t>
      </w:r>
      <w:r w:rsidR="00186E22">
        <w:rPr>
          <w:rFonts w:ascii="Calibri" w:eastAsia="Calibri" w:hAnsi="Calibri" w:cs="Calibri"/>
        </w:rPr>
        <w:t>S</w:t>
      </w:r>
      <w:r w:rsidR="00186E22">
        <w:rPr>
          <w:spacing w:val="-8"/>
        </w:rPr>
        <w:t xml:space="preserve"> </w:t>
      </w:r>
      <w:r w:rsidR="00186E22">
        <w:rPr>
          <w:rFonts w:ascii="Calibri" w:eastAsia="Calibri" w:hAnsi="Calibri" w:cs="Calibri"/>
          <w:spacing w:val="1"/>
        </w:rPr>
        <w:t>THA</w:t>
      </w:r>
      <w:r w:rsidR="00186E22">
        <w:rPr>
          <w:rFonts w:ascii="Calibri" w:eastAsia="Calibri" w:hAnsi="Calibri" w:cs="Calibri"/>
        </w:rPr>
        <w:t>T</w:t>
      </w:r>
      <w:r w:rsidR="00186E22">
        <w:rPr>
          <w:spacing w:val="-7"/>
        </w:rPr>
        <w:t xml:space="preserve"> </w:t>
      </w:r>
      <w:r w:rsidR="00186E22">
        <w:rPr>
          <w:rFonts w:ascii="Calibri" w:eastAsia="Calibri" w:hAnsi="Calibri" w:cs="Calibri"/>
          <w:spacing w:val="1"/>
        </w:rPr>
        <w:t>TH</w:t>
      </w:r>
      <w:r w:rsidR="00186E22">
        <w:rPr>
          <w:rFonts w:ascii="Calibri" w:eastAsia="Calibri" w:hAnsi="Calibri" w:cs="Calibri"/>
        </w:rPr>
        <w:t>E</w:t>
      </w:r>
      <w:r w:rsidR="00186E22">
        <w:rPr>
          <w:spacing w:val="-8"/>
        </w:rPr>
        <w:t xml:space="preserve"> </w:t>
      </w:r>
      <w:r w:rsidR="00186E22">
        <w:rPr>
          <w:rFonts w:ascii="Calibri" w:eastAsia="Calibri" w:hAnsi="Calibri" w:cs="Calibri"/>
          <w:spacing w:val="1"/>
        </w:rPr>
        <w:t>NATU</w:t>
      </w:r>
      <w:r w:rsidR="00186E22">
        <w:rPr>
          <w:rFonts w:ascii="Calibri" w:eastAsia="Calibri" w:hAnsi="Calibri" w:cs="Calibri"/>
        </w:rPr>
        <w:t>RE</w:t>
      </w:r>
      <w:r w:rsidR="00186E22">
        <w:rPr>
          <w:spacing w:val="-10"/>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T</w:t>
      </w:r>
      <w:r w:rsidR="00186E22">
        <w:rPr>
          <w:rFonts w:ascii="Calibri" w:eastAsia="Calibri" w:hAnsi="Calibri" w:cs="Calibri"/>
          <w:spacing w:val="-1"/>
        </w:rPr>
        <w:t>E</w:t>
      </w:r>
      <w:r w:rsidR="00186E22">
        <w:rPr>
          <w:rFonts w:ascii="Calibri" w:eastAsia="Calibri" w:hAnsi="Calibri" w:cs="Calibri"/>
        </w:rPr>
        <w:t>L</w:t>
      </w:r>
      <w:r w:rsidR="00186E22">
        <w:rPr>
          <w:rFonts w:ascii="Calibri" w:eastAsia="Calibri" w:hAnsi="Calibri" w:cs="Calibri"/>
          <w:spacing w:val="2"/>
        </w:rPr>
        <w:t>E</w:t>
      </w:r>
      <w:r w:rsidR="00186E22">
        <w:rPr>
          <w:rFonts w:ascii="Calibri" w:eastAsia="Calibri" w:hAnsi="Calibri" w:cs="Calibri"/>
          <w:spacing w:val="1"/>
        </w:rPr>
        <w:t>PHON</w:t>
      </w:r>
      <w:r w:rsidR="00186E22">
        <w:rPr>
          <w:rFonts w:ascii="Calibri" w:eastAsia="Calibri" w:hAnsi="Calibri" w:cs="Calibri"/>
        </w:rPr>
        <w:t>E</w:t>
      </w:r>
      <w:r w:rsidR="00186E22">
        <w:rPr>
          <w:spacing w:val="-13"/>
        </w:rPr>
        <w:t xml:space="preserve"> </w:t>
      </w:r>
      <w:r w:rsidR="00186E22">
        <w:rPr>
          <w:rFonts w:ascii="Calibri" w:eastAsia="Calibri" w:hAnsi="Calibri" w:cs="Calibri"/>
          <w:spacing w:val="1"/>
        </w:rPr>
        <w:t>AN</w:t>
      </w:r>
      <w:r w:rsidR="00186E22">
        <w:rPr>
          <w:rFonts w:ascii="Calibri" w:eastAsia="Calibri" w:hAnsi="Calibri" w:cs="Calibri"/>
        </w:rPr>
        <w:t>D</w:t>
      </w:r>
      <w:r w:rsidR="00186E22">
        <w:rPr>
          <w:spacing w:val="-6"/>
        </w:rPr>
        <w:t xml:space="preserve"> </w:t>
      </w:r>
      <w:r w:rsidR="00186E22">
        <w:rPr>
          <w:rFonts w:ascii="Calibri" w:eastAsia="Calibri" w:hAnsi="Calibri" w:cs="Calibri"/>
          <w:spacing w:val="1"/>
        </w:rPr>
        <w:t>OTH</w:t>
      </w:r>
      <w:r w:rsidR="00186E22">
        <w:rPr>
          <w:rFonts w:ascii="Calibri" w:eastAsia="Calibri" w:hAnsi="Calibri" w:cs="Calibri"/>
          <w:spacing w:val="-1"/>
        </w:rPr>
        <w:t>E</w:t>
      </w:r>
      <w:r w:rsidR="00186E22">
        <w:rPr>
          <w:rFonts w:ascii="Calibri" w:eastAsia="Calibri" w:hAnsi="Calibri" w:cs="Calibri"/>
        </w:rPr>
        <w:t>R</w:t>
      </w:r>
      <w:r w:rsidR="00186E22">
        <w:rPr>
          <w:spacing w:val="-8"/>
        </w:rPr>
        <w:t xml:space="preserve"> </w:t>
      </w:r>
      <w:r w:rsidR="00186E22">
        <w:rPr>
          <w:rFonts w:ascii="Calibri" w:eastAsia="Calibri" w:hAnsi="Calibri" w:cs="Calibri"/>
        </w:rPr>
        <w:t>C</w:t>
      </w:r>
      <w:r w:rsidR="00186E22">
        <w:rPr>
          <w:rFonts w:ascii="Calibri" w:eastAsia="Calibri" w:hAnsi="Calibri" w:cs="Calibri"/>
          <w:spacing w:val="1"/>
        </w:rPr>
        <w:t>O</w:t>
      </w:r>
      <w:r w:rsidR="00186E22">
        <w:rPr>
          <w:rFonts w:ascii="Calibri" w:eastAsia="Calibri" w:hAnsi="Calibri" w:cs="Calibri"/>
        </w:rPr>
        <w:t>MM</w:t>
      </w:r>
      <w:r w:rsidR="00186E22">
        <w:rPr>
          <w:rFonts w:ascii="Calibri" w:eastAsia="Calibri" w:hAnsi="Calibri" w:cs="Calibri"/>
          <w:spacing w:val="1"/>
        </w:rPr>
        <w:t>UN</w:t>
      </w:r>
      <w:r w:rsidR="00186E22">
        <w:rPr>
          <w:rFonts w:ascii="Calibri" w:eastAsia="Calibri" w:hAnsi="Calibri" w:cs="Calibri"/>
        </w:rPr>
        <w:t>IC</w:t>
      </w:r>
      <w:r w:rsidR="00186E22">
        <w:rPr>
          <w:rFonts w:ascii="Calibri" w:eastAsia="Calibri" w:hAnsi="Calibri" w:cs="Calibri"/>
          <w:spacing w:val="1"/>
        </w:rPr>
        <w:t>AT</w:t>
      </w:r>
      <w:r w:rsidR="00186E22">
        <w:rPr>
          <w:rFonts w:ascii="Calibri" w:eastAsia="Calibri" w:hAnsi="Calibri" w:cs="Calibri"/>
        </w:rPr>
        <w:t>I</w:t>
      </w:r>
      <w:r w:rsidR="00186E22">
        <w:rPr>
          <w:rFonts w:ascii="Calibri" w:eastAsia="Calibri" w:hAnsi="Calibri" w:cs="Calibri"/>
          <w:spacing w:val="1"/>
        </w:rPr>
        <w:t>ON</w:t>
      </w:r>
      <w:r w:rsidR="00186E22">
        <w:rPr>
          <w:rFonts w:ascii="Calibri" w:eastAsia="Calibri" w:hAnsi="Calibri" w:cs="Calibri"/>
        </w:rPr>
        <w:t>S</w:t>
      </w:r>
      <w:r w:rsidR="00186E22">
        <w:rPr>
          <w:spacing w:val="-16"/>
        </w:rPr>
        <w:t xml:space="preserve"> </w:t>
      </w:r>
      <w:r w:rsidR="00186E22">
        <w:rPr>
          <w:rFonts w:ascii="Calibri" w:eastAsia="Calibri" w:hAnsi="Calibri" w:cs="Calibri"/>
          <w:spacing w:val="-1"/>
        </w:rPr>
        <w:t>E</w:t>
      </w:r>
      <w:r w:rsidR="00186E22">
        <w:rPr>
          <w:rFonts w:ascii="Calibri" w:eastAsia="Calibri" w:hAnsi="Calibri" w:cs="Calibri"/>
          <w:spacing w:val="1"/>
        </w:rPr>
        <w:t>QU</w:t>
      </w:r>
      <w:r w:rsidR="00186E22">
        <w:rPr>
          <w:rFonts w:ascii="Calibri" w:eastAsia="Calibri" w:hAnsi="Calibri" w:cs="Calibri"/>
        </w:rPr>
        <w:t>I</w:t>
      </w:r>
      <w:r w:rsidR="00186E22">
        <w:rPr>
          <w:rFonts w:ascii="Calibri" w:eastAsia="Calibri" w:hAnsi="Calibri" w:cs="Calibri"/>
          <w:spacing w:val="1"/>
        </w:rPr>
        <w:t>P</w:t>
      </w:r>
      <w:r w:rsidR="00186E22">
        <w:rPr>
          <w:rFonts w:ascii="Calibri" w:eastAsia="Calibri" w:hAnsi="Calibri" w:cs="Calibri"/>
        </w:rPr>
        <w:t>M</w:t>
      </w:r>
      <w:r w:rsidR="00186E22">
        <w:rPr>
          <w:rFonts w:ascii="Calibri" w:eastAsia="Calibri" w:hAnsi="Calibri" w:cs="Calibri"/>
          <w:spacing w:val="-1"/>
        </w:rPr>
        <w:t>E</w:t>
      </w:r>
      <w:r w:rsidR="00186E22">
        <w:rPr>
          <w:rFonts w:ascii="Calibri" w:eastAsia="Calibri" w:hAnsi="Calibri" w:cs="Calibri"/>
          <w:spacing w:val="1"/>
        </w:rPr>
        <w:t>NT</w:t>
      </w:r>
      <w:r w:rsidR="00186E22">
        <w:rPr>
          <w:rFonts w:ascii="Calibri" w:eastAsia="Calibri" w:hAnsi="Calibri" w:cs="Calibri"/>
        </w:rPr>
        <w:t>,</w:t>
      </w:r>
      <w:r w:rsidR="00186E22">
        <w:rPr>
          <w:spacing w:val="-13"/>
        </w:rPr>
        <w:t xml:space="preserve"> </w:t>
      </w:r>
      <w:r w:rsidR="00186E22">
        <w:rPr>
          <w:rFonts w:ascii="Calibri" w:eastAsia="Calibri" w:hAnsi="Calibri" w:cs="Calibri"/>
          <w:spacing w:val="1"/>
        </w:rPr>
        <w:t>AN</w:t>
      </w:r>
      <w:r w:rsidR="00186E22">
        <w:rPr>
          <w:rFonts w:ascii="Calibri" w:eastAsia="Calibri" w:hAnsi="Calibri" w:cs="Calibri"/>
        </w:rPr>
        <w:t>D</w:t>
      </w:r>
      <w:r w:rsidR="00186E22">
        <w:rPr>
          <w:spacing w:val="-6"/>
        </w:rPr>
        <w:t xml:space="preserve"> </w:t>
      </w:r>
      <w:r w:rsidR="00186E22">
        <w:rPr>
          <w:rFonts w:ascii="Calibri" w:eastAsia="Calibri" w:hAnsi="Calibri" w:cs="Calibri"/>
          <w:spacing w:val="1"/>
        </w:rPr>
        <w:t>TH</w:t>
      </w:r>
      <w:r w:rsidR="00186E22">
        <w:rPr>
          <w:rFonts w:ascii="Calibri" w:eastAsia="Calibri" w:hAnsi="Calibri" w:cs="Calibri"/>
        </w:rPr>
        <w:t>E</w:t>
      </w:r>
      <w:r w:rsidR="00186E22">
        <w:t xml:space="preserve"> </w:t>
      </w:r>
      <w:r w:rsidR="00186E22">
        <w:rPr>
          <w:rFonts w:ascii="Calibri" w:eastAsia="Calibri" w:hAnsi="Calibri" w:cs="Calibri"/>
          <w:spacing w:val="1"/>
        </w:rPr>
        <w:t>NATU</w:t>
      </w:r>
      <w:r w:rsidR="00186E22">
        <w:rPr>
          <w:rFonts w:ascii="Calibri" w:eastAsia="Calibri" w:hAnsi="Calibri" w:cs="Calibri"/>
        </w:rPr>
        <w:t>RE</w:t>
      </w:r>
      <w:r w:rsidR="00186E22">
        <w:rPr>
          <w:spacing w:val="-5"/>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O</w:t>
      </w:r>
      <w:r w:rsidR="00186E22">
        <w:rPr>
          <w:rFonts w:ascii="Calibri" w:eastAsia="Calibri" w:hAnsi="Calibri" w:cs="Calibri"/>
        </w:rPr>
        <w:t>R</w:t>
      </w:r>
      <w:r w:rsidR="00186E22">
        <w:rPr>
          <w:rFonts w:ascii="Calibri" w:eastAsia="Calibri" w:hAnsi="Calibri" w:cs="Calibri"/>
          <w:spacing w:val="1"/>
        </w:rPr>
        <w:t>A</w:t>
      </w:r>
      <w:r w:rsidR="00186E22">
        <w:rPr>
          <w:rFonts w:ascii="Calibri" w:eastAsia="Calibri" w:hAnsi="Calibri" w:cs="Calibri"/>
        </w:rPr>
        <w:t>L</w:t>
      </w:r>
      <w:r w:rsidR="00186E22">
        <w:rPr>
          <w:spacing w:val="-7"/>
        </w:rPr>
        <w:t xml:space="preserve"> </w:t>
      </w:r>
      <w:r w:rsidR="00186E22">
        <w:rPr>
          <w:rFonts w:ascii="Calibri" w:eastAsia="Calibri" w:hAnsi="Calibri" w:cs="Calibri"/>
        </w:rPr>
        <w:t>C</w:t>
      </w:r>
      <w:r w:rsidR="00186E22">
        <w:rPr>
          <w:rFonts w:ascii="Calibri" w:eastAsia="Calibri" w:hAnsi="Calibri" w:cs="Calibri"/>
          <w:spacing w:val="1"/>
        </w:rPr>
        <w:t>O</w:t>
      </w:r>
      <w:r w:rsidR="00186E22">
        <w:rPr>
          <w:rFonts w:ascii="Calibri" w:eastAsia="Calibri" w:hAnsi="Calibri" w:cs="Calibri"/>
        </w:rPr>
        <w:t>MM</w:t>
      </w:r>
      <w:r w:rsidR="00186E22">
        <w:rPr>
          <w:rFonts w:ascii="Calibri" w:eastAsia="Calibri" w:hAnsi="Calibri" w:cs="Calibri"/>
          <w:spacing w:val="1"/>
        </w:rPr>
        <w:t>UN</w:t>
      </w:r>
      <w:r w:rsidR="00186E22">
        <w:rPr>
          <w:rFonts w:ascii="Calibri" w:eastAsia="Calibri" w:hAnsi="Calibri" w:cs="Calibri"/>
        </w:rPr>
        <w:t>IC</w:t>
      </w:r>
      <w:r w:rsidR="00186E22">
        <w:rPr>
          <w:rFonts w:ascii="Calibri" w:eastAsia="Calibri" w:hAnsi="Calibri" w:cs="Calibri"/>
          <w:spacing w:val="1"/>
        </w:rPr>
        <w:t>AT</w:t>
      </w:r>
      <w:r w:rsidR="00186E22">
        <w:rPr>
          <w:rFonts w:ascii="Calibri" w:eastAsia="Calibri" w:hAnsi="Calibri" w:cs="Calibri"/>
        </w:rPr>
        <w:t>I</w:t>
      </w:r>
      <w:r w:rsidR="00186E22">
        <w:rPr>
          <w:rFonts w:ascii="Calibri" w:eastAsia="Calibri" w:hAnsi="Calibri" w:cs="Calibri"/>
          <w:spacing w:val="1"/>
        </w:rPr>
        <w:t>O</w:t>
      </w:r>
      <w:r w:rsidR="00186E22">
        <w:rPr>
          <w:rFonts w:ascii="Calibri" w:eastAsia="Calibri" w:hAnsi="Calibri" w:cs="Calibri"/>
          <w:spacing w:val="4"/>
        </w:rPr>
        <w:t>N</w:t>
      </w:r>
      <w:r w:rsidR="00186E22">
        <w:rPr>
          <w:rFonts w:ascii="Calibri" w:eastAsia="Calibri" w:hAnsi="Calibri" w:cs="Calibri"/>
          <w:spacing w:val="1"/>
        </w:rPr>
        <w:t>S</w:t>
      </w:r>
      <w:r w:rsidR="00186E22">
        <w:rPr>
          <w:rFonts w:ascii="Calibri" w:eastAsia="Calibri" w:hAnsi="Calibri" w:cs="Calibri"/>
        </w:rPr>
        <w:t>,</w:t>
      </w:r>
      <w:r w:rsidR="00186E22">
        <w:rPr>
          <w:spacing w:val="-18"/>
        </w:rPr>
        <w:t xml:space="preserve"> </w:t>
      </w:r>
      <w:r w:rsidR="00186E22">
        <w:rPr>
          <w:rFonts w:ascii="Calibri" w:eastAsia="Calibri" w:hAnsi="Calibri" w:cs="Calibri"/>
        </w:rPr>
        <w:t>IS</w:t>
      </w:r>
      <w:r w:rsidR="00186E22">
        <w:rPr>
          <w:spacing w:val="-6"/>
        </w:rPr>
        <w:t xml:space="preserve"> </w:t>
      </w:r>
      <w:r w:rsidR="00186E22">
        <w:rPr>
          <w:rFonts w:ascii="Calibri" w:eastAsia="Calibri" w:hAnsi="Calibri" w:cs="Calibri"/>
          <w:spacing w:val="1"/>
        </w:rPr>
        <w:t>SU</w:t>
      </w:r>
      <w:r w:rsidR="00186E22">
        <w:rPr>
          <w:rFonts w:ascii="Calibri" w:eastAsia="Calibri" w:hAnsi="Calibri" w:cs="Calibri"/>
        </w:rPr>
        <w:t>CH</w:t>
      </w:r>
      <w:r w:rsidR="00186E22">
        <w:rPr>
          <w:spacing w:val="-7"/>
        </w:rPr>
        <w:t xml:space="preserve"> </w:t>
      </w:r>
      <w:r w:rsidR="00186E22">
        <w:rPr>
          <w:rFonts w:ascii="Calibri" w:eastAsia="Calibri" w:hAnsi="Calibri" w:cs="Calibri"/>
          <w:spacing w:val="1"/>
        </w:rPr>
        <w:t>THA</w:t>
      </w:r>
      <w:r w:rsidR="00186E22">
        <w:rPr>
          <w:rFonts w:ascii="Calibri" w:eastAsia="Calibri" w:hAnsi="Calibri" w:cs="Calibri"/>
        </w:rPr>
        <w:t>T</w:t>
      </w:r>
      <w:r w:rsidR="00186E22">
        <w:rPr>
          <w:spacing w:val="-9"/>
        </w:rPr>
        <w:t xml:space="preserve"> </w:t>
      </w:r>
      <w:r w:rsidR="00186E22">
        <w:rPr>
          <w:rFonts w:ascii="Calibri" w:eastAsia="Calibri" w:hAnsi="Calibri" w:cs="Calibri"/>
          <w:spacing w:val="1"/>
        </w:rPr>
        <w:t>N</w:t>
      </w:r>
      <w:r w:rsidR="00186E22">
        <w:rPr>
          <w:rFonts w:ascii="Calibri" w:eastAsia="Calibri" w:hAnsi="Calibri" w:cs="Calibri"/>
          <w:spacing w:val="-1"/>
        </w:rPr>
        <w:t>E</w:t>
      </w:r>
      <w:r w:rsidR="00186E22">
        <w:rPr>
          <w:rFonts w:ascii="Calibri" w:eastAsia="Calibri" w:hAnsi="Calibri" w:cs="Calibri"/>
        </w:rPr>
        <w:t>I</w:t>
      </w:r>
      <w:r w:rsidR="00186E22">
        <w:rPr>
          <w:rFonts w:ascii="Calibri" w:eastAsia="Calibri" w:hAnsi="Calibri" w:cs="Calibri"/>
          <w:spacing w:val="1"/>
        </w:rPr>
        <w:t>TH</w:t>
      </w:r>
      <w:r w:rsidR="00186E22">
        <w:rPr>
          <w:rFonts w:ascii="Calibri" w:eastAsia="Calibri" w:hAnsi="Calibri" w:cs="Calibri"/>
          <w:spacing w:val="-1"/>
        </w:rPr>
        <w:t>E</w:t>
      </w:r>
      <w:r w:rsidR="00186E22">
        <w:rPr>
          <w:rFonts w:ascii="Calibri" w:eastAsia="Calibri" w:hAnsi="Calibri" w:cs="Calibri"/>
        </w:rPr>
        <w:t>R</w:t>
      </w:r>
      <w:r w:rsidR="00186E22">
        <w:rPr>
          <w:spacing w:val="-10"/>
        </w:rPr>
        <w:t xml:space="preserve"> </w:t>
      </w:r>
      <w:r w:rsidR="00186E22">
        <w:rPr>
          <w:rFonts w:ascii="Calibri" w:eastAsia="Calibri" w:hAnsi="Calibri" w:cs="Calibri"/>
          <w:spacing w:val="1"/>
        </w:rPr>
        <w:t>TH</w:t>
      </w:r>
      <w:r w:rsidR="00186E22">
        <w:rPr>
          <w:rFonts w:ascii="Calibri" w:eastAsia="Calibri" w:hAnsi="Calibri" w:cs="Calibri"/>
        </w:rPr>
        <w:t>E</w:t>
      </w:r>
      <w:r w:rsidR="00186E22">
        <w:rPr>
          <w:spacing w:val="-8"/>
        </w:rPr>
        <w:t xml:space="preserve"> </w:t>
      </w:r>
      <w:r w:rsidR="00186E22">
        <w:rPr>
          <w:rFonts w:ascii="Calibri" w:eastAsia="Calibri" w:hAnsi="Calibri" w:cs="Calibri"/>
        </w:rPr>
        <w:t>A</w:t>
      </w:r>
      <w:r w:rsidR="00186E22">
        <w:rPr>
          <w:rFonts w:ascii="Calibri" w:eastAsia="Calibri" w:hAnsi="Calibri" w:cs="Calibri"/>
          <w:spacing w:val="1"/>
        </w:rPr>
        <w:t>N</w:t>
      </w:r>
      <w:r w:rsidR="00186E22">
        <w:rPr>
          <w:rFonts w:ascii="Calibri" w:eastAsia="Calibri" w:hAnsi="Calibri" w:cs="Calibri"/>
          <w:spacing w:val="-1"/>
        </w:rPr>
        <w:t>SWE</w:t>
      </w:r>
      <w:r w:rsidR="00186E22">
        <w:rPr>
          <w:rFonts w:ascii="Calibri" w:eastAsia="Calibri" w:hAnsi="Calibri" w:cs="Calibri"/>
        </w:rPr>
        <w:t>R</w:t>
      </w:r>
      <w:r w:rsidR="00186E22">
        <w:rPr>
          <w:rFonts w:ascii="Calibri" w:eastAsia="Calibri" w:hAnsi="Calibri" w:cs="Calibri"/>
          <w:spacing w:val="1"/>
        </w:rPr>
        <w:t>N</w:t>
      </w:r>
      <w:r w:rsidR="00186E22">
        <w:rPr>
          <w:rFonts w:ascii="Calibri" w:eastAsia="Calibri" w:hAnsi="Calibri" w:cs="Calibri"/>
          <w:spacing w:val="-1"/>
        </w:rPr>
        <w:t>E</w:t>
      </w:r>
      <w:r w:rsidR="00186E22">
        <w:rPr>
          <w:rFonts w:ascii="Calibri" w:eastAsia="Calibri" w:hAnsi="Calibri" w:cs="Calibri"/>
        </w:rPr>
        <w:t>T</w:t>
      </w:r>
      <w:r w:rsidR="00186E22">
        <w:rPr>
          <w:spacing w:val="-13"/>
        </w:rPr>
        <w:t xml:space="preserve"> </w:t>
      </w:r>
      <w:r w:rsidR="00186E22">
        <w:rPr>
          <w:rFonts w:ascii="Calibri" w:eastAsia="Calibri" w:hAnsi="Calibri" w:cs="Calibri"/>
          <w:spacing w:val="1"/>
        </w:rPr>
        <w:t>NO</w:t>
      </w:r>
      <w:r w:rsidR="00186E22">
        <w:rPr>
          <w:rFonts w:ascii="Calibri" w:eastAsia="Calibri" w:hAnsi="Calibri" w:cs="Calibri"/>
        </w:rPr>
        <w:t>R</w:t>
      </w:r>
      <w:r w:rsidR="00186E22">
        <w:rPr>
          <w:spacing w:val="-7"/>
        </w:rPr>
        <w:t xml:space="preserve"> </w:t>
      </w:r>
      <w:r w:rsidR="00186E22">
        <w:rPr>
          <w:rFonts w:ascii="Calibri" w:eastAsia="Calibri" w:hAnsi="Calibri" w:cs="Calibri"/>
          <w:spacing w:val="1"/>
        </w:rPr>
        <w:t>AN</w:t>
      </w:r>
      <w:r w:rsidR="00186E22">
        <w:rPr>
          <w:rFonts w:ascii="Calibri" w:eastAsia="Calibri" w:hAnsi="Calibri" w:cs="Calibri"/>
        </w:rPr>
        <w:t>Y</w:t>
      </w:r>
      <w:r w:rsidR="00186E22">
        <w:rPr>
          <w:spacing w:val="-6"/>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rPr>
        <w:t>I</w:t>
      </w:r>
      <w:r w:rsidR="00186E22">
        <w:rPr>
          <w:rFonts w:ascii="Calibri" w:eastAsia="Calibri" w:hAnsi="Calibri" w:cs="Calibri"/>
          <w:spacing w:val="1"/>
        </w:rPr>
        <w:t>T</w:t>
      </w:r>
      <w:r w:rsidR="00186E22">
        <w:rPr>
          <w:rFonts w:ascii="Calibri" w:eastAsia="Calibri" w:hAnsi="Calibri" w:cs="Calibri"/>
        </w:rPr>
        <w:t>S</w:t>
      </w:r>
      <w:r w:rsidR="00186E22">
        <w:rPr>
          <w:spacing w:val="-5"/>
        </w:rPr>
        <w:t xml:space="preserve"> </w:t>
      </w:r>
      <w:r w:rsidR="00186E22">
        <w:rPr>
          <w:rFonts w:ascii="Calibri" w:eastAsia="Calibri" w:hAnsi="Calibri" w:cs="Calibri"/>
          <w:spacing w:val="-1"/>
        </w:rPr>
        <w:t>E</w:t>
      </w:r>
      <w:r w:rsidR="00186E22">
        <w:rPr>
          <w:rFonts w:ascii="Calibri" w:eastAsia="Calibri" w:hAnsi="Calibri" w:cs="Calibri"/>
        </w:rPr>
        <w:t>M</w:t>
      </w:r>
      <w:r w:rsidR="00186E22">
        <w:rPr>
          <w:rFonts w:ascii="Calibri" w:eastAsia="Calibri" w:hAnsi="Calibri" w:cs="Calibri"/>
          <w:spacing w:val="1"/>
        </w:rPr>
        <w:t>P</w:t>
      </w:r>
      <w:r w:rsidR="00186E22">
        <w:rPr>
          <w:rFonts w:ascii="Calibri" w:eastAsia="Calibri" w:hAnsi="Calibri" w:cs="Calibri"/>
        </w:rPr>
        <w:t>L</w:t>
      </w:r>
      <w:r w:rsidR="00186E22">
        <w:rPr>
          <w:rFonts w:ascii="Calibri" w:eastAsia="Calibri" w:hAnsi="Calibri" w:cs="Calibri"/>
          <w:spacing w:val="1"/>
        </w:rPr>
        <w:t>OY</w:t>
      </w:r>
      <w:r w:rsidR="00186E22">
        <w:rPr>
          <w:rFonts w:ascii="Calibri" w:eastAsia="Calibri" w:hAnsi="Calibri" w:cs="Calibri"/>
          <w:spacing w:val="-1"/>
        </w:rPr>
        <w:t>EE</w:t>
      </w:r>
      <w:r w:rsidR="00186E22">
        <w:rPr>
          <w:rFonts w:ascii="Calibri" w:eastAsia="Calibri" w:hAnsi="Calibri" w:cs="Calibri"/>
        </w:rPr>
        <w:t>S</w:t>
      </w:r>
      <w:r w:rsidR="00186E22">
        <w:rPr>
          <w:spacing w:val="-12"/>
        </w:rPr>
        <w:t xml:space="preserve"> </w:t>
      </w:r>
      <w:r w:rsidR="00186E22">
        <w:rPr>
          <w:rFonts w:ascii="Calibri" w:eastAsia="Calibri" w:hAnsi="Calibri" w:cs="Calibri"/>
          <w:spacing w:val="1"/>
        </w:rPr>
        <w:t>SHA</w:t>
      </w:r>
      <w:r w:rsidR="00186E22">
        <w:rPr>
          <w:rFonts w:ascii="Calibri" w:eastAsia="Calibri" w:hAnsi="Calibri" w:cs="Calibri"/>
        </w:rPr>
        <w:t>LL</w:t>
      </w:r>
      <w:r w:rsidR="00186E22">
        <w:rPr>
          <w:spacing w:val="-8"/>
        </w:rPr>
        <w:t xml:space="preserve"> </w:t>
      </w:r>
      <w:r w:rsidR="00186E22">
        <w:rPr>
          <w:rFonts w:ascii="Calibri" w:eastAsia="Calibri" w:hAnsi="Calibri" w:cs="Calibri"/>
          <w:spacing w:val="1"/>
        </w:rPr>
        <w:t>B</w:t>
      </w:r>
      <w:r w:rsidR="00186E22">
        <w:rPr>
          <w:rFonts w:ascii="Calibri" w:eastAsia="Calibri" w:hAnsi="Calibri" w:cs="Calibri"/>
        </w:rPr>
        <w:t>E</w:t>
      </w:r>
      <w:r w:rsidR="00186E22">
        <w:rPr>
          <w:spacing w:val="-7"/>
        </w:rPr>
        <w:t xml:space="preserve"> </w:t>
      </w:r>
      <w:r w:rsidR="00186E22">
        <w:rPr>
          <w:rFonts w:ascii="Calibri" w:eastAsia="Calibri" w:hAnsi="Calibri" w:cs="Calibri"/>
        </w:rPr>
        <w:t>LI</w:t>
      </w:r>
      <w:r w:rsidR="00186E22">
        <w:rPr>
          <w:rFonts w:ascii="Calibri" w:eastAsia="Calibri" w:hAnsi="Calibri" w:cs="Calibri"/>
          <w:spacing w:val="1"/>
        </w:rPr>
        <w:t>AB</w:t>
      </w:r>
      <w:r w:rsidR="00186E22">
        <w:rPr>
          <w:rFonts w:ascii="Calibri" w:eastAsia="Calibri" w:hAnsi="Calibri" w:cs="Calibri"/>
        </w:rPr>
        <w:t>LE</w:t>
      </w:r>
      <w:r w:rsidR="00186E22">
        <w:rPr>
          <w:spacing w:val="-9"/>
        </w:rPr>
        <w:t xml:space="preserve"> </w:t>
      </w:r>
      <w:r w:rsidR="00186E22">
        <w:rPr>
          <w:rFonts w:ascii="Calibri" w:eastAsia="Calibri" w:hAnsi="Calibri" w:cs="Calibri"/>
        </w:rPr>
        <w:t>IN</w:t>
      </w:r>
      <w:r w:rsidR="00186E22">
        <w:rPr>
          <w:spacing w:val="-4"/>
        </w:rPr>
        <w:t xml:space="preserve"> </w:t>
      </w:r>
      <w:r w:rsidR="00186E22">
        <w:rPr>
          <w:rFonts w:ascii="Calibri" w:eastAsia="Calibri" w:hAnsi="Calibri" w:cs="Calibri"/>
          <w:spacing w:val="1"/>
        </w:rPr>
        <w:t>AN</w:t>
      </w:r>
      <w:r w:rsidR="00186E22">
        <w:rPr>
          <w:rFonts w:ascii="Calibri" w:eastAsia="Calibri" w:hAnsi="Calibri" w:cs="Calibri"/>
        </w:rPr>
        <w:t>Y</w:t>
      </w:r>
      <w:r w:rsidR="00186E22">
        <w:rPr>
          <w:spacing w:val="-6"/>
        </w:rPr>
        <w:t xml:space="preserve"> </w:t>
      </w:r>
      <w:r w:rsidR="00186E22">
        <w:rPr>
          <w:rFonts w:ascii="Calibri" w:eastAsia="Calibri" w:hAnsi="Calibri" w:cs="Calibri"/>
          <w:spacing w:val="-1"/>
        </w:rPr>
        <w:t>W</w:t>
      </w:r>
      <w:r w:rsidR="00186E22">
        <w:rPr>
          <w:rFonts w:ascii="Calibri" w:eastAsia="Calibri" w:hAnsi="Calibri" w:cs="Calibri"/>
          <w:spacing w:val="1"/>
        </w:rPr>
        <w:t>A</w:t>
      </w:r>
      <w:r w:rsidR="00186E22">
        <w:rPr>
          <w:rFonts w:ascii="Calibri" w:eastAsia="Calibri" w:hAnsi="Calibri" w:cs="Calibri"/>
        </w:rPr>
        <w:t>Y</w:t>
      </w:r>
      <w:r w:rsidR="00186E22">
        <w:rPr>
          <w:spacing w:val="-6"/>
        </w:rPr>
        <w:t xml:space="preserve"> </w:t>
      </w:r>
      <w:r w:rsidR="00186E22">
        <w:rPr>
          <w:rFonts w:ascii="Calibri" w:eastAsia="Calibri" w:hAnsi="Calibri" w:cs="Calibri"/>
          <w:spacing w:val="-2"/>
        </w:rPr>
        <w:t>T</w:t>
      </w:r>
      <w:r w:rsidR="00186E22">
        <w:rPr>
          <w:rFonts w:ascii="Calibri" w:eastAsia="Calibri" w:hAnsi="Calibri" w:cs="Calibri"/>
        </w:rPr>
        <w:t>O</w:t>
      </w:r>
      <w:r w:rsidR="00186E22">
        <w:t xml:space="preserve"> </w:t>
      </w:r>
      <w:r w:rsidR="00186E22">
        <w:rPr>
          <w:rFonts w:ascii="Calibri" w:eastAsia="Calibri" w:hAnsi="Calibri" w:cs="Calibri"/>
        </w:rPr>
        <w:t>C</w:t>
      </w:r>
      <w:r w:rsidR="00186E22">
        <w:rPr>
          <w:rFonts w:ascii="Calibri" w:eastAsia="Calibri" w:hAnsi="Calibri" w:cs="Calibri"/>
          <w:spacing w:val="1"/>
        </w:rPr>
        <w:t>USTO</w:t>
      </w:r>
      <w:r w:rsidR="00186E22">
        <w:rPr>
          <w:rFonts w:ascii="Calibri" w:eastAsia="Calibri" w:hAnsi="Calibri" w:cs="Calibri"/>
        </w:rPr>
        <w:t>M</w:t>
      </w:r>
      <w:r w:rsidR="00186E22">
        <w:rPr>
          <w:rFonts w:ascii="Calibri" w:eastAsia="Calibri" w:hAnsi="Calibri" w:cs="Calibri"/>
          <w:spacing w:val="-1"/>
        </w:rPr>
        <w:t>E</w:t>
      </w:r>
      <w:r w:rsidR="00186E22">
        <w:rPr>
          <w:rFonts w:ascii="Calibri" w:eastAsia="Calibri" w:hAnsi="Calibri" w:cs="Calibri"/>
        </w:rPr>
        <w:t>R,</w:t>
      </w:r>
      <w:r w:rsidR="00186E22">
        <w:rPr>
          <w:spacing w:val="-12"/>
        </w:rPr>
        <w:t xml:space="preserve"> </w:t>
      </w:r>
      <w:r w:rsidR="00186E22">
        <w:rPr>
          <w:rFonts w:ascii="Calibri" w:eastAsia="Calibri" w:hAnsi="Calibri" w:cs="Calibri"/>
          <w:spacing w:val="1"/>
        </w:rPr>
        <w:t>T</w:t>
      </w:r>
      <w:r w:rsidR="00186E22">
        <w:rPr>
          <w:rFonts w:ascii="Calibri" w:eastAsia="Calibri" w:hAnsi="Calibri" w:cs="Calibri"/>
        </w:rPr>
        <w:t>O</w:t>
      </w:r>
      <w:r w:rsidR="00186E22">
        <w:rPr>
          <w:spacing w:val="-6"/>
        </w:rPr>
        <w:t xml:space="preserve"> </w:t>
      </w:r>
      <w:r w:rsidR="00186E22">
        <w:rPr>
          <w:rFonts w:ascii="Calibri" w:eastAsia="Calibri" w:hAnsi="Calibri" w:cs="Calibri"/>
        </w:rPr>
        <w:t>C</w:t>
      </w:r>
      <w:r w:rsidR="00186E22">
        <w:rPr>
          <w:rFonts w:ascii="Calibri" w:eastAsia="Calibri" w:hAnsi="Calibri" w:cs="Calibri"/>
          <w:spacing w:val="1"/>
        </w:rPr>
        <w:t>USTO</w:t>
      </w:r>
      <w:r w:rsidR="00186E22">
        <w:rPr>
          <w:rFonts w:ascii="Calibri" w:eastAsia="Calibri" w:hAnsi="Calibri" w:cs="Calibri"/>
        </w:rPr>
        <w:t>M</w:t>
      </w:r>
      <w:r w:rsidR="00186E22">
        <w:rPr>
          <w:rFonts w:ascii="Calibri" w:eastAsia="Calibri" w:hAnsi="Calibri" w:cs="Calibri"/>
          <w:spacing w:val="-1"/>
        </w:rPr>
        <w:t>E</w:t>
      </w:r>
      <w:r w:rsidR="00186E22">
        <w:rPr>
          <w:rFonts w:ascii="Calibri" w:eastAsia="Calibri" w:hAnsi="Calibri" w:cs="Calibri"/>
        </w:rPr>
        <w:t>R</w:t>
      </w:r>
      <w:r w:rsidR="00186E22">
        <w:rPr>
          <w:rFonts w:ascii="Calibri" w:eastAsia="Calibri" w:hAnsi="Calibri" w:cs="Calibri"/>
          <w:spacing w:val="1"/>
        </w:rPr>
        <w:t>’</w:t>
      </w:r>
      <w:r w:rsidR="00186E22">
        <w:rPr>
          <w:rFonts w:ascii="Calibri" w:eastAsia="Calibri" w:hAnsi="Calibri" w:cs="Calibri"/>
        </w:rPr>
        <w:t>S</w:t>
      </w:r>
      <w:r w:rsidR="00186E22">
        <w:rPr>
          <w:spacing w:val="-12"/>
        </w:rPr>
        <w:t xml:space="preserve"> </w:t>
      </w:r>
      <w:r w:rsidR="00186E22">
        <w:rPr>
          <w:rFonts w:ascii="Calibri" w:eastAsia="Calibri" w:hAnsi="Calibri" w:cs="Calibri"/>
        </w:rPr>
        <w:t>C</w:t>
      </w:r>
      <w:r w:rsidR="00186E22">
        <w:rPr>
          <w:rFonts w:ascii="Calibri" w:eastAsia="Calibri" w:hAnsi="Calibri" w:cs="Calibri"/>
          <w:spacing w:val="1"/>
        </w:rPr>
        <w:t>A</w:t>
      </w:r>
      <w:r w:rsidR="00186E22">
        <w:rPr>
          <w:rFonts w:ascii="Calibri" w:eastAsia="Calibri" w:hAnsi="Calibri" w:cs="Calibri"/>
        </w:rPr>
        <w:t>LL</w:t>
      </w:r>
      <w:r w:rsidR="00186E22">
        <w:rPr>
          <w:rFonts w:ascii="Calibri" w:eastAsia="Calibri" w:hAnsi="Calibri" w:cs="Calibri"/>
          <w:spacing w:val="2"/>
        </w:rPr>
        <w:t>E</w:t>
      </w:r>
      <w:r w:rsidR="00186E22">
        <w:rPr>
          <w:rFonts w:ascii="Calibri" w:eastAsia="Calibri" w:hAnsi="Calibri" w:cs="Calibri"/>
        </w:rPr>
        <w:t>RS</w:t>
      </w:r>
      <w:r w:rsidR="00186E22">
        <w:rPr>
          <w:spacing w:val="-8"/>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E</w:t>
      </w:r>
      <w:r w:rsidR="00186E22">
        <w:rPr>
          <w:rFonts w:ascii="Calibri" w:eastAsia="Calibri" w:hAnsi="Calibri" w:cs="Calibri"/>
        </w:rPr>
        <w:t>M</w:t>
      </w:r>
      <w:r w:rsidR="00186E22">
        <w:rPr>
          <w:rFonts w:ascii="Calibri" w:eastAsia="Calibri" w:hAnsi="Calibri" w:cs="Calibri"/>
          <w:spacing w:val="1"/>
        </w:rPr>
        <w:t>P</w:t>
      </w:r>
      <w:r w:rsidR="00186E22">
        <w:rPr>
          <w:rFonts w:ascii="Calibri" w:eastAsia="Calibri" w:hAnsi="Calibri" w:cs="Calibri"/>
        </w:rPr>
        <w:t>L</w:t>
      </w:r>
      <w:r w:rsidR="00186E22">
        <w:rPr>
          <w:rFonts w:ascii="Calibri" w:eastAsia="Calibri" w:hAnsi="Calibri" w:cs="Calibri"/>
          <w:spacing w:val="1"/>
        </w:rPr>
        <w:t>OY</w:t>
      </w:r>
      <w:r w:rsidR="00186E22">
        <w:rPr>
          <w:rFonts w:ascii="Calibri" w:eastAsia="Calibri" w:hAnsi="Calibri" w:cs="Calibri"/>
          <w:spacing w:val="-1"/>
        </w:rPr>
        <w:t>EE</w:t>
      </w:r>
      <w:r w:rsidR="00186E22">
        <w:rPr>
          <w:rFonts w:ascii="Calibri" w:eastAsia="Calibri" w:hAnsi="Calibri" w:cs="Calibri"/>
          <w:spacing w:val="1"/>
        </w:rPr>
        <w:t>S</w:t>
      </w:r>
      <w:r w:rsidR="00186E22">
        <w:rPr>
          <w:rFonts w:ascii="Calibri" w:eastAsia="Calibri" w:hAnsi="Calibri" w:cs="Calibri"/>
        </w:rPr>
        <w:t>,</w:t>
      </w:r>
      <w:r w:rsidR="00186E22">
        <w:rPr>
          <w:spacing w:val="-13"/>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T</w:t>
      </w:r>
      <w:r w:rsidR="00186E22">
        <w:rPr>
          <w:rFonts w:ascii="Calibri" w:eastAsia="Calibri" w:hAnsi="Calibri" w:cs="Calibri"/>
        </w:rPr>
        <w:t>O</w:t>
      </w:r>
      <w:r w:rsidR="00186E22">
        <w:rPr>
          <w:spacing w:val="-6"/>
        </w:rPr>
        <w:t xml:space="preserve"> </w:t>
      </w:r>
      <w:r w:rsidR="00186E22">
        <w:rPr>
          <w:rFonts w:ascii="Calibri" w:eastAsia="Calibri" w:hAnsi="Calibri" w:cs="Calibri"/>
          <w:spacing w:val="1"/>
        </w:rPr>
        <w:lastRenderedPageBreak/>
        <w:t>AN</w:t>
      </w:r>
      <w:r w:rsidR="00186E22">
        <w:rPr>
          <w:rFonts w:ascii="Calibri" w:eastAsia="Calibri" w:hAnsi="Calibri" w:cs="Calibri"/>
        </w:rPr>
        <w:t>Y</w:t>
      </w:r>
      <w:r w:rsidR="00186E22">
        <w:rPr>
          <w:spacing w:val="-6"/>
        </w:rPr>
        <w:t xml:space="preserve"> </w:t>
      </w:r>
      <w:r w:rsidR="00186E22">
        <w:rPr>
          <w:rFonts w:ascii="Calibri" w:eastAsia="Calibri" w:hAnsi="Calibri" w:cs="Calibri"/>
          <w:spacing w:val="1"/>
        </w:rPr>
        <w:t>OT</w:t>
      </w:r>
      <w:r w:rsidR="00186E22">
        <w:rPr>
          <w:rFonts w:ascii="Calibri" w:eastAsia="Calibri" w:hAnsi="Calibri" w:cs="Calibri"/>
          <w:spacing w:val="-1"/>
        </w:rPr>
        <w:t>HE</w:t>
      </w:r>
      <w:r w:rsidR="00186E22">
        <w:rPr>
          <w:rFonts w:ascii="Calibri" w:eastAsia="Calibri" w:hAnsi="Calibri" w:cs="Calibri"/>
        </w:rPr>
        <w:t>R</w:t>
      </w:r>
      <w:r w:rsidR="00186E22">
        <w:rPr>
          <w:spacing w:val="-8"/>
        </w:rPr>
        <w:t xml:space="preserve"> </w:t>
      </w:r>
      <w:r w:rsidR="00186E22">
        <w:rPr>
          <w:rFonts w:ascii="Calibri" w:eastAsia="Calibri" w:hAnsi="Calibri" w:cs="Calibri"/>
          <w:spacing w:val="1"/>
        </w:rPr>
        <w:t>PA</w:t>
      </w:r>
      <w:r w:rsidR="00186E22">
        <w:rPr>
          <w:rFonts w:ascii="Calibri" w:eastAsia="Calibri" w:hAnsi="Calibri" w:cs="Calibri"/>
        </w:rPr>
        <w:t>R</w:t>
      </w:r>
      <w:r w:rsidR="00186E22">
        <w:rPr>
          <w:rFonts w:ascii="Calibri" w:eastAsia="Calibri" w:hAnsi="Calibri" w:cs="Calibri"/>
          <w:spacing w:val="1"/>
        </w:rPr>
        <w:t>T</w:t>
      </w:r>
      <w:r w:rsidR="00186E22">
        <w:rPr>
          <w:rFonts w:ascii="Calibri" w:eastAsia="Calibri" w:hAnsi="Calibri" w:cs="Calibri"/>
        </w:rPr>
        <w:t>I</w:t>
      </w:r>
      <w:r w:rsidR="00186E22">
        <w:rPr>
          <w:rFonts w:ascii="Calibri" w:eastAsia="Calibri" w:hAnsi="Calibri" w:cs="Calibri"/>
          <w:spacing w:val="-1"/>
        </w:rPr>
        <w:t>E</w:t>
      </w:r>
      <w:r w:rsidR="00186E22">
        <w:rPr>
          <w:rFonts w:ascii="Calibri" w:eastAsia="Calibri" w:hAnsi="Calibri" w:cs="Calibri"/>
          <w:spacing w:val="1"/>
        </w:rPr>
        <w:t>S</w:t>
      </w:r>
      <w:r w:rsidR="00186E22">
        <w:rPr>
          <w:rFonts w:ascii="Calibri" w:eastAsia="Calibri" w:hAnsi="Calibri" w:cs="Calibri"/>
        </w:rPr>
        <w:t>,</w:t>
      </w:r>
      <w:r w:rsidR="00186E22">
        <w:rPr>
          <w:spacing w:val="-10"/>
        </w:rPr>
        <w:t xml:space="preserve"> </w:t>
      </w:r>
      <w:r w:rsidR="00186E22">
        <w:rPr>
          <w:rFonts w:ascii="Calibri" w:eastAsia="Calibri" w:hAnsi="Calibri" w:cs="Calibri"/>
          <w:spacing w:val="-1"/>
        </w:rPr>
        <w:t>F</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AN</w:t>
      </w:r>
      <w:r w:rsidR="00186E22">
        <w:rPr>
          <w:rFonts w:ascii="Calibri" w:eastAsia="Calibri" w:hAnsi="Calibri" w:cs="Calibri"/>
        </w:rPr>
        <w:t>Y</w:t>
      </w:r>
      <w:r w:rsidR="00186E22">
        <w:rPr>
          <w:spacing w:val="-6"/>
        </w:rPr>
        <w:t xml:space="preserve"> </w:t>
      </w:r>
      <w:r w:rsidR="00186E22">
        <w:rPr>
          <w:rFonts w:ascii="Calibri" w:eastAsia="Calibri" w:hAnsi="Calibri" w:cs="Calibri"/>
          <w:spacing w:val="-1"/>
        </w:rPr>
        <w:t>E</w:t>
      </w:r>
      <w:r w:rsidR="00186E22">
        <w:rPr>
          <w:rFonts w:ascii="Calibri" w:eastAsia="Calibri" w:hAnsi="Calibri" w:cs="Calibri"/>
        </w:rPr>
        <w:t>RR</w:t>
      </w:r>
      <w:r w:rsidR="00186E22">
        <w:rPr>
          <w:rFonts w:ascii="Calibri" w:eastAsia="Calibri" w:hAnsi="Calibri" w:cs="Calibri"/>
          <w:spacing w:val="1"/>
        </w:rPr>
        <w:t>O</w:t>
      </w:r>
      <w:r w:rsidR="00186E22">
        <w:rPr>
          <w:rFonts w:ascii="Calibri" w:eastAsia="Calibri" w:hAnsi="Calibri" w:cs="Calibri"/>
        </w:rPr>
        <w:t>RS</w:t>
      </w:r>
      <w:r w:rsidR="00186E22">
        <w:rPr>
          <w:spacing w:val="-8"/>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O</w:t>
      </w:r>
      <w:r w:rsidR="00186E22">
        <w:rPr>
          <w:rFonts w:ascii="Calibri" w:eastAsia="Calibri" w:hAnsi="Calibri" w:cs="Calibri"/>
        </w:rPr>
        <w:t>MI</w:t>
      </w:r>
      <w:r w:rsidR="00186E22">
        <w:rPr>
          <w:rFonts w:ascii="Calibri" w:eastAsia="Calibri" w:hAnsi="Calibri" w:cs="Calibri"/>
          <w:spacing w:val="1"/>
        </w:rPr>
        <w:t>SS</w:t>
      </w:r>
      <w:r w:rsidR="00186E22">
        <w:rPr>
          <w:rFonts w:ascii="Calibri" w:eastAsia="Calibri" w:hAnsi="Calibri" w:cs="Calibri"/>
        </w:rPr>
        <w:t>I</w:t>
      </w:r>
      <w:r w:rsidR="00186E22">
        <w:rPr>
          <w:rFonts w:ascii="Calibri" w:eastAsia="Calibri" w:hAnsi="Calibri" w:cs="Calibri"/>
          <w:spacing w:val="1"/>
        </w:rPr>
        <w:t>O</w:t>
      </w:r>
      <w:r w:rsidR="00186E22">
        <w:rPr>
          <w:rFonts w:ascii="Calibri" w:eastAsia="Calibri" w:hAnsi="Calibri" w:cs="Calibri"/>
        </w:rPr>
        <w:t>N</w:t>
      </w:r>
      <w:r w:rsidR="00186E22">
        <w:rPr>
          <w:spacing w:val="-10"/>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rPr>
        <w:t>C</w:t>
      </w:r>
      <w:r w:rsidR="00186E22">
        <w:rPr>
          <w:rFonts w:ascii="Calibri" w:eastAsia="Calibri" w:hAnsi="Calibri" w:cs="Calibri"/>
          <w:spacing w:val="1"/>
        </w:rPr>
        <w:t>O</w:t>
      </w:r>
      <w:r w:rsidR="00186E22">
        <w:rPr>
          <w:rFonts w:ascii="Calibri" w:eastAsia="Calibri" w:hAnsi="Calibri" w:cs="Calibri"/>
        </w:rPr>
        <w:t>MMI</w:t>
      </w:r>
      <w:r w:rsidR="00186E22">
        <w:rPr>
          <w:rFonts w:ascii="Calibri" w:eastAsia="Calibri" w:hAnsi="Calibri" w:cs="Calibri"/>
          <w:spacing w:val="1"/>
        </w:rPr>
        <w:t>SS</w:t>
      </w:r>
      <w:r w:rsidR="00186E22">
        <w:rPr>
          <w:rFonts w:ascii="Calibri" w:eastAsia="Calibri" w:hAnsi="Calibri" w:cs="Calibri"/>
        </w:rPr>
        <w:t>I</w:t>
      </w:r>
      <w:r w:rsidR="00186E22">
        <w:rPr>
          <w:rFonts w:ascii="Calibri" w:eastAsia="Calibri" w:hAnsi="Calibri" w:cs="Calibri"/>
          <w:spacing w:val="1"/>
        </w:rPr>
        <w:t>ON</w:t>
      </w:r>
      <w:r w:rsidR="00186E22">
        <w:rPr>
          <w:rFonts w:ascii="Calibri" w:eastAsia="Calibri" w:hAnsi="Calibri" w:cs="Calibri"/>
        </w:rPr>
        <w:t>,</w:t>
      </w:r>
      <w:r w:rsidR="00186E22">
        <w:t xml:space="preserve"> </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rPr>
        <w:t>G</w:t>
      </w:r>
      <w:r w:rsidR="00186E22">
        <w:rPr>
          <w:rFonts w:ascii="Calibri" w:eastAsia="Calibri" w:hAnsi="Calibri" w:cs="Calibri"/>
          <w:spacing w:val="1"/>
        </w:rPr>
        <w:t>A</w:t>
      </w:r>
      <w:r w:rsidR="00186E22">
        <w:rPr>
          <w:rFonts w:ascii="Calibri" w:eastAsia="Calibri" w:hAnsi="Calibri" w:cs="Calibri"/>
        </w:rPr>
        <w:t>R</w:t>
      </w:r>
      <w:r w:rsidR="00186E22">
        <w:rPr>
          <w:rFonts w:ascii="Calibri" w:eastAsia="Calibri" w:hAnsi="Calibri" w:cs="Calibri"/>
          <w:spacing w:val="1"/>
        </w:rPr>
        <w:t>D</w:t>
      </w:r>
      <w:r w:rsidR="00186E22">
        <w:rPr>
          <w:rFonts w:ascii="Calibri" w:eastAsia="Calibri" w:hAnsi="Calibri" w:cs="Calibri"/>
        </w:rPr>
        <w:t>L</w:t>
      </w:r>
      <w:r w:rsidR="00186E22">
        <w:rPr>
          <w:rFonts w:ascii="Calibri" w:eastAsia="Calibri" w:hAnsi="Calibri" w:cs="Calibri"/>
          <w:spacing w:val="-1"/>
        </w:rPr>
        <w:t>E</w:t>
      </w:r>
      <w:r w:rsidR="00186E22">
        <w:rPr>
          <w:rFonts w:ascii="Calibri" w:eastAsia="Calibri" w:hAnsi="Calibri" w:cs="Calibri"/>
          <w:spacing w:val="1"/>
        </w:rPr>
        <w:t>S</w:t>
      </w:r>
      <w:r w:rsidR="00186E22">
        <w:rPr>
          <w:rFonts w:ascii="Calibri" w:eastAsia="Calibri" w:hAnsi="Calibri" w:cs="Calibri"/>
        </w:rPr>
        <w:t>S</w:t>
      </w:r>
      <w:r w:rsidR="00186E22">
        <w:rPr>
          <w:spacing w:val="-11"/>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rPr>
        <w:t>C</w:t>
      </w:r>
      <w:r w:rsidR="00186E22">
        <w:rPr>
          <w:rFonts w:ascii="Calibri" w:eastAsia="Calibri" w:hAnsi="Calibri" w:cs="Calibri"/>
          <w:spacing w:val="1"/>
        </w:rPr>
        <w:t>AUS</w:t>
      </w:r>
      <w:r w:rsidR="00186E22">
        <w:rPr>
          <w:rFonts w:ascii="Calibri" w:eastAsia="Calibri" w:hAnsi="Calibri" w:cs="Calibri"/>
          <w:spacing w:val="-1"/>
        </w:rPr>
        <w:t>E</w:t>
      </w:r>
      <w:r w:rsidR="00186E22" w:rsidRPr="00AC05EB">
        <w:rPr>
          <w:rFonts w:ascii="Calibri" w:eastAsia="Calibri" w:hAnsi="Calibri" w:cs="Calibri"/>
        </w:rPr>
        <w:t xml:space="preserve"> </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rPr>
        <w:t>CL</w:t>
      </w:r>
      <w:r w:rsidR="00186E22">
        <w:rPr>
          <w:rFonts w:ascii="Calibri" w:eastAsia="Calibri" w:hAnsi="Calibri" w:cs="Calibri"/>
          <w:spacing w:val="1"/>
        </w:rPr>
        <w:t>UD</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rPr>
        <w:t>G,</w:t>
      </w:r>
      <w:r w:rsidR="00186E22">
        <w:rPr>
          <w:spacing w:val="-12"/>
        </w:rPr>
        <w:t xml:space="preserve"> </w:t>
      </w:r>
      <w:r w:rsidR="00186E22">
        <w:rPr>
          <w:rFonts w:ascii="Calibri" w:eastAsia="Calibri" w:hAnsi="Calibri" w:cs="Calibri"/>
          <w:spacing w:val="1"/>
        </w:rPr>
        <w:t>BU</w:t>
      </w:r>
      <w:r w:rsidR="00186E22">
        <w:rPr>
          <w:rFonts w:ascii="Calibri" w:eastAsia="Calibri" w:hAnsi="Calibri" w:cs="Calibri"/>
        </w:rPr>
        <w:t>T</w:t>
      </w:r>
      <w:r w:rsidR="00186E22">
        <w:rPr>
          <w:spacing w:val="-7"/>
        </w:rPr>
        <w:t xml:space="preserve"> </w:t>
      </w:r>
      <w:r w:rsidR="00186E22">
        <w:rPr>
          <w:rFonts w:ascii="Calibri" w:eastAsia="Calibri" w:hAnsi="Calibri" w:cs="Calibri"/>
          <w:spacing w:val="1"/>
        </w:rPr>
        <w:t>NO</w:t>
      </w:r>
      <w:r w:rsidR="00186E22">
        <w:rPr>
          <w:rFonts w:ascii="Calibri" w:eastAsia="Calibri" w:hAnsi="Calibri" w:cs="Calibri"/>
        </w:rPr>
        <w:t>T</w:t>
      </w:r>
      <w:r w:rsidR="00186E22">
        <w:rPr>
          <w:spacing w:val="-7"/>
        </w:rPr>
        <w:t xml:space="preserve"> </w:t>
      </w:r>
      <w:r w:rsidR="00186E22">
        <w:rPr>
          <w:rFonts w:ascii="Calibri" w:eastAsia="Calibri" w:hAnsi="Calibri" w:cs="Calibri"/>
        </w:rPr>
        <w:t>LIMI</w:t>
      </w:r>
      <w:r w:rsidR="00186E22">
        <w:rPr>
          <w:rFonts w:ascii="Calibri" w:eastAsia="Calibri" w:hAnsi="Calibri" w:cs="Calibri"/>
          <w:spacing w:val="1"/>
        </w:rPr>
        <w:t>T</w:t>
      </w:r>
      <w:r w:rsidR="00186E22">
        <w:rPr>
          <w:rFonts w:ascii="Calibri" w:eastAsia="Calibri" w:hAnsi="Calibri" w:cs="Calibri"/>
          <w:spacing w:val="-1"/>
        </w:rPr>
        <w:t>E</w:t>
      </w:r>
      <w:r w:rsidR="00186E22">
        <w:rPr>
          <w:rFonts w:ascii="Calibri" w:eastAsia="Calibri" w:hAnsi="Calibri" w:cs="Calibri"/>
        </w:rPr>
        <w:t>D</w:t>
      </w:r>
      <w:r w:rsidR="00186E22">
        <w:rPr>
          <w:spacing w:val="-9"/>
        </w:rPr>
        <w:t xml:space="preserve"> </w:t>
      </w:r>
      <w:r w:rsidR="00186E22">
        <w:rPr>
          <w:rFonts w:ascii="Calibri" w:eastAsia="Calibri" w:hAnsi="Calibri" w:cs="Calibri"/>
          <w:spacing w:val="1"/>
        </w:rPr>
        <w:t>TO</w:t>
      </w:r>
      <w:r w:rsidR="00186E22">
        <w:rPr>
          <w:rFonts w:ascii="Calibri" w:eastAsia="Calibri" w:hAnsi="Calibri" w:cs="Calibri"/>
        </w:rPr>
        <w:t>,</w:t>
      </w:r>
      <w:r w:rsidR="00186E22">
        <w:rPr>
          <w:spacing w:val="-6"/>
        </w:rPr>
        <w:t xml:space="preserve"> WEATHER, </w:t>
      </w:r>
      <w:r w:rsidR="00186E22">
        <w:rPr>
          <w:rFonts w:ascii="Calibri" w:eastAsia="Calibri" w:hAnsi="Calibri" w:cs="Calibri"/>
        </w:rPr>
        <w:t>MI</w:t>
      </w:r>
      <w:r w:rsidR="00186E22">
        <w:rPr>
          <w:rFonts w:ascii="Calibri" w:eastAsia="Calibri" w:hAnsi="Calibri" w:cs="Calibri"/>
          <w:spacing w:val="1"/>
        </w:rPr>
        <w:t>STAK</w:t>
      </w:r>
      <w:r w:rsidR="00186E22">
        <w:rPr>
          <w:rFonts w:ascii="Calibri" w:eastAsia="Calibri" w:hAnsi="Calibri" w:cs="Calibri"/>
          <w:spacing w:val="-1"/>
        </w:rPr>
        <w:t>E</w:t>
      </w:r>
      <w:r w:rsidR="00186E22">
        <w:rPr>
          <w:rFonts w:ascii="Calibri" w:eastAsia="Calibri" w:hAnsi="Calibri" w:cs="Calibri"/>
        </w:rPr>
        <w:t>S</w:t>
      </w:r>
      <w:r w:rsidR="00186E22">
        <w:rPr>
          <w:spacing w:val="-10"/>
        </w:rPr>
        <w:t xml:space="preserve"> </w:t>
      </w:r>
      <w:r w:rsidR="00186E22">
        <w:rPr>
          <w:rFonts w:ascii="Calibri" w:eastAsia="Calibri" w:hAnsi="Calibri" w:cs="Calibri"/>
          <w:spacing w:val="-2"/>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D</w:t>
      </w:r>
      <w:r w:rsidR="00186E22">
        <w:rPr>
          <w:rFonts w:ascii="Calibri" w:eastAsia="Calibri" w:hAnsi="Calibri" w:cs="Calibri"/>
          <w:spacing w:val="-1"/>
        </w:rPr>
        <w:t>E</w:t>
      </w:r>
      <w:r w:rsidR="00186E22">
        <w:rPr>
          <w:rFonts w:ascii="Calibri" w:eastAsia="Calibri" w:hAnsi="Calibri" w:cs="Calibri"/>
        </w:rPr>
        <w:t>L</w:t>
      </w:r>
      <w:r w:rsidR="00186E22">
        <w:rPr>
          <w:rFonts w:ascii="Calibri" w:eastAsia="Calibri" w:hAnsi="Calibri" w:cs="Calibri"/>
          <w:spacing w:val="1"/>
        </w:rPr>
        <w:t>AY</w:t>
      </w:r>
      <w:r w:rsidR="00186E22">
        <w:rPr>
          <w:rFonts w:ascii="Calibri" w:eastAsia="Calibri" w:hAnsi="Calibri" w:cs="Calibri"/>
        </w:rPr>
        <w:t>S</w:t>
      </w:r>
      <w:r w:rsidR="00186E22">
        <w:rPr>
          <w:spacing w:val="-8"/>
        </w:rPr>
        <w:t xml:space="preserve"> </w:t>
      </w:r>
      <w:r w:rsidR="00186E22">
        <w:rPr>
          <w:rFonts w:ascii="Calibri" w:eastAsia="Calibri" w:hAnsi="Calibri" w:cs="Calibri"/>
        </w:rPr>
        <w:t>IN</w:t>
      </w:r>
      <w:r w:rsidR="00186E22">
        <w:rPr>
          <w:spacing w:val="-4"/>
        </w:rPr>
        <w:t xml:space="preserve"> </w:t>
      </w:r>
      <w:r w:rsidR="00186E22">
        <w:rPr>
          <w:rFonts w:ascii="Calibri" w:eastAsia="Calibri" w:hAnsi="Calibri" w:cs="Calibri"/>
          <w:spacing w:val="1"/>
        </w:rPr>
        <w:t>T</w:t>
      </w:r>
      <w:r w:rsidR="00186E22">
        <w:rPr>
          <w:rFonts w:ascii="Calibri" w:eastAsia="Calibri" w:hAnsi="Calibri" w:cs="Calibri"/>
        </w:rPr>
        <w:t>R</w:t>
      </w:r>
      <w:r w:rsidR="00186E22">
        <w:rPr>
          <w:rFonts w:ascii="Calibri" w:eastAsia="Calibri" w:hAnsi="Calibri" w:cs="Calibri"/>
          <w:spacing w:val="1"/>
        </w:rPr>
        <w:t>A</w:t>
      </w:r>
      <w:r w:rsidR="00186E22">
        <w:rPr>
          <w:rFonts w:ascii="Calibri" w:eastAsia="Calibri" w:hAnsi="Calibri" w:cs="Calibri"/>
          <w:spacing w:val="-1"/>
        </w:rPr>
        <w:t>N</w:t>
      </w:r>
      <w:r w:rsidR="00186E22">
        <w:rPr>
          <w:rFonts w:ascii="Calibri" w:eastAsia="Calibri" w:hAnsi="Calibri" w:cs="Calibri"/>
          <w:spacing w:val="1"/>
        </w:rPr>
        <w:t>S</w:t>
      </w:r>
      <w:r w:rsidR="00186E22">
        <w:rPr>
          <w:rFonts w:ascii="Calibri" w:eastAsia="Calibri" w:hAnsi="Calibri" w:cs="Calibri"/>
        </w:rPr>
        <w:t>MI</w:t>
      </w:r>
      <w:r w:rsidR="00186E22">
        <w:rPr>
          <w:rFonts w:ascii="Calibri" w:eastAsia="Calibri" w:hAnsi="Calibri" w:cs="Calibri"/>
          <w:spacing w:val="1"/>
        </w:rPr>
        <w:t>SS</w:t>
      </w:r>
      <w:r w:rsidR="00186E22">
        <w:rPr>
          <w:rFonts w:ascii="Calibri" w:eastAsia="Calibri" w:hAnsi="Calibri" w:cs="Calibri"/>
        </w:rPr>
        <w:t>I</w:t>
      </w:r>
      <w:r w:rsidR="00186E22">
        <w:rPr>
          <w:rFonts w:ascii="Calibri" w:eastAsia="Calibri" w:hAnsi="Calibri" w:cs="Calibri"/>
          <w:spacing w:val="1"/>
        </w:rPr>
        <w:t>O</w:t>
      </w:r>
      <w:r w:rsidR="00186E22">
        <w:rPr>
          <w:rFonts w:ascii="Calibri" w:eastAsia="Calibri" w:hAnsi="Calibri" w:cs="Calibri"/>
        </w:rPr>
        <w:t>N</w:t>
      </w:r>
      <w:r w:rsidR="00186E22">
        <w:rPr>
          <w:spacing w:val="-13"/>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D</w:t>
      </w:r>
      <w:r w:rsidR="00186E22">
        <w:rPr>
          <w:rFonts w:ascii="Calibri" w:eastAsia="Calibri" w:hAnsi="Calibri" w:cs="Calibri"/>
          <w:spacing w:val="-1"/>
        </w:rPr>
        <w:t>E</w:t>
      </w:r>
      <w:r w:rsidR="00186E22">
        <w:rPr>
          <w:rFonts w:ascii="Calibri" w:eastAsia="Calibri" w:hAnsi="Calibri" w:cs="Calibri"/>
          <w:spacing w:val="-2"/>
        </w:rPr>
        <w:t>L</w:t>
      </w:r>
      <w:r w:rsidR="00186E22">
        <w:rPr>
          <w:rFonts w:ascii="Calibri" w:eastAsia="Calibri" w:hAnsi="Calibri" w:cs="Calibri"/>
        </w:rPr>
        <w:t>I</w:t>
      </w:r>
      <w:r w:rsidR="00186E22">
        <w:rPr>
          <w:rFonts w:ascii="Calibri" w:eastAsia="Calibri" w:hAnsi="Calibri" w:cs="Calibri"/>
          <w:spacing w:val="1"/>
        </w:rPr>
        <w:t>V</w:t>
      </w:r>
      <w:r w:rsidR="00186E22">
        <w:rPr>
          <w:rFonts w:ascii="Calibri" w:eastAsia="Calibri" w:hAnsi="Calibri" w:cs="Calibri"/>
          <w:spacing w:val="-1"/>
        </w:rPr>
        <w:t>E</w:t>
      </w:r>
      <w:r w:rsidR="00186E22">
        <w:rPr>
          <w:rFonts w:ascii="Calibri" w:eastAsia="Calibri" w:hAnsi="Calibri" w:cs="Calibri"/>
        </w:rPr>
        <w:t>RY</w:t>
      </w:r>
      <w:r w:rsidR="00186E22">
        <w:rPr>
          <w:spacing w:val="-9"/>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NON</w:t>
      </w:r>
      <w:r w:rsidR="00186E22">
        <w:rPr>
          <w:rFonts w:ascii="Calibri" w:eastAsia="Calibri" w:hAnsi="Calibri" w:cs="Calibri"/>
          <w:spacing w:val="-1"/>
        </w:rPr>
        <w:t>-</w:t>
      </w:r>
      <w:r w:rsidR="00186E22">
        <w:rPr>
          <w:rFonts w:ascii="Calibri" w:eastAsia="Calibri" w:hAnsi="Calibri" w:cs="Calibri"/>
          <w:spacing w:val="1"/>
        </w:rPr>
        <w:t>D</w:t>
      </w:r>
      <w:r w:rsidR="00186E22">
        <w:rPr>
          <w:rFonts w:ascii="Calibri" w:eastAsia="Calibri" w:hAnsi="Calibri" w:cs="Calibri"/>
          <w:spacing w:val="-1"/>
        </w:rPr>
        <w:t>E</w:t>
      </w:r>
      <w:r w:rsidR="00186E22">
        <w:rPr>
          <w:rFonts w:ascii="Calibri" w:eastAsia="Calibri" w:hAnsi="Calibri" w:cs="Calibri"/>
        </w:rPr>
        <w:t>LI</w:t>
      </w:r>
      <w:r w:rsidR="00186E22">
        <w:rPr>
          <w:rFonts w:ascii="Calibri" w:eastAsia="Calibri" w:hAnsi="Calibri" w:cs="Calibri"/>
          <w:spacing w:val="1"/>
        </w:rPr>
        <w:t>V</w:t>
      </w:r>
      <w:r w:rsidR="00186E22">
        <w:rPr>
          <w:rFonts w:ascii="Calibri" w:eastAsia="Calibri" w:hAnsi="Calibri" w:cs="Calibri"/>
          <w:spacing w:val="-1"/>
        </w:rPr>
        <w:t>E</w:t>
      </w:r>
      <w:r w:rsidR="00186E22">
        <w:rPr>
          <w:rFonts w:ascii="Calibri" w:eastAsia="Calibri" w:hAnsi="Calibri" w:cs="Calibri"/>
        </w:rPr>
        <w:t>RY</w:t>
      </w:r>
      <w:r w:rsidR="00186E22">
        <w:rPr>
          <w:spacing w:val="-13"/>
        </w:rPr>
        <w:t xml:space="preserve"> </w:t>
      </w:r>
      <w:r w:rsidR="00186E22">
        <w:rPr>
          <w:rFonts w:ascii="Calibri" w:eastAsia="Calibri" w:hAnsi="Calibri" w:cs="Calibri"/>
          <w:spacing w:val="1"/>
        </w:rPr>
        <w:t>O</w:t>
      </w:r>
      <w:r w:rsidR="00186E22">
        <w:rPr>
          <w:rFonts w:ascii="Calibri" w:eastAsia="Calibri" w:hAnsi="Calibri" w:cs="Calibri"/>
        </w:rPr>
        <w:t>F</w:t>
      </w:r>
      <w:r w:rsidR="00186E22">
        <w:t xml:space="preserve"> </w:t>
      </w:r>
      <w:r w:rsidR="00186E22">
        <w:rPr>
          <w:rFonts w:ascii="Calibri" w:eastAsia="Calibri" w:hAnsi="Calibri" w:cs="Calibri"/>
        </w:rPr>
        <w:t>M</w:t>
      </w:r>
      <w:r w:rsidR="00186E22">
        <w:rPr>
          <w:rFonts w:ascii="Calibri" w:eastAsia="Calibri" w:hAnsi="Calibri" w:cs="Calibri"/>
          <w:spacing w:val="-1"/>
        </w:rPr>
        <w:t>E</w:t>
      </w:r>
      <w:r w:rsidR="00186E22">
        <w:rPr>
          <w:rFonts w:ascii="Calibri" w:eastAsia="Calibri" w:hAnsi="Calibri" w:cs="Calibri"/>
          <w:spacing w:val="1"/>
        </w:rPr>
        <w:t>SSA</w:t>
      </w:r>
      <w:r w:rsidR="00186E22">
        <w:rPr>
          <w:rFonts w:ascii="Calibri" w:eastAsia="Calibri" w:hAnsi="Calibri" w:cs="Calibri"/>
        </w:rPr>
        <w:t>G</w:t>
      </w:r>
      <w:r w:rsidR="00186E22">
        <w:rPr>
          <w:rFonts w:ascii="Calibri" w:eastAsia="Calibri" w:hAnsi="Calibri" w:cs="Calibri"/>
          <w:spacing w:val="-1"/>
        </w:rPr>
        <w:t>E</w:t>
      </w:r>
      <w:r w:rsidR="00186E22">
        <w:rPr>
          <w:rFonts w:ascii="Calibri" w:eastAsia="Calibri" w:hAnsi="Calibri" w:cs="Calibri"/>
        </w:rPr>
        <w:t>S</w:t>
      </w:r>
      <w:r w:rsidR="00186E22">
        <w:rPr>
          <w:spacing w:val="-11"/>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OTH</w:t>
      </w:r>
      <w:r w:rsidR="00186E22">
        <w:rPr>
          <w:rFonts w:ascii="Calibri" w:eastAsia="Calibri" w:hAnsi="Calibri" w:cs="Calibri"/>
          <w:spacing w:val="-1"/>
        </w:rPr>
        <w:t>E</w:t>
      </w:r>
      <w:r w:rsidR="00186E22">
        <w:rPr>
          <w:rFonts w:ascii="Calibri" w:eastAsia="Calibri" w:hAnsi="Calibri" w:cs="Calibri"/>
        </w:rPr>
        <w:t>R</w:t>
      </w:r>
      <w:r w:rsidR="00186E22">
        <w:rPr>
          <w:spacing w:val="-8"/>
        </w:rPr>
        <w:t xml:space="preserve"> </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spacing w:val="-1"/>
        </w:rPr>
        <w:t>F</w:t>
      </w:r>
      <w:r w:rsidR="00186E22">
        <w:rPr>
          <w:rFonts w:ascii="Calibri" w:eastAsia="Calibri" w:hAnsi="Calibri" w:cs="Calibri"/>
          <w:spacing w:val="1"/>
        </w:rPr>
        <w:t>O</w:t>
      </w:r>
      <w:r w:rsidR="00186E22">
        <w:rPr>
          <w:rFonts w:ascii="Calibri" w:eastAsia="Calibri" w:hAnsi="Calibri" w:cs="Calibri"/>
        </w:rPr>
        <w:t>RM</w:t>
      </w:r>
      <w:r w:rsidR="00186E22">
        <w:rPr>
          <w:rFonts w:ascii="Calibri" w:eastAsia="Calibri" w:hAnsi="Calibri" w:cs="Calibri"/>
          <w:spacing w:val="1"/>
        </w:rPr>
        <w:t>AT</w:t>
      </w:r>
      <w:r w:rsidR="00186E22">
        <w:rPr>
          <w:rFonts w:ascii="Calibri" w:eastAsia="Calibri" w:hAnsi="Calibri" w:cs="Calibri"/>
        </w:rPr>
        <w:t>I</w:t>
      </w:r>
      <w:r w:rsidR="00186E22">
        <w:rPr>
          <w:rFonts w:ascii="Calibri" w:eastAsia="Calibri" w:hAnsi="Calibri" w:cs="Calibri"/>
          <w:spacing w:val="3"/>
        </w:rPr>
        <w:t>O</w:t>
      </w:r>
      <w:r w:rsidR="00186E22">
        <w:rPr>
          <w:rFonts w:ascii="Calibri" w:eastAsia="Calibri" w:hAnsi="Calibri" w:cs="Calibri"/>
          <w:spacing w:val="1"/>
        </w:rPr>
        <w:t>N</w:t>
      </w:r>
      <w:r w:rsidR="00186E22">
        <w:rPr>
          <w:rFonts w:ascii="Calibri" w:eastAsia="Calibri" w:hAnsi="Calibri" w:cs="Calibri"/>
        </w:rPr>
        <w:t>,</w:t>
      </w:r>
      <w:r w:rsidR="00186E22">
        <w:rPr>
          <w:spacing w:val="-14"/>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AN</w:t>
      </w:r>
      <w:r w:rsidR="00186E22">
        <w:rPr>
          <w:rFonts w:ascii="Calibri" w:eastAsia="Calibri" w:hAnsi="Calibri" w:cs="Calibri"/>
        </w:rPr>
        <w:t>Y</w:t>
      </w:r>
      <w:r w:rsidR="00186E22">
        <w:rPr>
          <w:spacing w:val="-6"/>
        </w:rPr>
        <w:t xml:space="preserve"> </w:t>
      </w:r>
      <w:r w:rsidR="00186E22">
        <w:rPr>
          <w:rFonts w:ascii="Calibri" w:eastAsia="Calibri" w:hAnsi="Calibri" w:cs="Calibri"/>
        </w:rPr>
        <w:t>L</w:t>
      </w:r>
      <w:r w:rsidR="00186E22">
        <w:rPr>
          <w:rFonts w:ascii="Calibri" w:eastAsia="Calibri" w:hAnsi="Calibri" w:cs="Calibri"/>
          <w:spacing w:val="-2"/>
        </w:rPr>
        <w:t>O</w:t>
      </w:r>
      <w:r w:rsidR="00186E22">
        <w:rPr>
          <w:rFonts w:ascii="Calibri" w:eastAsia="Calibri" w:hAnsi="Calibri" w:cs="Calibri"/>
          <w:spacing w:val="1"/>
        </w:rPr>
        <w:t>S</w:t>
      </w:r>
      <w:r w:rsidR="00186E22">
        <w:rPr>
          <w:rFonts w:ascii="Calibri" w:eastAsia="Calibri" w:hAnsi="Calibri" w:cs="Calibri"/>
        </w:rPr>
        <w:t>S</w:t>
      </w:r>
      <w:r w:rsidR="00186E22">
        <w:rPr>
          <w:spacing w:val="-6"/>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9"/>
        </w:rPr>
        <w:t xml:space="preserve"> </w:t>
      </w:r>
      <w:r w:rsidR="00186E22">
        <w:rPr>
          <w:rFonts w:ascii="Calibri" w:eastAsia="Calibri" w:hAnsi="Calibri" w:cs="Calibri"/>
        </w:rPr>
        <w:t>I</w:t>
      </w:r>
      <w:r w:rsidR="00186E22">
        <w:rPr>
          <w:rFonts w:ascii="Calibri" w:eastAsia="Calibri" w:hAnsi="Calibri" w:cs="Calibri"/>
          <w:spacing w:val="1"/>
        </w:rPr>
        <w:t>NJU</w:t>
      </w:r>
      <w:r w:rsidR="00186E22">
        <w:rPr>
          <w:rFonts w:ascii="Calibri" w:eastAsia="Calibri" w:hAnsi="Calibri" w:cs="Calibri"/>
        </w:rPr>
        <w:t>RY</w:t>
      </w:r>
      <w:r w:rsidR="00186E22">
        <w:rPr>
          <w:spacing w:val="-8"/>
        </w:rPr>
        <w:t xml:space="preserve"> </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1"/>
        </w:rPr>
        <w:t>SU</w:t>
      </w:r>
      <w:r w:rsidR="00186E22">
        <w:rPr>
          <w:rFonts w:ascii="Calibri" w:eastAsia="Calibri" w:hAnsi="Calibri" w:cs="Calibri"/>
        </w:rPr>
        <w:t>L</w:t>
      </w:r>
      <w:r w:rsidR="00186E22">
        <w:rPr>
          <w:rFonts w:ascii="Calibri" w:eastAsia="Calibri" w:hAnsi="Calibri" w:cs="Calibri"/>
          <w:spacing w:val="1"/>
        </w:rPr>
        <w:t>T</w:t>
      </w:r>
      <w:r w:rsidR="00186E22">
        <w:rPr>
          <w:rFonts w:ascii="Calibri" w:eastAsia="Calibri" w:hAnsi="Calibri" w:cs="Calibri"/>
          <w:spacing w:val="-2"/>
        </w:rPr>
        <w:t>I</w:t>
      </w:r>
      <w:r w:rsidR="00186E22">
        <w:rPr>
          <w:rFonts w:ascii="Calibri" w:eastAsia="Calibri" w:hAnsi="Calibri" w:cs="Calibri"/>
          <w:spacing w:val="1"/>
        </w:rPr>
        <w:t>N</w:t>
      </w:r>
      <w:r w:rsidR="00186E22">
        <w:rPr>
          <w:rFonts w:ascii="Calibri" w:eastAsia="Calibri" w:hAnsi="Calibri" w:cs="Calibri"/>
        </w:rPr>
        <w:t>G</w:t>
      </w:r>
      <w:r w:rsidR="00186E22">
        <w:rPr>
          <w:spacing w:val="-11"/>
        </w:rPr>
        <w:t xml:space="preserve"> </w:t>
      </w:r>
      <w:r w:rsidR="00186E22">
        <w:rPr>
          <w:rFonts w:ascii="Calibri" w:eastAsia="Calibri" w:hAnsi="Calibri" w:cs="Calibri"/>
          <w:spacing w:val="-1"/>
        </w:rPr>
        <w:t>F</w:t>
      </w:r>
      <w:r w:rsidR="00186E22">
        <w:rPr>
          <w:rFonts w:ascii="Calibri" w:eastAsia="Calibri" w:hAnsi="Calibri" w:cs="Calibri"/>
        </w:rPr>
        <w:t>R</w:t>
      </w:r>
      <w:r w:rsidR="00186E22">
        <w:rPr>
          <w:rFonts w:ascii="Calibri" w:eastAsia="Calibri" w:hAnsi="Calibri" w:cs="Calibri"/>
          <w:spacing w:val="1"/>
        </w:rPr>
        <w:t>O</w:t>
      </w:r>
      <w:r w:rsidR="00186E22">
        <w:rPr>
          <w:rFonts w:ascii="Calibri" w:eastAsia="Calibri" w:hAnsi="Calibri" w:cs="Calibri"/>
        </w:rPr>
        <w:t>M</w:t>
      </w:r>
      <w:r w:rsidR="00186E22">
        <w:rPr>
          <w:spacing w:val="-9"/>
        </w:rPr>
        <w:t xml:space="preserve"> </w:t>
      </w:r>
      <w:r w:rsidR="00186E22">
        <w:rPr>
          <w:rFonts w:ascii="Calibri" w:eastAsia="Calibri" w:hAnsi="Calibri" w:cs="Calibri"/>
          <w:spacing w:val="1"/>
        </w:rPr>
        <w:t>TH</w:t>
      </w:r>
      <w:r w:rsidR="00186E22">
        <w:rPr>
          <w:rFonts w:ascii="Calibri" w:eastAsia="Calibri" w:hAnsi="Calibri" w:cs="Calibri"/>
        </w:rPr>
        <w:t>E</w:t>
      </w:r>
      <w:r w:rsidR="00186E22">
        <w:rPr>
          <w:spacing w:val="-8"/>
        </w:rPr>
        <w:t xml:space="preserve"> </w:t>
      </w:r>
      <w:r w:rsidR="00186E22">
        <w:rPr>
          <w:rFonts w:ascii="Calibri" w:eastAsia="Calibri" w:hAnsi="Calibri" w:cs="Calibri"/>
          <w:spacing w:val="1"/>
        </w:rPr>
        <w:t>T</w:t>
      </w:r>
      <w:r w:rsidR="00186E22">
        <w:rPr>
          <w:rFonts w:ascii="Calibri" w:eastAsia="Calibri" w:hAnsi="Calibri" w:cs="Calibri"/>
        </w:rPr>
        <w:t>R</w:t>
      </w:r>
      <w:r w:rsidR="00186E22">
        <w:rPr>
          <w:rFonts w:ascii="Calibri" w:eastAsia="Calibri" w:hAnsi="Calibri" w:cs="Calibri"/>
          <w:spacing w:val="1"/>
        </w:rPr>
        <w:t>ANS</w:t>
      </w:r>
      <w:r w:rsidR="00186E22">
        <w:rPr>
          <w:rFonts w:ascii="Calibri" w:eastAsia="Calibri" w:hAnsi="Calibri" w:cs="Calibri"/>
        </w:rPr>
        <w:t>MI</w:t>
      </w:r>
      <w:r w:rsidR="00186E22">
        <w:rPr>
          <w:rFonts w:ascii="Calibri" w:eastAsia="Calibri" w:hAnsi="Calibri" w:cs="Calibri"/>
          <w:spacing w:val="1"/>
        </w:rPr>
        <w:t>SS</w:t>
      </w:r>
      <w:r w:rsidR="00186E22">
        <w:rPr>
          <w:rFonts w:ascii="Calibri" w:eastAsia="Calibri" w:hAnsi="Calibri" w:cs="Calibri"/>
        </w:rPr>
        <w:t>I</w:t>
      </w:r>
      <w:r w:rsidR="00186E22">
        <w:rPr>
          <w:rFonts w:ascii="Calibri" w:eastAsia="Calibri" w:hAnsi="Calibri" w:cs="Calibri"/>
          <w:spacing w:val="1"/>
        </w:rPr>
        <w:t>O</w:t>
      </w:r>
      <w:r w:rsidR="00186E22">
        <w:rPr>
          <w:rFonts w:ascii="Calibri" w:eastAsia="Calibri" w:hAnsi="Calibri" w:cs="Calibri"/>
        </w:rPr>
        <w:t>N</w:t>
      </w:r>
      <w:r w:rsidR="00186E22">
        <w:rPr>
          <w:spacing w:val="-13"/>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F</w:t>
      </w:r>
      <w:r w:rsidR="00186E22">
        <w:rPr>
          <w:rFonts w:ascii="Calibri" w:eastAsia="Calibri" w:hAnsi="Calibri" w:cs="Calibri"/>
          <w:spacing w:val="1"/>
        </w:rPr>
        <w:t>A</w:t>
      </w:r>
      <w:r w:rsidR="00186E22">
        <w:rPr>
          <w:rFonts w:ascii="Calibri" w:eastAsia="Calibri" w:hAnsi="Calibri" w:cs="Calibri"/>
        </w:rPr>
        <w:t>IL</w:t>
      </w:r>
      <w:r w:rsidR="00186E22">
        <w:rPr>
          <w:rFonts w:ascii="Calibri" w:eastAsia="Calibri" w:hAnsi="Calibri" w:cs="Calibri"/>
          <w:spacing w:val="1"/>
        </w:rPr>
        <w:t>U</w:t>
      </w:r>
      <w:r w:rsidR="00186E22">
        <w:rPr>
          <w:rFonts w:ascii="Calibri" w:eastAsia="Calibri" w:hAnsi="Calibri" w:cs="Calibri"/>
        </w:rPr>
        <w:t>RE</w:t>
      </w:r>
      <w:r w:rsidR="00186E22">
        <w:rPr>
          <w:spacing w:val="-10"/>
        </w:rPr>
        <w:t xml:space="preserve"> </w:t>
      </w:r>
      <w:r w:rsidR="00186E22">
        <w:rPr>
          <w:rFonts w:ascii="Calibri" w:eastAsia="Calibri" w:hAnsi="Calibri" w:cs="Calibri"/>
          <w:spacing w:val="1"/>
        </w:rPr>
        <w:t>T</w:t>
      </w:r>
      <w:r w:rsidR="00186E22">
        <w:rPr>
          <w:rFonts w:ascii="Calibri" w:eastAsia="Calibri" w:hAnsi="Calibri" w:cs="Calibri"/>
        </w:rPr>
        <w:t>O</w:t>
      </w:r>
      <w:r w:rsidR="00186E22">
        <w:rPr>
          <w:spacing w:val="-6"/>
        </w:rPr>
        <w:t xml:space="preserve"> </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2"/>
        </w:rPr>
        <w:t>C</w:t>
      </w:r>
      <w:r w:rsidR="00186E22">
        <w:rPr>
          <w:rFonts w:ascii="Calibri" w:eastAsia="Calibri" w:hAnsi="Calibri" w:cs="Calibri"/>
          <w:spacing w:val="-1"/>
        </w:rPr>
        <w:t>E</w:t>
      </w:r>
      <w:r w:rsidR="00186E22">
        <w:rPr>
          <w:rFonts w:ascii="Calibri" w:eastAsia="Calibri" w:hAnsi="Calibri" w:cs="Calibri"/>
        </w:rPr>
        <w:t>I</w:t>
      </w:r>
      <w:r w:rsidR="00186E22">
        <w:rPr>
          <w:rFonts w:ascii="Calibri" w:eastAsia="Calibri" w:hAnsi="Calibri" w:cs="Calibri"/>
          <w:spacing w:val="1"/>
        </w:rPr>
        <w:t>V</w:t>
      </w:r>
      <w:r w:rsidR="00186E22">
        <w:rPr>
          <w:rFonts w:ascii="Calibri" w:eastAsia="Calibri" w:hAnsi="Calibri" w:cs="Calibri"/>
        </w:rPr>
        <w:t>E</w:t>
      </w:r>
      <w:r w:rsidR="00186E22">
        <w:rPr>
          <w:spacing w:val="-11"/>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T</w:t>
      </w:r>
      <w:r w:rsidR="00186E22">
        <w:rPr>
          <w:rFonts w:ascii="Calibri" w:eastAsia="Calibri" w:hAnsi="Calibri" w:cs="Calibri"/>
        </w:rPr>
        <w:t>R</w:t>
      </w:r>
      <w:r w:rsidR="00186E22">
        <w:rPr>
          <w:rFonts w:ascii="Calibri" w:eastAsia="Calibri" w:hAnsi="Calibri" w:cs="Calibri"/>
          <w:spacing w:val="1"/>
        </w:rPr>
        <w:t>ANS</w:t>
      </w:r>
      <w:r w:rsidR="00186E22">
        <w:rPr>
          <w:rFonts w:ascii="Calibri" w:eastAsia="Calibri" w:hAnsi="Calibri" w:cs="Calibri"/>
        </w:rPr>
        <w:t>MIT</w:t>
      </w:r>
      <w:r w:rsidR="00186E22">
        <w:t xml:space="preserve"> </w:t>
      </w:r>
      <w:r w:rsidR="00186E22">
        <w:rPr>
          <w:rFonts w:ascii="Calibri" w:eastAsia="Calibri" w:hAnsi="Calibri" w:cs="Calibri"/>
        </w:rPr>
        <w:t>C</w:t>
      </w:r>
      <w:r w:rsidR="00186E22">
        <w:rPr>
          <w:rFonts w:ascii="Calibri" w:eastAsia="Calibri" w:hAnsi="Calibri" w:cs="Calibri"/>
          <w:spacing w:val="1"/>
        </w:rPr>
        <w:t>A</w:t>
      </w:r>
      <w:r w:rsidR="00186E22">
        <w:rPr>
          <w:rFonts w:ascii="Calibri" w:eastAsia="Calibri" w:hAnsi="Calibri" w:cs="Calibri"/>
        </w:rPr>
        <w:t>LLS</w:t>
      </w:r>
      <w:r w:rsidR="00186E22">
        <w:rPr>
          <w:spacing w:val="-6"/>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spacing w:val="-1"/>
        </w:rPr>
        <w:t>F</w:t>
      </w:r>
      <w:r w:rsidR="00186E22">
        <w:rPr>
          <w:rFonts w:ascii="Calibri" w:eastAsia="Calibri" w:hAnsi="Calibri" w:cs="Calibri"/>
          <w:spacing w:val="1"/>
        </w:rPr>
        <w:t>O</w:t>
      </w:r>
      <w:r w:rsidR="00186E22">
        <w:rPr>
          <w:rFonts w:ascii="Calibri" w:eastAsia="Calibri" w:hAnsi="Calibri" w:cs="Calibri"/>
        </w:rPr>
        <w:t>RM</w:t>
      </w:r>
      <w:r w:rsidR="00186E22">
        <w:rPr>
          <w:rFonts w:ascii="Calibri" w:eastAsia="Calibri" w:hAnsi="Calibri" w:cs="Calibri"/>
          <w:spacing w:val="1"/>
        </w:rPr>
        <w:t>AT</w:t>
      </w:r>
      <w:r w:rsidR="00186E22">
        <w:rPr>
          <w:rFonts w:ascii="Calibri" w:eastAsia="Calibri" w:hAnsi="Calibri" w:cs="Calibri"/>
        </w:rPr>
        <w:t>I</w:t>
      </w:r>
      <w:r w:rsidR="00186E22">
        <w:rPr>
          <w:rFonts w:ascii="Calibri" w:eastAsia="Calibri" w:hAnsi="Calibri" w:cs="Calibri"/>
          <w:spacing w:val="1"/>
        </w:rPr>
        <w:t>ON</w:t>
      </w:r>
      <w:r w:rsidR="00186E22">
        <w:rPr>
          <w:rFonts w:ascii="Calibri" w:eastAsia="Calibri" w:hAnsi="Calibri" w:cs="Calibri"/>
        </w:rPr>
        <w:t>.</w:t>
      </w:r>
      <w:r w:rsidR="00186E22">
        <w:rPr>
          <w:spacing w:val="-14"/>
        </w:rPr>
        <w:t xml:space="preserve"> </w:t>
      </w:r>
      <w:r w:rsidR="00186E22">
        <w:rPr>
          <w:rFonts w:ascii="Calibri" w:eastAsia="Calibri" w:hAnsi="Calibri" w:cs="Calibri"/>
        </w:rPr>
        <w:t>A</w:t>
      </w:r>
      <w:r w:rsidR="00186E22">
        <w:rPr>
          <w:rFonts w:ascii="Calibri" w:eastAsia="Calibri" w:hAnsi="Calibri" w:cs="Calibri"/>
          <w:spacing w:val="1"/>
        </w:rPr>
        <w:t>NS</w:t>
      </w:r>
      <w:r w:rsidR="00186E22">
        <w:rPr>
          <w:rFonts w:ascii="Calibri" w:eastAsia="Calibri" w:hAnsi="Calibri" w:cs="Calibri"/>
          <w:spacing w:val="-1"/>
        </w:rPr>
        <w:t>WE</w:t>
      </w:r>
      <w:r w:rsidR="00186E22">
        <w:rPr>
          <w:rFonts w:ascii="Calibri" w:eastAsia="Calibri" w:hAnsi="Calibri" w:cs="Calibri"/>
        </w:rPr>
        <w:t>R</w:t>
      </w:r>
      <w:r w:rsidR="00186E22">
        <w:rPr>
          <w:rFonts w:ascii="Calibri" w:eastAsia="Calibri" w:hAnsi="Calibri" w:cs="Calibri"/>
          <w:spacing w:val="4"/>
        </w:rPr>
        <w:t>N</w:t>
      </w:r>
      <w:r w:rsidR="00186E22">
        <w:rPr>
          <w:rFonts w:ascii="Calibri" w:eastAsia="Calibri" w:hAnsi="Calibri" w:cs="Calibri"/>
          <w:spacing w:val="-1"/>
        </w:rPr>
        <w:t>E</w:t>
      </w:r>
      <w:r w:rsidR="00186E22">
        <w:rPr>
          <w:rFonts w:ascii="Calibri" w:eastAsia="Calibri" w:hAnsi="Calibri" w:cs="Calibri"/>
        </w:rPr>
        <w:t>T</w:t>
      </w:r>
      <w:r w:rsidR="00186E22">
        <w:rPr>
          <w:spacing w:val="-13"/>
        </w:rPr>
        <w:t xml:space="preserve"> </w:t>
      </w:r>
      <w:r w:rsidR="00186E22">
        <w:rPr>
          <w:rFonts w:ascii="Calibri" w:eastAsia="Calibri" w:hAnsi="Calibri" w:cs="Calibri"/>
        </w:rPr>
        <w:t>M</w:t>
      </w:r>
      <w:r w:rsidR="00186E22">
        <w:rPr>
          <w:rFonts w:ascii="Calibri" w:eastAsia="Calibri" w:hAnsi="Calibri" w:cs="Calibri"/>
          <w:spacing w:val="1"/>
        </w:rPr>
        <w:t>AK</w:t>
      </w:r>
      <w:r w:rsidR="00186E22">
        <w:rPr>
          <w:rFonts w:ascii="Calibri" w:eastAsia="Calibri" w:hAnsi="Calibri" w:cs="Calibri"/>
          <w:spacing w:val="-1"/>
        </w:rPr>
        <w:t>E</w:t>
      </w:r>
      <w:r w:rsidR="00186E22">
        <w:rPr>
          <w:rFonts w:ascii="Calibri" w:eastAsia="Calibri" w:hAnsi="Calibri" w:cs="Calibri"/>
        </w:rPr>
        <w:t>S</w:t>
      </w:r>
      <w:r w:rsidR="00186E22">
        <w:rPr>
          <w:spacing w:val="-8"/>
        </w:rPr>
        <w:t xml:space="preserve"> </w:t>
      </w:r>
      <w:r w:rsidR="00186E22">
        <w:rPr>
          <w:rFonts w:ascii="Calibri" w:eastAsia="Calibri" w:hAnsi="Calibri" w:cs="Calibri"/>
          <w:spacing w:val="1"/>
        </w:rPr>
        <w:t>N</w:t>
      </w:r>
      <w:r w:rsidR="00186E22">
        <w:rPr>
          <w:rFonts w:ascii="Calibri" w:eastAsia="Calibri" w:hAnsi="Calibri" w:cs="Calibri"/>
        </w:rPr>
        <w:t>O</w:t>
      </w:r>
      <w:r w:rsidR="00186E22">
        <w:rPr>
          <w:spacing w:val="-6"/>
        </w:rPr>
        <w:t xml:space="preserve"> </w:t>
      </w:r>
      <w:r w:rsidR="00186E22">
        <w:rPr>
          <w:rFonts w:ascii="Calibri" w:eastAsia="Calibri" w:hAnsi="Calibri" w:cs="Calibri"/>
        </w:rPr>
        <w:t>G</w:t>
      </w:r>
      <w:r w:rsidR="00186E22">
        <w:rPr>
          <w:rFonts w:ascii="Calibri" w:eastAsia="Calibri" w:hAnsi="Calibri" w:cs="Calibri"/>
          <w:spacing w:val="1"/>
        </w:rPr>
        <w:t>UA</w:t>
      </w:r>
      <w:r w:rsidR="00186E22">
        <w:rPr>
          <w:rFonts w:ascii="Calibri" w:eastAsia="Calibri" w:hAnsi="Calibri" w:cs="Calibri"/>
        </w:rPr>
        <w:t>R</w:t>
      </w:r>
      <w:r w:rsidR="00186E22">
        <w:rPr>
          <w:rFonts w:ascii="Calibri" w:eastAsia="Calibri" w:hAnsi="Calibri" w:cs="Calibri"/>
          <w:spacing w:val="1"/>
        </w:rPr>
        <w:t>ANT</w:t>
      </w:r>
      <w:r w:rsidR="00186E22">
        <w:rPr>
          <w:rFonts w:ascii="Calibri" w:eastAsia="Calibri" w:hAnsi="Calibri" w:cs="Calibri"/>
          <w:spacing w:val="-1"/>
        </w:rPr>
        <w:t>E</w:t>
      </w:r>
      <w:r w:rsidR="00186E22">
        <w:rPr>
          <w:rFonts w:ascii="Calibri" w:eastAsia="Calibri" w:hAnsi="Calibri" w:cs="Calibri"/>
        </w:rPr>
        <w:t>E</w:t>
      </w:r>
      <w:r w:rsidR="00186E22">
        <w:rPr>
          <w:spacing w:val="-13"/>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W</w:t>
      </w:r>
      <w:r w:rsidR="00186E22">
        <w:rPr>
          <w:rFonts w:ascii="Calibri" w:eastAsia="Calibri" w:hAnsi="Calibri" w:cs="Calibri"/>
          <w:spacing w:val="1"/>
        </w:rPr>
        <w:t>A</w:t>
      </w:r>
      <w:r w:rsidR="00186E22">
        <w:rPr>
          <w:rFonts w:ascii="Calibri" w:eastAsia="Calibri" w:hAnsi="Calibri" w:cs="Calibri"/>
          <w:spacing w:val="3"/>
        </w:rPr>
        <w:t>R</w:t>
      </w:r>
      <w:r w:rsidR="00186E22">
        <w:rPr>
          <w:rFonts w:ascii="Calibri" w:eastAsia="Calibri" w:hAnsi="Calibri" w:cs="Calibri"/>
        </w:rPr>
        <w:t>R</w:t>
      </w:r>
      <w:r w:rsidR="00186E22">
        <w:rPr>
          <w:rFonts w:ascii="Calibri" w:eastAsia="Calibri" w:hAnsi="Calibri" w:cs="Calibri"/>
          <w:spacing w:val="1"/>
        </w:rPr>
        <w:t>ANTY</w:t>
      </w:r>
      <w:r w:rsidR="00186E22">
        <w:rPr>
          <w:rFonts w:ascii="Calibri" w:eastAsia="Calibri" w:hAnsi="Calibri" w:cs="Calibri"/>
        </w:rPr>
        <w:t>,</w:t>
      </w:r>
      <w:r w:rsidR="00186E22">
        <w:rPr>
          <w:spacing w:val="-12"/>
        </w:rPr>
        <w:t xml:space="preserve"> </w:t>
      </w:r>
      <w:r w:rsidR="00186E22">
        <w:rPr>
          <w:rFonts w:ascii="Calibri" w:eastAsia="Calibri" w:hAnsi="Calibri" w:cs="Calibri"/>
          <w:spacing w:val="-1"/>
        </w:rPr>
        <w:t>E</w:t>
      </w:r>
      <w:r w:rsidR="00186E22">
        <w:rPr>
          <w:rFonts w:ascii="Calibri" w:eastAsia="Calibri" w:hAnsi="Calibri" w:cs="Calibri"/>
        </w:rPr>
        <w:t>I</w:t>
      </w:r>
      <w:r w:rsidR="00186E22">
        <w:rPr>
          <w:rFonts w:ascii="Calibri" w:eastAsia="Calibri" w:hAnsi="Calibri" w:cs="Calibri"/>
          <w:spacing w:val="1"/>
        </w:rPr>
        <w:t>TH</w:t>
      </w:r>
      <w:r w:rsidR="00186E22">
        <w:rPr>
          <w:rFonts w:ascii="Calibri" w:eastAsia="Calibri" w:hAnsi="Calibri" w:cs="Calibri"/>
          <w:spacing w:val="-1"/>
        </w:rPr>
        <w:t>E</w:t>
      </w:r>
      <w:r w:rsidR="00186E22">
        <w:rPr>
          <w:rFonts w:ascii="Calibri" w:eastAsia="Calibri" w:hAnsi="Calibri" w:cs="Calibri"/>
        </w:rPr>
        <w:t>R</w:t>
      </w:r>
      <w:r w:rsidR="00186E22">
        <w:rPr>
          <w:spacing w:val="-9"/>
        </w:rPr>
        <w:t xml:space="preserve"> </w:t>
      </w:r>
      <w:r w:rsidR="00186E22">
        <w:rPr>
          <w:rFonts w:ascii="Calibri" w:eastAsia="Calibri" w:hAnsi="Calibri" w:cs="Calibri"/>
          <w:spacing w:val="-1"/>
        </w:rPr>
        <w:t>E</w:t>
      </w:r>
      <w:r w:rsidR="00186E22">
        <w:rPr>
          <w:rFonts w:ascii="Calibri" w:eastAsia="Calibri" w:hAnsi="Calibri" w:cs="Calibri"/>
        </w:rPr>
        <w:t>X</w:t>
      </w:r>
      <w:r w:rsidR="00186E22">
        <w:rPr>
          <w:rFonts w:ascii="Calibri" w:eastAsia="Calibri" w:hAnsi="Calibri" w:cs="Calibri"/>
          <w:spacing w:val="1"/>
        </w:rPr>
        <w:t>P</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1"/>
        </w:rPr>
        <w:t>SS</w:t>
      </w:r>
      <w:r w:rsidR="00186E22">
        <w:rPr>
          <w:rFonts w:ascii="Calibri" w:eastAsia="Calibri" w:hAnsi="Calibri" w:cs="Calibri"/>
          <w:spacing w:val="-1"/>
        </w:rPr>
        <w:t>E</w:t>
      </w:r>
      <w:r w:rsidR="00186E22">
        <w:rPr>
          <w:rFonts w:ascii="Calibri" w:eastAsia="Calibri" w:hAnsi="Calibri" w:cs="Calibri"/>
        </w:rPr>
        <w:t>D</w:t>
      </w:r>
      <w:r w:rsidR="00186E22">
        <w:rPr>
          <w:spacing w:val="-11"/>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rPr>
        <w:t>IM</w:t>
      </w:r>
      <w:r w:rsidR="00186E22">
        <w:rPr>
          <w:rFonts w:ascii="Calibri" w:eastAsia="Calibri" w:hAnsi="Calibri" w:cs="Calibri"/>
          <w:spacing w:val="1"/>
        </w:rPr>
        <w:t>P</w:t>
      </w:r>
      <w:r w:rsidR="00186E22">
        <w:rPr>
          <w:rFonts w:ascii="Calibri" w:eastAsia="Calibri" w:hAnsi="Calibri" w:cs="Calibri"/>
        </w:rPr>
        <w:t>LI</w:t>
      </w:r>
      <w:r w:rsidR="00186E22">
        <w:rPr>
          <w:rFonts w:ascii="Calibri" w:eastAsia="Calibri" w:hAnsi="Calibri" w:cs="Calibri"/>
          <w:spacing w:val="-1"/>
        </w:rPr>
        <w:t>E</w:t>
      </w:r>
      <w:r w:rsidR="00186E22">
        <w:rPr>
          <w:rFonts w:ascii="Calibri" w:eastAsia="Calibri" w:hAnsi="Calibri" w:cs="Calibri"/>
        </w:rPr>
        <w:t>D</w:t>
      </w:r>
      <w:r w:rsidR="00186E22">
        <w:rPr>
          <w:spacing w:val="-9"/>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B</w:t>
      </w:r>
      <w:r w:rsidR="00186E22">
        <w:rPr>
          <w:rFonts w:ascii="Calibri" w:eastAsia="Calibri" w:hAnsi="Calibri" w:cs="Calibri"/>
        </w:rPr>
        <w:t>Y</w:t>
      </w:r>
      <w:r w:rsidR="00186E22">
        <w:rPr>
          <w:spacing w:val="-5"/>
        </w:rPr>
        <w:t xml:space="preserve"> </w:t>
      </w:r>
      <w:r w:rsidR="00186E22">
        <w:rPr>
          <w:rFonts w:ascii="Calibri" w:eastAsia="Calibri" w:hAnsi="Calibri" w:cs="Calibri"/>
          <w:spacing w:val="1"/>
        </w:rPr>
        <w:t>T</w:t>
      </w:r>
      <w:r w:rsidR="00186E22">
        <w:rPr>
          <w:rFonts w:ascii="Calibri" w:eastAsia="Calibri" w:hAnsi="Calibri" w:cs="Calibri"/>
        </w:rPr>
        <w:t>R</w:t>
      </w:r>
      <w:r w:rsidR="00186E22">
        <w:rPr>
          <w:rFonts w:ascii="Calibri" w:eastAsia="Calibri" w:hAnsi="Calibri" w:cs="Calibri"/>
          <w:spacing w:val="1"/>
        </w:rPr>
        <w:t>AD</w:t>
      </w:r>
      <w:r w:rsidR="00186E22">
        <w:rPr>
          <w:rFonts w:ascii="Calibri" w:eastAsia="Calibri" w:hAnsi="Calibri" w:cs="Calibri"/>
        </w:rPr>
        <w:t>E</w:t>
      </w:r>
      <w:r w:rsidR="00186E22">
        <w:rPr>
          <w:spacing w:val="-9"/>
        </w:rPr>
        <w:t xml:space="preserve"> </w:t>
      </w:r>
      <w:r w:rsidR="00186E22">
        <w:rPr>
          <w:rFonts w:ascii="Calibri" w:eastAsia="Calibri" w:hAnsi="Calibri" w:cs="Calibri"/>
          <w:spacing w:val="1"/>
        </w:rPr>
        <w:t>USA</w:t>
      </w:r>
      <w:r w:rsidR="00186E22">
        <w:rPr>
          <w:rFonts w:ascii="Calibri" w:eastAsia="Calibri" w:hAnsi="Calibri" w:cs="Calibri"/>
        </w:rPr>
        <w:t>G</w:t>
      </w:r>
      <w:r w:rsidR="00186E22">
        <w:rPr>
          <w:rFonts w:ascii="Calibri" w:eastAsia="Calibri" w:hAnsi="Calibri" w:cs="Calibri"/>
          <w:spacing w:val="-1"/>
        </w:rPr>
        <w:t>E</w:t>
      </w:r>
      <w:r w:rsidR="00186E22">
        <w:rPr>
          <w:rFonts w:ascii="Calibri" w:eastAsia="Calibri" w:hAnsi="Calibri" w:cs="Calibri"/>
        </w:rPr>
        <w:t>,</w:t>
      </w:r>
      <w:r w:rsidR="00186E22">
        <w:rPr>
          <w:spacing w:val="-9"/>
        </w:rPr>
        <w:t xml:space="preserve"> </w:t>
      </w:r>
      <w:r w:rsidR="00186E22">
        <w:rPr>
          <w:rFonts w:ascii="Calibri" w:eastAsia="Calibri" w:hAnsi="Calibri" w:cs="Calibri"/>
        </w:rPr>
        <w:t>IN</w:t>
      </w:r>
      <w:r w:rsidR="00186E22">
        <w:t xml:space="preserve"> </w:t>
      </w:r>
      <w:r w:rsidR="00186E22">
        <w:rPr>
          <w:rFonts w:ascii="Calibri" w:eastAsia="Calibri" w:hAnsi="Calibri" w:cs="Calibri"/>
        </w:rPr>
        <w:t>C</w:t>
      </w:r>
      <w:r w:rsidR="00186E22">
        <w:rPr>
          <w:rFonts w:ascii="Calibri" w:eastAsia="Calibri" w:hAnsi="Calibri" w:cs="Calibri"/>
          <w:spacing w:val="1"/>
        </w:rPr>
        <w:t>ONN</w:t>
      </w:r>
      <w:r w:rsidR="00186E22">
        <w:rPr>
          <w:rFonts w:ascii="Calibri" w:eastAsia="Calibri" w:hAnsi="Calibri" w:cs="Calibri"/>
          <w:spacing w:val="-1"/>
        </w:rPr>
        <w:t>E</w:t>
      </w:r>
      <w:r w:rsidR="00186E22">
        <w:rPr>
          <w:rFonts w:ascii="Calibri" w:eastAsia="Calibri" w:hAnsi="Calibri" w:cs="Calibri"/>
        </w:rPr>
        <w:t>C</w:t>
      </w:r>
      <w:r w:rsidR="00186E22">
        <w:rPr>
          <w:rFonts w:ascii="Calibri" w:eastAsia="Calibri" w:hAnsi="Calibri" w:cs="Calibri"/>
          <w:spacing w:val="1"/>
        </w:rPr>
        <w:t>T</w:t>
      </w:r>
      <w:r w:rsidR="00186E22">
        <w:rPr>
          <w:rFonts w:ascii="Calibri" w:eastAsia="Calibri" w:hAnsi="Calibri" w:cs="Calibri"/>
        </w:rPr>
        <w:t>I</w:t>
      </w:r>
      <w:r w:rsidR="00186E22">
        <w:rPr>
          <w:rFonts w:ascii="Calibri" w:eastAsia="Calibri" w:hAnsi="Calibri" w:cs="Calibri"/>
          <w:spacing w:val="1"/>
        </w:rPr>
        <w:t>O</w:t>
      </w:r>
      <w:r w:rsidR="00186E22">
        <w:rPr>
          <w:rFonts w:ascii="Calibri" w:eastAsia="Calibri" w:hAnsi="Calibri" w:cs="Calibri"/>
        </w:rPr>
        <w:t>N</w:t>
      </w:r>
      <w:r w:rsidR="00186E22">
        <w:rPr>
          <w:spacing w:val="-12"/>
        </w:rPr>
        <w:t xml:space="preserve"> </w:t>
      </w:r>
      <w:r w:rsidR="00186E22">
        <w:rPr>
          <w:rFonts w:ascii="Calibri" w:eastAsia="Calibri" w:hAnsi="Calibri" w:cs="Calibri"/>
          <w:spacing w:val="-1"/>
        </w:rPr>
        <w:t>W</w:t>
      </w:r>
      <w:r w:rsidR="00186E22">
        <w:rPr>
          <w:rFonts w:ascii="Calibri" w:eastAsia="Calibri" w:hAnsi="Calibri" w:cs="Calibri"/>
        </w:rPr>
        <w:t>I</w:t>
      </w:r>
      <w:r w:rsidR="00186E22">
        <w:rPr>
          <w:rFonts w:ascii="Calibri" w:eastAsia="Calibri" w:hAnsi="Calibri" w:cs="Calibri"/>
          <w:spacing w:val="1"/>
        </w:rPr>
        <w:t>T</w:t>
      </w:r>
      <w:r w:rsidR="00186E22">
        <w:rPr>
          <w:rFonts w:ascii="Calibri" w:eastAsia="Calibri" w:hAnsi="Calibri" w:cs="Calibri"/>
        </w:rPr>
        <w:t>H</w:t>
      </w:r>
      <w:r w:rsidR="00186E22">
        <w:rPr>
          <w:spacing w:val="-7"/>
        </w:rPr>
        <w:t xml:space="preserve"> </w:t>
      </w:r>
      <w:r w:rsidR="00186E22">
        <w:rPr>
          <w:rFonts w:ascii="Calibri" w:eastAsia="Calibri" w:hAnsi="Calibri" w:cs="Calibri"/>
          <w:spacing w:val="1"/>
        </w:rPr>
        <w:t>TH</w:t>
      </w:r>
      <w:r w:rsidR="00186E22">
        <w:rPr>
          <w:rFonts w:ascii="Calibri" w:eastAsia="Calibri" w:hAnsi="Calibri" w:cs="Calibri"/>
        </w:rPr>
        <w:t>E</w:t>
      </w:r>
      <w:r w:rsidR="00186E22">
        <w:rPr>
          <w:spacing w:val="-8"/>
        </w:rPr>
        <w:t xml:space="preserve"> </w:t>
      </w:r>
      <w:r w:rsidR="00186E22">
        <w:rPr>
          <w:rFonts w:ascii="Calibri" w:eastAsia="Calibri" w:hAnsi="Calibri" w:cs="Calibri"/>
          <w:spacing w:val="1"/>
        </w:rPr>
        <w:t>S</w:t>
      </w:r>
      <w:r w:rsidR="00186E22">
        <w:rPr>
          <w:rFonts w:ascii="Calibri" w:eastAsia="Calibri" w:hAnsi="Calibri" w:cs="Calibri"/>
          <w:spacing w:val="-1"/>
        </w:rPr>
        <w:t>E</w:t>
      </w:r>
      <w:r w:rsidR="00186E22">
        <w:rPr>
          <w:rFonts w:ascii="Calibri" w:eastAsia="Calibri" w:hAnsi="Calibri" w:cs="Calibri"/>
        </w:rPr>
        <w:t>R</w:t>
      </w:r>
      <w:r w:rsidR="00186E22">
        <w:rPr>
          <w:rFonts w:ascii="Calibri" w:eastAsia="Calibri" w:hAnsi="Calibri" w:cs="Calibri"/>
          <w:spacing w:val="1"/>
        </w:rPr>
        <w:t>V</w:t>
      </w:r>
      <w:r w:rsidR="00186E22">
        <w:rPr>
          <w:rFonts w:ascii="Calibri" w:eastAsia="Calibri" w:hAnsi="Calibri" w:cs="Calibri"/>
        </w:rPr>
        <w:t>IC</w:t>
      </w:r>
      <w:r w:rsidR="00186E22">
        <w:rPr>
          <w:rFonts w:ascii="Calibri" w:eastAsia="Calibri" w:hAnsi="Calibri" w:cs="Calibri"/>
          <w:spacing w:val="-1"/>
        </w:rPr>
        <w:t>E</w:t>
      </w:r>
      <w:r w:rsidR="00186E22">
        <w:rPr>
          <w:rFonts w:ascii="Calibri" w:eastAsia="Calibri" w:hAnsi="Calibri" w:cs="Calibri"/>
        </w:rPr>
        <w:t>S</w:t>
      </w:r>
      <w:r w:rsidR="00186E22">
        <w:rPr>
          <w:spacing w:val="-9"/>
        </w:rPr>
        <w:t xml:space="preserve"> </w:t>
      </w:r>
      <w:r w:rsidR="00186E22">
        <w:rPr>
          <w:rFonts w:ascii="Calibri" w:eastAsia="Calibri" w:hAnsi="Calibri" w:cs="Calibri"/>
          <w:spacing w:val="1"/>
        </w:rPr>
        <w:t>P</w:t>
      </w:r>
      <w:r w:rsidR="00186E22">
        <w:rPr>
          <w:rFonts w:ascii="Calibri" w:eastAsia="Calibri" w:hAnsi="Calibri" w:cs="Calibri"/>
        </w:rPr>
        <w:t>R</w:t>
      </w:r>
      <w:r w:rsidR="00186E22">
        <w:rPr>
          <w:rFonts w:ascii="Calibri" w:eastAsia="Calibri" w:hAnsi="Calibri" w:cs="Calibri"/>
          <w:spacing w:val="1"/>
        </w:rPr>
        <w:t>OV</w:t>
      </w:r>
      <w:r w:rsidR="00186E22">
        <w:rPr>
          <w:rFonts w:ascii="Calibri" w:eastAsia="Calibri" w:hAnsi="Calibri" w:cs="Calibri"/>
        </w:rPr>
        <w:t>I</w:t>
      </w:r>
      <w:r w:rsidR="00186E22">
        <w:rPr>
          <w:rFonts w:ascii="Calibri" w:eastAsia="Calibri" w:hAnsi="Calibri" w:cs="Calibri"/>
          <w:spacing w:val="1"/>
        </w:rPr>
        <w:t>D</w:t>
      </w:r>
      <w:r w:rsidR="00186E22">
        <w:rPr>
          <w:rFonts w:ascii="Calibri" w:eastAsia="Calibri" w:hAnsi="Calibri" w:cs="Calibri"/>
          <w:spacing w:val="-1"/>
        </w:rPr>
        <w:t>E</w:t>
      </w:r>
      <w:r w:rsidR="00186E22">
        <w:rPr>
          <w:rFonts w:ascii="Calibri" w:eastAsia="Calibri" w:hAnsi="Calibri" w:cs="Calibri"/>
        </w:rPr>
        <w:t>D</w:t>
      </w:r>
      <w:r w:rsidR="00186E22">
        <w:rPr>
          <w:spacing w:val="-10"/>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T</w:t>
      </w:r>
      <w:r w:rsidR="00186E22">
        <w:rPr>
          <w:rFonts w:ascii="Calibri" w:eastAsia="Calibri" w:hAnsi="Calibri" w:cs="Calibri"/>
        </w:rPr>
        <w:t>O</w:t>
      </w:r>
      <w:r w:rsidR="00186E22">
        <w:rPr>
          <w:spacing w:val="-6"/>
        </w:rPr>
        <w:t xml:space="preserve"> </w:t>
      </w:r>
      <w:r w:rsidR="00186E22">
        <w:rPr>
          <w:rFonts w:ascii="Calibri" w:eastAsia="Calibri" w:hAnsi="Calibri" w:cs="Calibri"/>
          <w:spacing w:val="1"/>
        </w:rPr>
        <w:t>B</w:t>
      </w:r>
      <w:r w:rsidR="00186E22">
        <w:rPr>
          <w:rFonts w:ascii="Calibri" w:eastAsia="Calibri" w:hAnsi="Calibri" w:cs="Calibri"/>
        </w:rPr>
        <w:t>E</w:t>
      </w:r>
      <w:r w:rsidR="00186E22">
        <w:rPr>
          <w:spacing w:val="-7"/>
        </w:rPr>
        <w:t xml:space="preserve"> </w:t>
      </w:r>
      <w:r w:rsidR="00186E22">
        <w:rPr>
          <w:rFonts w:ascii="Calibri" w:eastAsia="Calibri" w:hAnsi="Calibri" w:cs="Calibri"/>
          <w:spacing w:val="1"/>
        </w:rPr>
        <w:t>P</w:t>
      </w:r>
      <w:r w:rsidR="00186E22">
        <w:rPr>
          <w:rFonts w:ascii="Calibri" w:eastAsia="Calibri" w:hAnsi="Calibri" w:cs="Calibri"/>
        </w:rPr>
        <w:t>R</w:t>
      </w:r>
      <w:r w:rsidR="00186E22">
        <w:rPr>
          <w:rFonts w:ascii="Calibri" w:eastAsia="Calibri" w:hAnsi="Calibri" w:cs="Calibri"/>
          <w:spacing w:val="1"/>
        </w:rPr>
        <w:t>OV</w:t>
      </w:r>
      <w:r w:rsidR="00186E22">
        <w:rPr>
          <w:rFonts w:ascii="Calibri" w:eastAsia="Calibri" w:hAnsi="Calibri" w:cs="Calibri"/>
          <w:spacing w:val="-2"/>
        </w:rPr>
        <w:t>I</w:t>
      </w:r>
      <w:r w:rsidR="00186E22">
        <w:rPr>
          <w:rFonts w:ascii="Calibri" w:eastAsia="Calibri" w:hAnsi="Calibri" w:cs="Calibri"/>
          <w:spacing w:val="1"/>
        </w:rPr>
        <w:t>D</w:t>
      </w:r>
      <w:r w:rsidR="00186E22">
        <w:rPr>
          <w:rFonts w:ascii="Calibri" w:eastAsia="Calibri" w:hAnsi="Calibri" w:cs="Calibri"/>
          <w:spacing w:val="-1"/>
        </w:rPr>
        <w:t>E</w:t>
      </w:r>
      <w:r w:rsidR="00186E22">
        <w:rPr>
          <w:rFonts w:ascii="Calibri" w:eastAsia="Calibri" w:hAnsi="Calibri" w:cs="Calibri"/>
        </w:rPr>
        <w:t>D</w:t>
      </w:r>
      <w:r w:rsidR="00186E22">
        <w:rPr>
          <w:spacing w:val="-10"/>
        </w:rPr>
        <w:t xml:space="preserve"> </w:t>
      </w:r>
      <w:r w:rsidR="00186E22">
        <w:rPr>
          <w:rFonts w:ascii="Calibri" w:eastAsia="Calibri" w:hAnsi="Calibri" w:cs="Calibri"/>
          <w:spacing w:val="1"/>
        </w:rPr>
        <w:t>H</w:t>
      </w:r>
      <w:r w:rsidR="00186E22">
        <w:rPr>
          <w:rFonts w:ascii="Calibri" w:eastAsia="Calibri" w:hAnsi="Calibri" w:cs="Calibri"/>
          <w:spacing w:val="-1"/>
        </w:rPr>
        <w:t>E</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1"/>
        </w:rPr>
        <w:t>UND</w:t>
      </w:r>
      <w:r w:rsidR="00186E22">
        <w:rPr>
          <w:rFonts w:ascii="Calibri" w:eastAsia="Calibri" w:hAnsi="Calibri" w:cs="Calibri"/>
          <w:spacing w:val="-1"/>
        </w:rPr>
        <w:t>E</w:t>
      </w:r>
      <w:r w:rsidR="00186E22">
        <w:rPr>
          <w:rFonts w:ascii="Calibri" w:eastAsia="Calibri" w:hAnsi="Calibri" w:cs="Calibri"/>
        </w:rPr>
        <w:t>R.</w:t>
      </w:r>
      <w:r w:rsidR="00186E22">
        <w:rPr>
          <w:spacing w:val="-13"/>
        </w:rPr>
        <w:t xml:space="preserve"> </w:t>
      </w:r>
      <w:r w:rsidR="00186E22">
        <w:rPr>
          <w:rFonts w:ascii="Calibri" w:eastAsia="Calibri" w:hAnsi="Calibri" w:cs="Calibri"/>
        </w:rPr>
        <w:t>U</w:t>
      </w:r>
      <w:r w:rsidR="00186E22">
        <w:rPr>
          <w:rFonts w:ascii="Calibri" w:eastAsia="Calibri" w:hAnsi="Calibri" w:cs="Calibri"/>
          <w:spacing w:val="1"/>
        </w:rPr>
        <w:t>ND</w:t>
      </w:r>
      <w:r w:rsidR="00186E22">
        <w:rPr>
          <w:rFonts w:ascii="Calibri" w:eastAsia="Calibri" w:hAnsi="Calibri" w:cs="Calibri"/>
          <w:spacing w:val="-1"/>
        </w:rPr>
        <w:t>E</w:t>
      </w:r>
      <w:r w:rsidR="00186E22">
        <w:rPr>
          <w:rFonts w:ascii="Calibri" w:eastAsia="Calibri" w:hAnsi="Calibri" w:cs="Calibri"/>
        </w:rPr>
        <w:t>R</w:t>
      </w:r>
      <w:r w:rsidR="00186E22">
        <w:rPr>
          <w:spacing w:val="-9"/>
        </w:rPr>
        <w:t xml:space="preserve"> </w:t>
      </w:r>
      <w:r w:rsidR="00186E22">
        <w:rPr>
          <w:rFonts w:ascii="Calibri" w:eastAsia="Calibri" w:hAnsi="Calibri" w:cs="Calibri"/>
          <w:spacing w:val="1"/>
        </w:rPr>
        <w:t>N</w:t>
      </w:r>
      <w:r w:rsidR="00186E22">
        <w:rPr>
          <w:rFonts w:ascii="Calibri" w:eastAsia="Calibri" w:hAnsi="Calibri" w:cs="Calibri"/>
        </w:rPr>
        <w:t>O</w:t>
      </w:r>
      <w:r w:rsidR="00186E22">
        <w:rPr>
          <w:spacing w:val="-6"/>
        </w:rPr>
        <w:t xml:space="preserve"> </w:t>
      </w:r>
      <w:r w:rsidR="00186E22">
        <w:rPr>
          <w:rFonts w:ascii="Calibri" w:eastAsia="Calibri" w:hAnsi="Calibri" w:cs="Calibri"/>
        </w:rPr>
        <w:t>CIRC</w:t>
      </w:r>
      <w:r w:rsidR="00186E22">
        <w:rPr>
          <w:rFonts w:ascii="Calibri" w:eastAsia="Calibri" w:hAnsi="Calibri" w:cs="Calibri"/>
          <w:spacing w:val="1"/>
        </w:rPr>
        <w:t>U</w:t>
      </w:r>
      <w:r w:rsidR="00186E22">
        <w:rPr>
          <w:rFonts w:ascii="Calibri" w:eastAsia="Calibri" w:hAnsi="Calibri" w:cs="Calibri"/>
        </w:rPr>
        <w:t>M</w:t>
      </w:r>
      <w:r w:rsidR="00186E22">
        <w:rPr>
          <w:rFonts w:ascii="Calibri" w:eastAsia="Calibri" w:hAnsi="Calibri" w:cs="Calibri"/>
          <w:spacing w:val="1"/>
        </w:rPr>
        <w:t>STA</w:t>
      </w:r>
      <w:r w:rsidR="00186E22">
        <w:rPr>
          <w:rFonts w:ascii="Calibri" w:eastAsia="Calibri" w:hAnsi="Calibri" w:cs="Calibri"/>
          <w:spacing w:val="4"/>
        </w:rPr>
        <w:t>N</w:t>
      </w:r>
      <w:r w:rsidR="00186E22">
        <w:rPr>
          <w:rFonts w:ascii="Calibri" w:eastAsia="Calibri" w:hAnsi="Calibri" w:cs="Calibri"/>
        </w:rPr>
        <w:t>C</w:t>
      </w:r>
      <w:r w:rsidR="00186E22">
        <w:rPr>
          <w:rFonts w:ascii="Calibri" w:eastAsia="Calibri" w:hAnsi="Calibri" w:cs="Calibri"/>
          <w:spacing w:val="-1"/>
        </w:rPr>
        <w:t>E</w:t>
      </w:r>
      <w:r w:rsidR="00186E22">
        <w:rPr>
          <w:rFonts w:ascii="Calibri" w:eastAsia="Calibri" w:hAnsi="Calibri" w:cs="Calibri"/>
        </w:rPr>
        <w:t>S</w:t>
      </w:r>
      <w:r w:rsidR="00186E22">
        <w:rPr>
          <w:spacing w:val="-15"/>
        </w:rPr>
        <w:t xml:space="preserve"> </w:t>
      </w:r>
      <w:r w:rsidR="00186E22">
        <w:rPr>
          <w:rFonts w:ascii="Calibri" w:eastAsia="Calibri" w:hAnsi="Calibri" w:cs="Calibri"/>
          <w:spacing w:val="1"/>
        </w:rPr>
        <w:t>SHA</w:t>
      </w:r>
      <w:r w:rsidR="00186E22">
        <w:rPr>
          <w:rFonts w:ascii="Calibri" w:eastAsia="Calibri" w:hAnsi="Calibri" w:cs="Calibri"/>
        </w:rPr>
        <w:t>LL</w:t>
      </w:r>
      <w:r w:rsidR="00186E22">
        <w:rPr>
          <w:spacing w:val="-8"/>
        </w:rPr>
        <w:t xml:space="preserve"> </w:t>
      </w:r>
      <w:r w:rsidR="00186E22">
        <w:rPr>
          <w:rFonts w:ascii="Calibri" w:eastAsia="Calibri" w:hAnsi="Calibri" w:cs="Calibri"/>
        </w:rPr>
        <w:t>A</w:t>
      </w:r>
      <w:r w:rsidR="00186E22">
        <w:rPr>
          <w:rFonts w:ascii="Calibri" w:eastAsia="Calibri" w:hAnsi="Calibri" w:cs="Calibri"/>
          <w:spacing w:val="1"/>
        </w:rPr>
        <w:t>NS</w:t>
      </w:r>
      <w:r w:rsidR="00186E22">
        <w:rPr>
          <w:rFonts w:ascii="Calibri" w:eastAsia="Calibri" w:hAnsi="Calibri" w:cs="Calibri"/>
          <w:spacing w:val="-1"/>
        </w:rPr>
        <w:t>WE</w:t>
      </w:r>
      <w:r w:rsidR="00186E22">
        <w:rPr>
          <w:rFonts w:ascii="Calibri" w:eastAsia="Calibri" w:hAnsi="Calibri" w:cs="Calibri"/>
        </w:rPr>
        <w:t>R</w:t>
      </w:r>
      <w:r w:rsidR="00186E22">
        <w:rPr>
          <w:rFonts w:ascii="Calibri" w:eastAsia="Calibri" w:hAnsi="Calibri" w:cs="Calibri"/>
          <w:spacing w:val="1"/>
        </w:rPr>
        <w:t>N</w:t>
      </w:r>
      <w:r w:rsidR="00186E22">
        <w:rPr>
          <w:rFonts w:ascii="Calibri" w:eastAsia="Calibri" w:hAnsi="Calibri" w:cs="Calibri"/>
          <w:spacing w:val="-1"/>
        </w:rPr>
        <w:t>E</w:t>
      </w:r>
      <w:r w:rsidR="00186E22">
        <w:rPr>
          <w:rFonts w:ascii="Calibri" w:eastAsia="Calibri" w:hAnsi="Calibri" w:cs="Calibri"/>
          <w:spacing w:val="1"/>
        </w:rPr>
        <w:t>T</w:t>
      </w:r>
      <w:r w:rsidR="00186E22">
        <w:rPr>
          <w:rFonts w:ascii="Calibri" w:eastAsia="Calibri" w:hAnsi="Calibri" w:cs="Calibri"/>
        </w:rPr>
        <w:t>,</w:t>
      </w:r>
      <w:r w:rsidR="00186E22">
        <w:rPr>
          <w:spacing w:val="-14"/>
        </w:rPr>
        <w:t xml:space="preserve"> </w:t>
      </w:r>
      <w:r w:rsidR="00186E22">
        <w:rPr>
          <w:rFonts w:ascii="Calibri" w:eastAsia="Calibri" w:hAnsi="Calibri" w:cs="Calibri"/>
        </w:rPr>
        <w:t>I</w:t>
      </w:r>
      <w:r w:rsidR="00186E22">
        <w:rPr>
          <w:rFonts w:ascii="Calibri" w:eastAsia="Calibri" w:hAnsi="Calibri" w:cs="Calibri"/>
          <w:spacing w:val="1"/>
        </w:rPr>
        <w:t>T</w:t>
      </w:r>
      <w:r w:rsidR="00186E22">
        <w:rPr>
          <w:rFonts w:ascii="Calibri" w:eastAsia="Calibri" w:hAnsi="Calibri" w:cs="Calibri"/>
        </w:rPr>
        <w:t>S</w:t>
      </w:r>
      <w:r w:rsidR="00186E22">
        <w:t xml:space="preserve"> </w:t>
      </w:r>
      <w:r w:rsidR="00186E22">
        <w:rPr>
          <w:rFonts w:ascii="Calibri" w:eastAsia="Calibri" w:hAnsi="Calibri" w:cs="Calibri"/>
          <w:spacing w:val="1"/>
        </w:rPr>
        <w:t>D</w:t>
      </w:r>
      <w:r w:rsidR="00186E22">
        <w:rPr>
          <w:rFonts w:ascii="Calibri" w:eastAsia="Calibri" w:hAnsi="Calibri" w:cs="Calibri"/>
        </w:rPr>
        <w:t>IR</w:t>
      </w:r>
      <w:r w:rsidR="00186E22">
        <w:rPr>
          <w:rFonts w:ascii="Calibri" w:eastAsia="Calibri" w:hAnsi="Calibri" w:cs="Calibri"/>
          <w:spacing w:val="-1"/>
        </w:rPr>
        <w:t>E</w:t>
      </w:r>
      <w:r w:rsidR="00186E22">
        <w:rPr>
          <w:rFonts w:ascii="Calibri" w:eastAsia="Calibri" w:hAnsi="Calibri" w:cs="Calibri"/>
        </w:rPr>
        <w:t>C</w:t>
      </w:r>
      <w:r w:rsidR="00186E22">
        <w:rPr>
          <w:rFonts w:ascii="Calibri" w:eastAsia="Calibri" w:hAnsi="Calibri" w:cs="Calibri"/>
          <w:spacing w:val="1"/>
        </w:rPr>
        <w:t>TO</w:t>
      </w:r>
      <w:r w:rsidR="00186E22">
        <w:rPr>
          <w:rFonts w:ascii="Calibri" w:eastAsia="Calibri" w:hAnsi="Calibri" w:cs="Calibri"/>
        </w:rPr>
        <w:t>R</w:t>
      </w:r>
      <w:r w:rsidR="00186E22">
        <w:rPr>
          <w:rFonts w:ascii="Calibri" w:eastAsia="Calibri" w:hAnsi="Calibri" w:cs="Calibri"/>
          <w:spacing w:val="1"/>
        </w:rPr>
        <w:t>S</w:t>
      </w:r>
      <w:r w:rsidR="00186E22">
        <w:rPr>
          <w:rFonts w:ascii="Calibri" w:eastAsia="Calibri" w:hAnsi="Calibri" w:cs="Calibri"/>
        </w:rPr>
        <w:t>,</w:t>
      </w:r>
      <w:r w:rsidR="00186E22">
        <w:rPr>
          <w:spacing w:val="-12"/>
        </w:rPr>
        <w:t xml:space="preserve"> </w:t>
      </w:r>
      <w:r w:rsidR="00186E22">
        <w:rPr>
          <w:rFonts w:ascii="Calibri" w:eastAsia="Calibri" w:hAnsi="Calibri" w:cs="Calibri"/>
          <w:spacing w:val="1"/>
        </w:rPr>
        <w:t>O</w:t>
      </w:r>
      <w:r w:rsidR="00186E22">
        <w:rPr>
          <w:rFonts w:ascii="Calibri" w:eastAsia="Calibri" w:hAnsi="Calibri" w:cs="Calibri"/>
          <w:spacing w:val="-1"/>
        </w:rPr>
        <w:t>FF</w:t>
      </w:r>
      <w:r w:rsidR="00186E22">
        <w:rPr>
          <w:rFonts w:ascii="Calibri" w:eastAsia="Calibri" w:hAnsi="Calibri" w:cs="Calibri"/>
        </w:rPr>
        <w:t>IC</w:t>
      </w:r>
      <w:r w:rsidR="00186E22">
        <w:rPr>
          <w:rFonts w:ascii="Calibri" w:eastAsia="Calibri" w:hAnsi="Calibri" w:cs="Calibri"/>
          <w:spacing w:val="2"/>
        </w:rPr>
        <w:t>E</w:t>
      </w:r>
      <w:r w:rsidR="00186E22">
        <w:rPr>
          <w:rFonts w:ascii="Calibri" w:eastAsia="Calibri" w:hAnsi="Calibri" w:cs="Calibri"/>
        </w:rPr>
        <w:t>R</w:t>
      </w:r>
      <w:r w:rsidR="00186E22">
        <w:rPr>
          <w:rFonts w:ascii="Calibri" w:eastAsia="Calibri" w:hAnsi="Calibri" w:cs="Calibri"/>
          <w:spacing w:val="1"/>
        </w:rPr>
        <w:t>S</w:t>
      </w:r>
      <w:r w:rsidR="00186E22">
        <w:rPr>
          <w:rFonts w:ascii="Calibri" w:eastAsia="Calibri" w:hAnsi="Calibri" w:cs="Calibri"/>
        </w:rPr>
        <w:t>,</w:t>
      </w:r>
      <w:r w:rsidR="00186E22">
        <w:rPr>
          <w:spacing w:val="-11"/>
        </w:rPr>
        <w:t xml:space="preserve"> </w:t>
      </w:r>
      <w:r w:rsidR="00186E22">
        <w:rPr>
          <w:rFonts w:ascii="Calibri" w:eastAsia="Calibri" w:hAnsi="Calibri" w:cs="Calibri"/>
          <w:spacing w:val="-1"/>
        </w:rPr>
        <w:t>E</w:t>
      </w:r>
      <w:r w:rsidR="00186E22">
        <w:rPr>
          <w:rFonts w:ascii="Calibri" w:eastAsia="Calibri" w:hAnsi="Calibri" w:cs="Calibri"/>
        </w:rPr>
        <w:t>M</w:t>
      </w:r>
      <w:r w:rsidR="00186E22">
        <w:rPr>
          <w:rFonts w:ascii="Calibri" w:eastAsia="Calibri" w:hAnsi="Calibri" w:cs="Calibri"/>
          <w:spacing w:val="1"/>
        </w:rPr>
        <w:t>P</w:t>
      </w:r>
      <w:r w:rsidR="00186E22">
        <w:rPr>
          <w:rFonts w:ascii="Calibri" w:eastAsia="Calibri" w:hAnsi="Calibri" w:cs="Calibri"/>
        </w:rPr>
        <w:t>L</w:t>
      </w:r>
      <w:r w:rsidR="00186E22">
        <w:rPr>
          <w:rFonts w:ascii="Calibri" w:eastAsia="Calibri" w:hAnsi="Calibri" w:cs="Calibri"/>
          <w:spacing w:val="1"/>
        </w:rPr>
        <w:t>OY</w:t>
      </w:r>
      <w:r w:rsidR="00186E22">
        <w:rPr>
          <w:rFonts w:ascii="Calibri" w:eastAsia="Calibri" w:hAnsi="Calibri" w:cs="Calibri"/>
          <w:spacing w:val="-1"/>
        </w:rPr>
        <w:t>EE</w:t>
      </w:r>
      <w:r w:rsidR="00186E22">
        <w:rPr>
          <w:rFonts w:ascii="Calibri" w:eastAsia="Calibri" w:hAnsi="Calibri" w:cs="Calibri"/>
          <w:spacing w:val="1"/>
        </w:rPr>
        <w:t>S</w:t>
      </w:r>
      <w:r w:rsidR="00186E22">
        <w:rPr>
          <w:rFonts w:ascii="Calibri" w:eastAsia="Calibri" w:hAnsi="Calibri" w:cs="Calibri"/>
        </w:rPr>
        <w:t>,</w:t>
      </w:r>
      <w:r w:rsidR="00186E22">
        <w:rPr>
          <w:spacing w:val="-10"/>
        </w:rPr>
        <w:t xml:space="preserve"> </w:t>
      </w:r>
      <w:r w:rsidR="00186E22">
        <w:rPr>
          <w:rFonts w:ascii="Calibri" w:eastAsia="Calibri" w:hAnsi="Calibri" w:cs="Calibri"/>
          <w:spacing w:val="1"/>
        </w:rPr>
        <w:t>S</w:t>
      </w:r>
      <w:r w:rsidR="00186E22">
        <w:rPr>
          <w:rFonts w:ascii="Calibri" w:eastAsia="Calibri" w:hAnsi="Calibri" w:cs="Calibri"/>
          <w:spacing w:val="-1"/>
        </w:rPr>
        <w:t>E</w:t>
      </w:r>
      <w:r w:rsidR="00186E22">
        <w:rPr>
          <w:rFonts w:ascii="Calibri" w:eastAsia="Calibri" w:hAnsi="Calibri" w:cs="Calibri"/>
        </w:rPr>
        <w:t>R</w:t>
      </w:r>
      <w:r w:rsidR="00186E22">
        <w:rPr>
          <w:rFonts w:ascii="Calibri" w:eastAsia="Calibri" w:hAnsi="Calibri" w:cs="Calibri"/>
          <w:spacing w:val="1"/>
        </w:rPr>
        <w:t>VANT</w:t>
      </w:r>
      <w:r w:rsidR="00186E22">
        <w:rPr>
          <w:rFonts w:ascii="Calibri" w:eastAsia="Calibri" w:hAnsi="Calibri" w:cs="Calibri"/>
        </w:rPr>
        <w:t>S</w:t>
      </w:r>
      <w:r w:rsidR="00186E22">
        <w:rPr>
          <w:spacing w:val="-10"/>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9"/>
        </w:rPr>
        <w:t xml:space="preserve"> </w:t>
      </w:r>
      <w:r w:rsidR="00186E22">
        <w:rPr>
          <w:rFonts w:ascii="Calibri" w:eastAsia="Calibri" w:hAnsi="Calibri" w:cs="Calibri"/>
          <w:spacing w:val="1"/>
        </w:rPr>
        <w:t>A</w:t>
      </w:r>
      <w:r w:rsidR="00186E22">
        <w:rPr>
          <w:rFonts w:ascii="Calibri" w:eastAsia="Calibri" w:hAnsi="Calibri" w:cs="Calibri"/>
        </w:rPr>
        <w:t>G</w:t>
      </w:r>
      <w:r w:rsidR="00186E22">
        <w:rPr>
          <w:rFonts w:ascii="Calibri" w:eastAsia="Calibri" w:hAnsi="Calibri" w:cs="Calibri"/>
          <w:spacing w:val="-1"/>
        </w:rPr>
        <w:t>E</w:t>
      </w:r>
      <w:r w:rsidR="00186E22">
        <w:rPr>
          <w:rFonts w:ascii="Calibri" w:eastAsia="Calibri" w:hAnsi="Calibri" w:cs="Calibri"/>
          <w:spacing w:val="1"/>
        </w:rPr>
        <w:t>NTS</w:t>
      </w:r>
      <w:r w:rsidR="00186E22">
        <w:rPr>
          <w:rFonts w:ascii="Calibri" w:eastAsia="Calibri" w:hAnsi="Calibri" w:cs="Calibri"/>
        </w:rPr>
        <w:t>,</w:t>
      </w:r>
      <w:r w:rsidR="00186E22">
        <w:rPr>
          <w:spacing w:val="-10"/>
        </w:rPr>
        <w:t xml:space="preserve"> </w:t>
      </w:r>
      <w:r w:rsidR="00186E22">
        <w:rPr>
          <w:rFonts w:ascii="Calibri" w:eastAsia="Calibri" w:hAnsi="Calibri" w:cs="Calibri"/>
          <w:spacing w:val="1"/>
        </w:rPr>
        <w:t>B</w:t>
      </w:r>
      <w:r w:rsidR="00186E22">
        <w:rPr>
          <w:rFonts w:ascii="Calibri" w:eastAsia="Calibri" w:hAnsi="Calibri" w:cs="Calibri"/>
        </w:rPr>
        <w:t>E</w:t>
      </w:r>
      <w:r w:rsidR="00186E22">
        <w:rPr>
          <w:spacing w:val="-7"/>
        </w:rPr>
        <w:t xml:space="preserve"> </w:t>
      </w:r>
      <w:r w:rsidR="00186E22">
        <w:rPr>
          <w:rFonts w:ascii="Calibri" w:eastAsia="Calibri" w:hAnsi="Calibri" w:cs="Calibri"/>
        </w:rPr>
        <w:t>LI</w:t>
      </w:r>
      <w:r w:rsidR="00186E22">
        <w:rPr>
          <w:rFonts w:ascii="Calibri" w:eastAsia="Calibri" w:hAnsi="Calibri" w:cs="Calibri"/>
          <w:spacing w:val="1"/>
        </w:rPr>
        <w:t>AB</w:t>
      </w:r>
      <w:r w:rsidR="00186E22">
        <w:rPr>
          <w:rFonts w:ascii="Calibri" w:eastAsia="Calibri" w:hAnsi="Calibri" w:cs="Calibri"/>
        </w:rPr>
        <w:t>LE</w:t>
      </w:r>
      <w:r w:rsidR="00186E22">
        <w:rPr>
          <w:spacing w:val="-9"/>
        </w:rPr>
        <w:t xml:space="preserve"> </w:t>
      </w:r>
      <w:r w:rsidR="00186E22">
        <w:rPr>
          <w:rFonts w:ascii="Calibri" w:eastAsia="Calibri" w:hAnsi="Calibri" w:cs="Calibri"/>
          <w:spacing w:val="-1"/>
        </w:rPr>
        <w:t>F</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AN</w:t>
      </w:r>
      <w:r w:rsidR="00186E22">
        <w:rPr>
          <w:rFonts w:ascii="Calibri" w:eastAsia="Calibri" w:hAnsi="Calibri" w:cs="Calibri"/>
        </w:rPr>
        <w:t>Y</w:t>
      </w:r>
      <w:r w:rsidR="00186E22">
        <w:rPr>
          <w:spacing w:val="-6"/>
        </w:rPr>
        <w:t xml:space="preserve"> </w:t>
      </w:r>
      <w:r w:rsidR="00186E22">
        <w:rPr>
          <w:rFonts w:ascii="Calibri" w:eastAsia="Calibri" w:hAnsi="Calibri" w:cs="Calibri"/>
          <w:spacing w:val="-1"/>
        </w:rPr>
        <w:t>S</w:t>
      </w:r>
      <w:r w:rsidR="00186E22">
        <w:rPr>
          <w:rFonts w:ascii="Calibri" w:eastAsia="Calibri" w:hAnsi="Calibri" w:cs="Calibri"/>
          <w:spacing w:val="1"/>
        </w:rPr>
        <w:t>P</w:t>
      </w:r>
      <w:r w:rsidR="00186E22">
        <w:rPr>
          <w:rFonts w:ascii="Calibri" w:eastAsia="Calibri" w:hAnsi="Calibri" w:cs="Calibri"/>
          <w:spacing w:val="-1"/>
        </w:rPr>
        <w:t>E</w:t>
      </w:r>
      <w:r w:rsidR="00186E22">
        <w:rPr>
          <w:rFonts w:ascii="Calibri" w:eastAsia="Calibri" w:hAnsi="Calibri" w:cs="Calibri"/>
        </w:rPr>
        <w:t>CI</w:t>
      </w:r>
      <w:r w:rsidR="00186E22">
        <w:rPr>
          <w:rFonts w:ascii="Calibri" w:eastAsia="Calibri" w:hAnsi="Calibri" w:cs="Calibri"/>
          <w:spacing w:val="1"/>
        </w:rPr>
        <w:t>A</w:t>
      </w:r>
      <w:r w:rsidR="00186E22">
        <w:rPr>
          <w:rFonts w:ascii="Calibri" w:eastAsia="Calibri" w:hAnsi="Calibri" w:cs="Calibri"/>
        </w:rPr>
        <w:t>L,</w:t>
      </w:r>
      <w:r w:rsidR="00186E22">
        <w:rPr>
          <w:spacing w:val="-10"/>
        </w:rPr>
        <w:t xml:space="preserve"> </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rPr>
        <w:t>CI</w:t>
      </w:r>
      <w:r w:rsidR="00186E22">
        <w:rPr>
          <w:rFonts w:ascii="Calibri" w:eastAsia="Calibri" w:hAnsi="Calibri" w:cs="Calibri"/>
          <w:spacing w:val="1"/>
        </w:rPr>
        <w:t>D</w:t>
      </w:r>
      <w:r w:rsidR="00186E22">
        <w:rPr>
          <w:rFonts w:ascii="Calibri" w:eastAsia="Calibri" w:hAnsi="Calibri" w:cs="Calibri"/>
          <w:spacing w:val="-1"/>
        </w:rPr>
        <w:t>E</w:t>
      </w:r>
      <w:r w:rsidR="00186E22">
        <w:rPr>
          <w:rFonts w:ascii="Calibri" w:eastAsia="Calibri" w:hAnsi="Calibri" w:cs="Calibri"/>
          <w:spacing w:val="1"/>
        </w:rPr>
        <w:t>NTA</w:t>
      </w:r>
      <w:r w:rsidR="00186E22">
        <w:rPr>
          <w:rFonts w:ascii="Calibri" w:eastAsia="Calibri" w:hAnsi="Calibri" w:cs="Calibri"/>
        </w:rPr>
        <w:t>L,</w:t>
      </w:r>
      <w:r w:rsidR="00186E22">
        <w:rPr>
          <w:spacing w:val="-12"/>
        </w:rPr>
        <w:t xml:space="preserve"> </w:t>
      </w:r>
      <w:r w:rsidR="00186E22">
        <w:rPr>
          <w:rFonts w:ascii="Calibri" w:eastAsia="Calibri" w:hAnsi="Calibri" w:cs="Calibri"/>
        </w:rPr>
        <w:t>C</w:t>
      </w:r>
      <w:r w:rsidR="00186E22">
        <w:rPr>
          <w:rFonts w:ascii="Calibri" w:eastAsia="Calibri" w:hAnsi="Calibri" w:cs="Calibri"/>
          <w:spacing w:val="1"/>
        </w:rPr>
        <w:t>ONT</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rPr>
        <w:t>G</w:t>
      </w:r>
      <w:r w:rsidR="00186E22">
        <w:rPr>
          <w:rFonts w:ascii="Calibri" w:eastAsia="Calibri" w:hAnsi="Calibri" w:cs="Calibri"/>
          <w:spacing w:val="-1"/>
        </w:rPr>
        <w:t>E</w:t>
      </w:r>
      <w:r w:rsidR="00186E22">
        <w:rPr>
          <w:rFonts w:ascii="Calibri" w:eastAsia="Calibri" w:hAnsi="Calibri" w:cs="Calibri"/>
          <w:spacing w:val="1"/>
        </w:rPr>
        <w:t>N</w:t>
      </w:r>
      <w:r w:rsidR="00186E22">
        <w:rPr>
          <w:rFonts w:ascii="Calibri" w:eastAsia="Calibri" w:hAnsi="Calibri" w:cs="Calibri"/>
        </w:rPr>
        <w:t>T</w:t>
      </w:r>
      <w:r w:rsidR="00186E22">
        <w:rPr>
          <w:spacing w:val="-13"/>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rPr>
        <w:t>C</w:t>
      </w:r>
      <w:r w:rsidR="00186E22">
        <w:rPr>
          <w:rFonts w:ascii="Calibri" w:eastAsia="Calibri" w:hAnsi="Calibri" w:cs="Calibri"/>
          <w:spacing w:val="1"/>
        </w:rPr>
        <w:t>ONS</w:t>
      </w:r>
      <w:r w:rsidR="00186E22">
        <w:rPr>
          <w:rFonts w:ascii="Calibri" w:eastAsia="Calibri" w:hAnsi="Calibri" w:cs="Calibri"/>
          <w:spacing w:val="-1"/>
        </w:rPr>
        <w:t>E</w:t>
      </w:r>
      <w:r w:rsidR="00186E22">
        <w:rPr>
          <w:rFonts w:ascii="Calibri" w:eastAsia="Calibri" w:hAnsi="Calibri" w:cs="Calibri"/>
          <w:spacing w:val="1"/>
        </w:rPr>
        <w:t>QU</w:t>
      </w:r>
      <w:r w:rsidR="00186E22">
        <w:rPr>
          <w:rFonts w:ascii="Calibri" w:eastAsia="Calibri" w:hAnsi="Calibri" w:cs="Calibri"/>
          <w:spacing w:val="-1"/>
        </w:rPr>
        <w:t>E</w:t>
      </w:r>
      <w:r w:rsidR="00186E22">
        <w:rPr>
          <w:rFonts w:ascii="Calibri" w:eastAsia="Calibri" w:hAnsi="Calibri" w:cs="Calibri"/>
          <w:spacing w:val="1"/>
        </w:rPr>
        <w:t>NT</w:t>
      </w:r>
      <w:r w:rsidR="00186E22">
        <w:rPr>
          <w:rFonts w:ascii="Calibri" w:eastAsia="Calibri" w:hAnsi="Calibri" w:cs="Calibri"/>
        </w:rPr>
        <w:t>I</w:t>
      </w:r>
      <w:r w:rsidR="00186E22">
        <w:rPr>
          <w:rFonts w:ascii="Calibri" w:eastAsia="Calibri" w:hAnsi="Calibri" w:cs="Calibri"/>
          <w:spacing w:val="1"/>
        </w:rPr>
        <w:t>A</w:t>
      </w:r>
      <w:r w:rsidR="00186E22">
        <w:rPr>
          <w:rFonts w:ascii="Calibri" w:eastAsia="Calibri" w:hAnsi="Calibri" w:cs="Calibri"/>
        </w:rPr>
        <w:t>L</w:t>
      </w:r>
      <w:r w:rsidR="00186E22">
        <w:rPr>
          <w:spacing w:val="-15"/>
        </w:rPr>
        <w:t xml:space="preserve"> </w:t>
      </w:r>
      <w:r w:rsidR="00186E22">
        <w:rPr>
          <w:rFonts w:ascii="Calibri" w:eastAsia="Calibri" w:hAnsi="Calibri" w:cs="Calibri"/>
        </w:rPr>
        <w:t>L</w:t>
      </w:r>
      <w:r w:rsidR="00186E22">
        <w:rPr>
          <w:rFonts w:ascii="Calibri" w:eastAsia="Calibri" w:hAnsi="Calibri" w:cs="Calibri"/>
          <w:spacing w:val="1"/>
        </w:rPr>
        <w:t>OSS</w:t>
      </w:r>
      <w:r w:rsidR="00186E22">
        <w:rPr>
          <w:rFonts w:ascii="Calibri" w:eastAsia="Calibri" w:hAnsi="Calibri" w:cs="Calibri"/>
        </w:rPr>
        <w:t>,</w:t>
      </w:r>
      <w:r w:rsidR="00186E22">
        <w:t xml:space="preserve"> </w:t>
      </w:r>
      <w:r w:rsidR="00186E22">
        <w:rPr>
          <w:rFonts w:ascii="Calibri" w:eastAsia="Calibri" w:hAnsi="Calibri" w:cs="Calibri"/>
          <w:spacing w:val="1"/>
        </w:rPr>
        <w:t>PUN</w:t>
      </w:r>
      <w:r w:rsidR="00186E22">
        <w:rPr>
          <w:rFonts w:ascii="Calibri" w:eastAsia="Calibri" w:hAnsi="Calibri" w:cs="Calibri"/>
        </w:rPr>
        <w:t>I</w:t>
      </w:r>
      <w:r w:rsidR="00186E22">
        <w:rPr>
          <w:rFonts w:ascii="Calibri" w:eastAsia="Calibri" w:hAnsi="Calibri" w:cs="Calibri"/>
          <w:spacing w:val="1"/>
        </w:rPr>
        <w:t>T</w:t>
      </w:r>
      <w:r w:rsidR="00186E22">
        <w:rPr>
          <w:rFonts w:ascii="Calibri" w:eastAsia="Calibri" w:hAnsi="Calibri" w:cs="Calibri"/>
        </w:rPr>
        <w:t>I</w:t>
      </w:r>
      <w:r w:rsidR="00186E22">
        <w:rPr>
          <w:rFonts w:ascii="Calibri" w:eastAsia="Calibri" w:hAnsi="Calibri" w:cs="Calibri"/>
          <w:spacing w:val="1"/>
        </w:rPr>
        <w:t>V</w:t>
      </w:r>
      <w:r w:rsidR="00186E22">
        <w:rPr>
          <w:rFonts w:ascii="Calibri" w:eastAsia="Calibri" w:hAnsi="Calibri" w:cs="Calibri"/>
        </w:rPr>
        <w:t>E</w:t>
      </w:r>
      <w:r w:rsidR="00186E22">
        <w:rPr>
          <w:spacing w:val="-12"/>
        </w:rPr>
        <w:t xml:space="preserve"> </w:t>
      </w:r>
      <w:r w:rsidR="00186E22">
        <w:rPr>
          <w:rFonts w:ascii="Calibri" w:eastAsia="Calibri" w:hAnsi="Calibri" w:cs="Calibri"/>
          <w:spacing w:val="1"/>
        </w:rPr>
        <w:t>DA</w:t>
      </w:r>
      <w:r w:rsidR="00186E22">
        <w:rPr>
          <w:rFonts w:ascii="Calibri" w:eastAsia="Calibri" w:hAnsi="Calibri" w:cs="Calibri"/>
        </w:rPr>
        <w:t>M</w:t>
      </w:r>
      <w:r w:rsidR="00186E22">
        <w:rPr>
          <w:rFonts w:ascii="Calibri" w:eastAsia="Calibri" w:hAnsi="Calibri" w:cs="Calibri"/>
          <w:spacing w:val="1"/>
        </w:rPr>
        <w:t>A</w:t>
      </w:r>
      <w:r w:rsidR="00186E22">
        <w:rPr>
          <w:rFonts w:ascii="Calibri" w:eastAsia="Calibri" w:hAnsi="Calibri" w:cs="Calibri"/>
        </w:rPr>
        <w:t>GE</w:t>
      </w:r>
      <w:r w:rsidR="00186E22">
        <w:rPr>
          <w:spacing w:val="-11"/>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AN</w:t>
      </w:r>
      <w:r w:rsidR="00186E22">
        <w:rPr>
          <w:rFonts w:ascii="Calibri" w:eastAsia="Calibri" w:hAnsi="Calibri" w:cs="Calibri"/>
        </w:rPr>
        <w:t>Y</w:t>
      </w:r>
      <w:r w:rsidR="00186E22">
        <w:rPr>
          <w:spacing w:val="-6"/>
        </w:rPr>
        <w:t xml:space="preserve"> </w:t>
      </w:r>
      <w:r w:rsidR="00186E22">
        <w:rPr>
          <w:rFonts w:ascii="Calibri" w:eastAsia="Calibri" w:hAnsi="Calibri" w:cs="Calibri"/>
          <w:spacing w:val="1"/>
        </w:rPr>
        <w:t>OTH</w:t>
      </w:r>
      <w:r w:rsidR="00186E22">
        <w:rPr>
          <w:rFonts w:ascii="Calibri" w:eastAsia="Calibri" w:hAnsi="Calibri" w:cs="Calibri"/>
          <w:spacing w:val="-1"/>
        </w:rPr>
        <w:t>E</w:t>
      </w:r>
      <w:r w:rsidR="00186E22">
        <w:rPr>
          <w:rFonts w:ascii="Calibri" w:eastAsia="Calibri" w:hAnsi="Calibri" w:cs="Calibri"/>
        </w:rPr>
        <w:t>R</w:t>
      </w:r>
      <w:r w:rsidR="00186E22">
        <w:rPr>
          <w:spacing w:val="-11"/>
        </w:rPr>
        <w:t xml:space="preserve"> </w:t>
      </w:r>
      <w:r w:rsidR="00186E22">
        <w:rPr>
          <w:rFonts w:ascii="Calibri" w:eastAsia="Calibri" w:hAnsi="Calibri" w:cs="Calibri"/>
          <w:spacing w:val="1"/>
        </w:rPr>
        <w:t>DA</w:t>
      </w:r>
      <w:r w:rsidR="00186E22">
        <w:rPr>
          <w:rFonts w:ascii="Calibri" w:eastAsia="Calibri" w:hAnsi="Calibri" w:cs="Calibri"/>
        </w:rPr>
        <w:t>M</w:t>
      </w:r>
      <w:r w:rsidR="00186E22">
        <w:rPr>
          <w:rFonts w:ascii="Calibri" w:eastAsia="Calibri" w:hAnsi="Calibri" w:cs="Calibri"/>
          <w:spacing w:val="1"/>
        </w:rPr>
        <w:t>A</w:t>
      </w:r>
      <w:r w:rsidR="00186E22">
        <w:rPr>
          <w:rFonts w:ascii="Calibri" w:eastAsia="Calibri" w:hAnsi="Calibri" w:cs="Calibri"/>
        </w:rPr>
        <w:t>GE</w:t>
      </w:r>
      <w:r w:rsidR="00186E22">
        <w:rPr>
          <w:spacing w:val="-11"/>
        </w:rPr>
        <w:t xml:space="preserve"> </w:t>
      </w:r>
      <w:r w:rsidR="00186E22">
        <w:rPr>
          <w:rFonts w:ascii="Calibri" w:eastAsia="Calibri" w:hAnsi="Calibri" w:cs="Calibri"/>
          <w:spacing w:val="-1"/>
        </w:rPr>
        <w:t>W</w:t>
      </w:r>
      <w:r w:rsidR="00186E22">
        <w:rPr>
          <w:rFonts w:ascii="Calibri" w:eastAsia="Calibri" w:hAnsi="Calibri" w:cs="Calibri"/>
          <w:spacing w:val="1"/>
        </w:rPr>
        <w:t>HATSO</w:t>
      </w:r>
      <w:r w:rsidR="00186E22">
        <w:rPr>
          <w:rFonts w:ascii="Calibri" w:eastAsia="Calibri" w:hAnsi="Calibri" w:cs="Calibri"/>
          <w:spacing w:val="-1"/>
        </w:rPr>
        <w:t>E</w:t>
      </w:r>
      <w:r w:rsidR="00186E22">
        <w:rPr>
          <w:rFonts w:ascii="Calibri" w:eastAsia="Calibri" w:hAnsi="Calibri" w:cs="Calibri"/>
          <w:spacing w:val="1"/>
        </w:rPr>
        <w:t>V</w:t>
      </w:r>
      <w:r w:rsidR="00186E22">
        <w:rPr>
          <w:rFonts w:ascii="Calibri" w:eastAsia="Calibri" w:hAnsi="Calibri" w:cs="Calibri"/>
          <w:spacing w:val="-1"/>
        </w:rPr>
        <w:t>E</w:t>
      </w:r>
      <w:r w:rsidR="00186E22">
        <w:rPr>
          <w:rFonts w:ascii="Calibri" w:eastAsia="Calibri" w:hAnsi="Calibri" w:cs="Calibri"/>
        </w:rPr>
        <w:t>R,</w:t>
      </w:r>
      <w:r w:rsidR="00186E22">
        <w:rPr>
          <w:spacing w:val="-14"/>
        </w:rPr>
        <w:t xml:space="preserve"> </w:t>
      </w:r>
      <w:r w:rsidR="00186E22">
        <w:rPr>
          <w:rFonts w:ascii="Calibri" w:eastAsia="Calibri" w:hAnsi="Calibri" w:cs="Calibri"/>
          <w:spacing w:val="-1"/>
        </w:rPr>
        <w:t>W</w:t>
      </w:r>
      <w:r w:rsidR="00186E22">
        <w:rPr>
          <w:rFonts w:ascii="Calibri" w:eastAsia="Calibri" w:hAnsi="Calibri" w:cs="Calibri"/>
          <w:spacing w:val="4"/>
        </w:rPr>
        <w:t>H</w:t>
      </w:r>
      <w:r w:rsidR="00186E22">
        <w:rPr>
          <w:rFonts w:ascii="Calibri" w:eastAsia="Calibri" w:hAnsi="Calibri" w:cs="Calibri"/>
          <w:spacing w:val="-1"/>
        </w:rPr>
        <w:t>E</w:t>
      </w:r>
      <w:r w:rsidR="00186E22">
        <w:rPr>
          <w:rFonts w:ascii="Calibri" w:eastAsia="Calibri" w:hAnsi="Calibri" w:cs="Calibri"/>
          <w:spacing w:val="1"/>
        </w:rPr>
        <w:t>TH</w:t>
      </w:r>
      <w:r w:rsidR="00186E22">
        <w:rPr>
          <w:rFonts w:ascii="Calibri" w:eastAsia="Calibri" w:hAnsi="Calibri" w:cs="Calibri"/>
          <w:spacing w:val="-1"/>
        </w:rPr>
        <w:t>E</w:t>
      </w:r>
      <w:r w:rsidR="00186E22">
        <w:rPr>
          <w:rFonts w:ascii="Calibri" w:eastAsia="Calibri" w:hAnsi="Calibri" w:cs="Calibri"/>
        </w:rPr>
        <w:t>R</w:t>
      </w:r>
      <w:r w:rsidR="00186E22">
        <w:rPr>
          <w:spacing w:val="-9"/>
        </w:rPr>
        <w:t xml:space="preserve"> </w:t>
      </w:r>
      <w:r w:rsidR="00186E22">
        <w:rPr>
          <w:rFonts w:ascii="Calibri" w:eastAsia="Calibri" w:hAnsi="Calibri" w:cs="Calibri"/>
          <w:spacing w:val="1"/>
        </w:rPr>
        <w:t>A</w:t>
      </w:r>
      <w:r w:rsidR="00186E22">
        <w:rPr>
          <w:rFonts w:ascii="Calibri" w:eastAsia="Calibri" w:hAnsi="Calibri" w:cs="Calibri"/>
        </w:rPr>
        <w:t>RI</w:t>
      </w:r>
      <w:r w:rsidR="00186E22">
        <w:rPr>
          <w:rFonts w:ascii="Calibri" w:eastAsia="Calibri" w:hAnsi="Calibri" w:cs="Calibri"/>
          <w:spacing w:val="1"/>
        </w:rPr>
        <w:t>S</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rPr>
        <w:t>G</w:t>
      </w:r>
      <w:r w:rsidR="00186E22">
        <w:rPr>
          <w:spacing w:val="-9"/>
        </w:rPr>
        <w:t xml:space="preserve"> </w:t>
      </w:r>
      <w:r w:rsidR="00186E22">
        <w:rPr>
          <w:rFonts w:ascii="Calibri" w:eastAsia="Calibri" w:hAnsi="Calibri" w:cs="Calibri"/>
          <w:spacing w:val="1"/>
        </w:rPr>
        <w:t>OU</w:t>
      </w:r>
      <w:r w:rsidR="00186E22">
        <w:rPr>
          <w:rFonts w:ascii="Calibri" w:eastAsia="Calibri" w:hAnsi="Calibri" w:cs="Calibri"/>
        </w:rPr>
        <w:t>T</w:t>
      </w:r>
      <w:r w:rsidR="00186E22">
        <w:rPr>
          <w:spacing w:val="-7"/>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B</w:t>
      </w:r>
      <w:r w:rsidR="00186E22">
        <w:rPr>
          <w:rFonts w:ascii="Calibri" w:eastAsia="Calibri" w:hAnsi="Calibri" w:cs="Calibri"/>
          <w:spacing w:val="-2"/>
        </w:rPr>
        <w:t>A</w:t>
      </w:r>
      <w:r w:rsidR="00186E22">
        <w:rPr>
          <w:rFonts w:ascii="Calibri" w:eastAsia="Calibri" w:hAnsi="Calibri" w:cs="Calibri"/>
          <w:spacing w:val="1"/>
        </w:rPr>
        <w:t>S</w:t>
      </w:r>
      <w:r w:rsidR="00186E22">
        <w:rPr>
          <w:rFonts w:ascii="Calibri" w:eastAsia="Calibri" w:hAnsi="Calibri" w:cs="Calibri"/>
          <w:spacing w:val="-1"/>
        </w:rPr>
        <w:t>E</w:t>
      </w:r>
      <w:r w:rsidR="00186E22">
        <w:rPr>
          <w:rFonts w:ascii="Calibri" w:eastAsia="Calibri" w:hAnsi="Calibri" w:cs="Calibri"/>
        </w:rPr>
        <w:t>D</w:t>
      </w:r>
      <w:r w:rsidR="00186E22">
        <w:rPr>
          <w:spacing w:val="-8"/>
        </w:rPr>
        <w:t xml:space="preserve"> </w:t>
      </w:r>
      <w:r w:rsidR="00186E22">
        <w:rPr>
          <w:rFonts w:ascii="Calibri" w:eastAsia="Calibri" w:hAnsi="Calibri" w:cs="Calibri"/>
          <w:spacing w:val="1"/>
        </w:rPr>
        <w:t>O</w:t>
      </w:r>
      <w:r w:rsidR="00186E22">
        <w:rPr>
          <w:rFonts w:ascii="Calibri" w:eastAsia="Calibri" w:hAnsi="Calibri" w:cs="Calibri"/>
        </w:rPr>
        <w:t>N</w:t>
      </w:r>
      <w:r w:rsidR="00186E22">
        <w:rPr>
          <w:spacing w:val="-5"/>
        </w:rPr>
        <w:t xml:space="preserve"> </w:t>
      </w:r>
      <w:r w:rsidR="00186E22">
        <w:rPr>
          <w:rFonts w:ascii="Calibri" w:eastAsia="Calibri" w:hAnsi="Calibri" w:cs="Calibri"/>
          <w:spacing w:val="1"/>
        </w:rPr>
        <w:t>D</w:t>
      </w:r>
      <w:r w:rsidR="00186E22">
        <w:rPr>
          <w:rFonts w:ascii="Calibri" w:eastAsia="Calibri" w:hAnsi="Calibri" w:cs="Calibri"/>
          <w:spacing w:val="-1"/>
        </w:rPr>
        <w:t>E</w:t>
      </w:r>
      <w:r w:rsidR="00186E22">
        <w:rPr>
          <w:rFonts w:ascii="Calibri" w:eastAsia="Calibri" w:hAnsi="Calibri" w:cs="Calibri"/>
          <w:spacing w:val="-2"/>
        </w:rPr>
        <w:t>L</w:t>
      </w:r>
      <w:r w:rsidR="00186E22">
        <w:rPr>
          <w:rFonts w:ascii="Calibri" w:eastAsia="Calibri" w:hAnsi="Calibri" w:cs="Calibri"/>
          <w:spacing w:val="1"/>
        </w:rPr>
        <w:t>A</w:t>
      </w:r>
      <w:r w:rsidR="00186E22">
        <w:rPr>
          <w:rFonts w:ascii="Calibri" w:eastAsia="Calibri" w:hAnsi="Calibri" w:cs="Calibri"/>
        </w:rPr>
        <w:t>Y</w:t>
      </w:r>
      <w:r w:rsidR="00186E22">
        <w:rPr>
          <w:spacing w:val="-7"/>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F</w:t>
      </w:r>
      <w:r w:rsidR="00186E22">
        <w:rPr>
          <w:rFonts w:ascii="Calibri" w:eastAsia="Calibri" w:hAnsi="Calibri" w:cs="Calibri"/>
          <w:spacing w:val="1"/>
        </w:rPr>
        <w:t>A</w:t>
      </w:r>
      <w:r w:rsidR="00186E22">
        <w:rPr>
          <w:rFonts w:ascii="Calibri" w:eastAsia="Calibri" w:hAnsi="Calibri" w:cs="Calibri"/>
        </w:rPr>
        <w:t>IL</w:t>
      </w:r>
      <w:r w:rsidR="00186E22">
        <w:rPr>
          <w:rFonts w:ascii="Calibri" w:eastAsia="Calibri" w:hAnsi="Calibri" w:cs="Calibri"/>
          <w:spacing w:val="1"/>
        </w:rPr>
        <w:t>U</w:t>
      </w:r>
      <w:r w:rsidR="00186E22">
        <w:rPr>
          <w:rFonts w:ascii="Calibri" w:eastAsia="Calibri" w:hAnsi="Calibri" w:cs="Calibri"/>
        </w:rPr>
        <w:t>RE</w:t>
      </w:r>
      <w:r w:rsidR="00186E22">
        <w:rPr>
          <w:spacing w:val="-10"/>
        </w:rPr>
        <w:t xml:space="preserve"> </w:t>
      </w:r>
      <w:r w:rsidR="00186E22">
        <w:rPr>
          <w:rFonts w:ascii="Calibri" w:eastAsia="Calibri" w:hAnsi="Calibri" w:cs="Calibri"/>
          <w:spacing w:val="1"/>
        </w:rPr>
        <w:t>T</w:t>
      </w:r>
      <w:r w:rsidR="00186E22">
        <w:rPr>
          <w:rFonts w:ascii="Calibri" w:eastAsia="Calibri" w:hAnsi="Calibri" w:cs="Calibri"/>
        </w:rPr>
        <w:t>O</w:t>
      </w:r>
      <w:r w:rsidR="00186E22">
        <w:rPr>
          <w:spacing w:val="-6"/>
        </w:rPr>
        <w:t xml:space="preserve"> </w:t>
      </w:r>
      <w:r w:rsidR="00186E22">
        <w:rPr>
          <w:rFonts w:ascii="Calibri" w:eastAsia="Calibri" w:hAnsi="Calibri" w:cs="Calibri"/>
          <w:spacing w:val="1"/>
        </w:rPr>
        <w:t>P</w:t>
      </w:r>
      <w:r w:rsidR="00186E22">
        <w:rPr>
          <w:rFonts w:ascii="Calibri" w:eastAsia="Calibri" w:hAnsi="Calibri" w:cs="Calibri"/>
        </w:rPr>
        <w:t>R</w:t>
      </w:r>
      <w:r w:rsidR="00186E22">
        <w:rPr>
          <w:rFonts w:ascii="Calibri" w:eastAsia="Calibri" w:hAnsi="Calibri" w:cs="Calibri"/>
          <w:spacing w:val="1"/>
        </w:rPr>
        <w:t>OV</w:t>
      </w:r>
      <w:r w:rsidR="00186E22">
        <w:rPr>
          <w:rFonts w:ascii="Calibri" w:eastAsia="Calibri" w:hAnsi="Calibri" w:cs="Calibri"/>
        </w:rPr>
        <w:t>I</w:t>
      </w:r>
      <w:r w:rsidR="00186E22">
        <w:rPr>
          <w:rFonts w:ascii="Calibri" w:eastAsia="Calibri" w:hAnsi="Calibri" w:cs="Calibri"/>
          <w:spacing w:val="1"/>
        </w:rPr>
        <w:t>D</w:t>
      </w:r>
      <w:r w:rsidR="00186E22">
        <w:rPr>
          <w:rFonts w:ascii="Calibri" w:eastAsia="Calibri" w:hAnsi="Calibri" w:cs="Calibri"/>
        </w:rPr>
        <w:t xml:space="preserve">E </w:t>
      </w:r>
      <w:r w:rsidR="00186E22">
        <w:rPr>
          <w:rFonts w:ascii="Calibri" w:eastAsia="Calibri" w:hAnsi="Calibri" w:cs="Calibri"/>
          <w:spacing w:val="1"/>
        </w:rPr>
        <w:t>S</w:t>
      </w:r>
      <w:r w:rsidR="00186E22">
        <w:rPr>
          <w:rFonts w:ascii="Calibri" w:eastAsia="Calibri" w:hAnsi="Calibri" w:cs="Calibri"/>
          <w:spacing w:val="-1"/>
        </w:rPr>
        <w:t>E</w:t>
      </w:r>
      <w:r w:rsidR="00186E22">
        <w:rPr>
          <w:rFonts w:ascii="Calibri" w:eastAsia="Calibri" w:hAnsi="Calibri" w:cs="Calibri"/>
        </w:rPr>
        <w:t>R</w:t>
      </w:r>
      <w:r w:rsidR="00186E22">
        <w:rPr>
          <w:rFonts w:ascii="Calibri" w:eastAsia="Calibri" w:hAnsi="Calibri" w:cs="Calibri"/>
          <w:spacing w:val="1"/>
        </w:rPr>
        <w:t>V</w:t>
      </w:r>
      <w:r w:rsidR="00186E22">
        <w:rPr>
          <w:rFonts w:ascii="Calibri" w:eastAsia="Calibri" w:hAnsi="Calibri" w:cs="Calibri"/>
        </w:rPr>
        <w:t>IC</w:t>
      </w:r>
      <w:r w:rsidR="00186E22">
        <w:rPr>
          <w:rFonts w:ascii="Calibri" w:eastAsia="Calibri" w:hAnsi="Calibri" w:cs="Calibri"/>
          <w:spacing w:val="-1"/>
        </w:rPr>
        <w:t>E</w:t>
      </w:r>
      <w:r w:rsidR="00186E22">
        <w:rPr>
          <w:rFonts w:ascii="Calibri" w:eastAsia="Calibri" w:hAnsi="Calibri" w:cs="Calibri"/>
          <w:spacing w:val="1"/>
        </w:rPr>
        <w:t>S</w:t>
      </w:r>
      <w:r w:rsidR="00186E22">
        <w:rPr>
          <w:rFonts w:ascii="Calibri" w:eastAsia="Calibri" w:hAnsi="Calibri" w:cs="Calibri"/>
        </w:rPr>
        <w:t>,</w:t>
      </w:r>
      <w:r w:rsidR="00186E22">
        <w:rPr>
          <w:spacing w:val="-11"/>
        </w:rPr>
        <w:t xml:space="preserve"> </w:t>
      </w:r>
      <w:r w:rsidR="00186E22">
        <w:rPr>
          <w:rFonts w:ascii="Calibri" w:eastAsia="Calibri" w:hAnsi="Calibri" w:cs="Calibri"/>
          <w:spacing w:val="1"/>
        </w:rPr>
        <w:t>B</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1"/>
        </w:rPr>
        <w:t>A</w:t>
      </w:r>
      <w:r w:rsidR="00186E22">
        <w:rPr>
          <w:rFonts w:ascii="Calibri" w:eastAsia="Calibri" w:hAnsi="Calibri" w:cs="Calibri"/>
        </w:rPr>
        <w:t>CH</w:t>
      </w:r>
      <w:r w:rsidR="00186E22">
        <w:rPr>
          <w:spacing w:val="-9"/>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rPr>
        <w:t>C</w:t>
      </w:r>
      <w:r w:rsidR="00186E22">
        <w:rPr>
          <w:rFonts w:ascii="Calibri" w:eastAsia="Calibri" w:hAnsi="Calibri" w:cs="Calibri"/>
          <w:spacing w:val="1"/>
        </w:rPr>
        <w:t>ONT</w:t>
      </w:r>
      <w:r w:rsidR="00186E22">
        <w:rPr>
          <w:rFonts w:ascii="Calibri" w:eastAsia="Calibri" w:hAnsi="Calibri" w:cs="Calibri"/>
        </w:rPr>
        <w:t>R</w:t>
      </w:r>
      <w:r w:rsidR="00186E22">
        <w:rPr>
          <w:rFonts w:ascii="Calibri" w:eastAsia="Calibri" w:hAnsi="Calibri" w:cs="Calibri"/>
          <w:spacing w:val="1"/>
        </w:rPr>
        <w:t>A</w:t>
      </w:r>
      <w:r w:rsidR="00186E22">
        <w:rPr>
          <w:rFonts w:ascii="Calibri" w:eastAsia="Calibri" w:hAnsi="Calibri" w:cs="Calibri"/>
        </w:rPr>
        <w:t>C</w:t>
      </w:r>
      <w:r w:rsidR="00186E22">
        <w:rPr>
          <w:rFonts w:ascii="Calibri" w:eastAsia="Calibri" w:hAnsi="Calibri" w:cs="Calibri"/>
          <w:spacing w:val="1"/>
        </w:rPr>
        <w:t>T</w:t>
      </w:r>
      <w:r w:rsidR="00186E22">
        <w:rPr>
          <w:rFonts w:ascii="Calibri" w:eastAsia="Calibri" w:hAnsi="Calibri" w:cs="Calibri"/>
        </w:rPr>
        <w:t>,</w:t>
      </w:r>
      <w:r w:rsidR="00186E22">
        <w:rPr>
          <w:spacing w:val="-11"/>
        </w:rPr>
        <w:t xml:space="preserve"> </w:t>
      </w:r>
      <w:r w:rsidR="00186E22">
        <w:rPr>
          <w:rFonts w:ascii="Calibri" w:eastAsia="Calibri" w:hAnsi="Calibri" w:cs="Calibri"/>
          <w:spacing w:val="1"/>
        </w:rPr>
        <w:t>TO</w:t>
      </w:r>
      <w:r w:rsidR="00186E22">
        <w:rPr>
          <w:rFonts w:ascii="Calibri" w:eastAsia="Calibri" w:hAnsi="Calibri" w:cs="Calibri"/>
        </w:rPr>
        <w:t>R</w:t>
      </w:r>
      <w:r w:rsidR="00186E22">
        <w:rPr>
          <w:rFonts w:ascii="Calibri" w:eastAsia="Calibri" w:hAnsi="Calibri" w:cs="Calibri"/>
          <w:spacing w:val="1"/>
        </w:rPr>
        <w:t>T</w:t>
      </w:r>
      <w:r w:rsidR="00186E22">
        <w:rPr>
          <w:rFonts w:ascii="Calibri" w:eastAsia="Calibri" w:hAnsi="Calibri" w:cs="Calibri"/>
        </w:rPr>
        <w:t>,</w:t>
      </w:r>
      <w:r w:rsidR="00186E22">
        <w:rPr>
          <w:spacing w:val="-8"/>
        </w:rPr>
        <w:t xml:space="preserve"> </w:t>
      </w:r>
      <w:r w:rsidR="00186E22">
        <w:rPr>
          <w:rFonts w:ascii="Calibri" w:eastAsia="Calibri" w:hAnsi="Calibri" w:cs="Calibri"/>
          <w:spacing w:val="1"/>
        </w:rPr>
        <w:t>ST</w:t>
      </w:r>
      <w:r w:rsidR="00186E22">
        <w:rPr>
          <w:rFonts w:ascii="Calibri" w:eastAsia="Calibri" w:hAnsi="Calibri" w:cs="Calibri"/>
        </w:rPr>
        <w:t>RICT</w:t>
      </w:r>
      <w:r w:rsidR="00186E22">
        <w:rPr>
          <w:spacing w:val="-8"/>
        </w:rPr>
        <w:t xml:space="preserve"> </w:t>
      </w:r>
      <w:r w:rsidR="00186E22">
        <w:rPr>
          <w:rFonts w:ascii="Calibri" w:eastAsia="Calibri" w:hAnsi="Calibri" w:cs="Calibri"/>
        </w:rPr>
        <w:t>LI</w:t>
      </w:r>
      <w:r w:rsidR="00186E22">
        <w:rPr>
          <w:rFonts w:ascii="Calibri" w:eastAsia="Calibri" w:hAnsi="Calibri" w:cs="Calibri"/>
          <w:spacing w:val="1"/>
        </w:rPr>
        <w:t>AB</w:t>
      </w:r>
      <w:r w:rsidR="00186E22">
        <w:rPr>
          <w:rFonts w:ascii="Calibri" w:eastAsia="Calibri" w:hAnsi="Calibri" w:cs="Calibri"/>
        </w:rPr>
        <w:t>ILI</w:t>
      </w:r>
      <w:r w:rsidR="00186E22">
        <w:rPr>
          <w:rFonts w:ascii="Calibri" w:eastAsia="Calibri" w:hAnsi="Calibri" w:cs="Calibri"/>
          <w:spacing w:val="1"/>
        </w:rPr>
        <w:t>TY</w:t>
      </w:r>
      <w:r w:rsidR="00186E22">
        <w:rPr>
          <w:rFonts w:ascii="Calibri" w:eastAsia="Calibri" w:hAnsi="Calibri" w:cs="Calibri"/>
        </w:rPr>
        <w:t>,</w:t>
      </w:r>
      <w:r w:rsidR="00186E22">
        <w:rPr>
          <w:spacing w:val="-10"/>
        </w:rPr>
        <w:t xml:space="preserve"> </w:t>
      </w:r>
      <w:r w:rsidR="00186E22">
        <w:rPr>
          <w:rFonts w:ascii="Calibri" w:eastAsia="Calibri" w:hAnsi="Calibri" w:cs="Calibri"/>
          <w:spacing w:val="1"/>
        </w:rPr>
        <w:t>B</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1"/>
        </w:rPr>
        <w:t>A</w:t>
      </w:r>
      <w:r w:rsidR="00186E22">
        <w:rPr>
          <w:rFonts w:ascii="Calibri" w:eastAsia="Calibri" w:hAnsi="Calibri" w:cs="Calibri"/>
        </w:rPr>
        <w:t>CH</w:t>
      </w:r>
      <w:r w:rsidR="00186E22">
        <w:rPr>
          <w:spacing w:val="-9"/>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W</w:t>
      </w:r>
      <w:r w:rsidR="00186E22">
        <w:rPr>
          <w:rFonts w:ascii="Calibri" w:eastAsia="Calibri" w:hAnsi="Calibri" w:cs="Calibri"/>
          <w:spacing w:val="1"/>
        </w:rPr>
        <w:t>A</w:t>
      </w:r>
      <w:r w:rsidR="00186E22">
        <w:rPr>
          <w:rFonts w:ascii="Calibri" w:eastAsia="Calibri" w:hAnsi="Calibri" w:cs="Calibri"/>
        </w:rPr>
        <w:t>RR</w:t>
      </w:r>
      <w:r w:rsidR="00186E22">
        <w:rPr>
          <w:rFonts w:ascii="Calibri" w:eastAsia="Calibri" w:hAnsi="Calibri" w:cs="Calibri"/>
          <w:spacing w:val="1"/>
        </w:rPr>
        <w:t>ANT</w:t>
      </w:r>
      <w:r w:rsidR="00186E22">
        <w:rPr>
          <w:rFonts w:ascii="Calibri" w:eastAsia="Calibri" w:hAnsi="Calibri" w:cs="Calibri"/>
        </w:rPr>
        <w:t>I</w:t>
      </w:r>
      <w:r w:rsidR="00186E22">
        <w:rPr>
          <w:rFonts w:ascii="Calibri" w:eastAsia="Calibri" w:hAnsi="Calibri" w:cs="Calibri"/>
          <w:spacing w:val="-1"/>
        </w:rPr>
        <w:t>E</w:t>
      </w:r>
      <w:r w:rsidR="00186E22">
        <w:rPr>
          <w:rFonts w:ascii="Calibri" w:eastAsia="Calibri" w:hAnsi="Calibri" w:cs="Calibri"/>
          <w:spacing w:val="1"/>
        </w:rPr>
        <w:t>S</w:t>
      </w:r>
      <w:r w:rsidR="00186E22">
        <w:rPr>
          <w:rFonts w:ascii="Calibri" w:eastAsia="Calibri" w:hAnsi="Calibri" w:cs="Calibri"/>
        </w:rPr>
        <w:t>,</w:t>
      </w:r>
      <w:r w:rsidR="00186E22">
        <w:rPr>
          <w:spacing w:val="-13"/>
        </w:rPr>
        <w:t xml:space="preserve"> </w:t>
      </w:r>
      <w:r w:rsidR="00186E22">
        <w:rPr>
          <w:rFonts w:ascii="Calibri" w:eastAsia="Calibri" w:hAnsi="Calibri" w:cs="Calibri"/>
          <w:spacing w:val="-1"/>
        </w:rPr>
        <w:t>F</w:t>
      </w:r>
      <w:r w:rsidR="00186E22">
        <w:rPr>
          <w:rFonts w:ascii="Calibri" w:eastAsia="Calibri" w:hAnsi="Calibri" w:cs="Calibri"/>
          <w:spacing w:val="1"/>
        </w:rPr>
        <w:t>A</w:t>
      </w:r>
      <w:r w:rsidR="00186E22">
        <w:rPr>
          <w:rFonts w:ascii="Calibri" w:eastAsia="Calibri" w:hAnsi="Calibri" w:cs="Calibri"/>
        </w:rPr>
        <w:t>IL</w:t>
      </w:r>
      <w:r w:rsidR="00186E22">
        <w:rPr>
          <w:rFonts w:ascii="Calibri" w:eastAsia="Calibri" w:hAnsi="Calibri" w:cs="Calibri"/>
          <w:spacing w:val="1"/>
        </w:rPr>
        <w:t>U</w:t>
      </w:r>
      <w:r w:rsidR="00186E22">
        <w:rPr>
          <w:rFonts w:ascii="Calibri" w:eastAsia="Calibri" w:hAnsi="Calibri" w:cs="Calibri"/>
        </w:rPr>
        <w:t>RE</w:t>
      </w:r>
      <w:r w:rsidR="00186E22">
        <w:rPr>
          <w:spacing w:val="-10"/>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E</w:t>
      </w:r>
      <w:r w:rsidR="00186E22">
        <w:rPr>
          <w:rFonts w:ascii="Calibri" w:eastAsia="Calibri" w:hAnsi="Calibri" w:cs="Calibri"/>
          <w:spacing w:val="1"/>
        </w:rPr>
        <w:t>SS</w:t>
      </w:r>
      <w:r w:rsidR="00186E22">
        <w:rPr>
          <w:rFonts w:ascii="Calibri" w:eastAsia="Calibri" w:hAnsi="Calibri" w:cs="Calibri"/>
          <w:spacing w:val="-1"/>
        </w:rPr>
        <w:t>E</w:t>
      </w:r>
      <w:r w:rsidR="00186E22">
        <w:rPr>
          <w:rFonts w:ascii="Calibri" w:eastAsia="Calibri" w:hAnsi="Calibri" w:cs="Calibri"/>
          <w:spacing w:val="1"/>
        </w:rPr>
        <w:t>NT</w:t>
      </w:r>
      <w:r w:rsidR="00186E22">
        <w:rPr>
          <w:rFonts w:ascii="Calibri" w:eastAsia="Calibri" w:hAnsi="Calibri" w:cs="Calibri"/>
        </w:rPr>
        <w:t>I</w:t>
      </w:r>
      <w:r w:rsidR="00186E22">
        <w:rPr>
          <w:rFonts w:ascii="Calibri" w:eastAsia="Calibri" w:hAnsi="Calibri" w:cs="Calibri"/>
          <w:spacing w:val="1"/>
        </w:rPr>
        <w:t>A</w:t>
      </w:r>
      <w:r w:rsidR="00186E22">
        <w:rPr>
          <w:rFonts w:ascii="Calibri" w:eastAsia="Calibri" w:hAnsi="Calibri" w:cs="Calibri"/>
        </w:rPr>
        <w:t>L</w:t>
      </w:r>
      <w:r w:rsidR="00186E22">
        <w:rPr>
          <w:spacing w:val="-11"/>
        </w:rPr>
        <w:t xml:space="preserve"> </w:t>
      </w:r>
      <w:r w:rsidR="00186E22">
        <w:rPr>
          <w:rFonts w:ascii="Calibri" w:eastAsia="Calibri" w:hAnsi="Calibri" w:cs="Calibri"/>
          <w:spacing w:val="1"/>
        </w:rPr>
        <w:t>PU</w:t>
      </w:r>
      <w:r w:rsidR="00186E22">
        <w:rPr>
          <w:rFonts w:ascii="Calibri" w:eastAsia="Calibri" w:hAnsi="Calibri" w:cs="Calibri"/>
        </w:rPr>
        <w:t>R</w:t>
      </w:r>
      <w:r w:rsidR="00186E22">
        <w:rPr>
          <w:rFonts w:ascii="Calibri" w:eastAsia="Calibri" w:hAnsi="Calibri" w:cs="Calibri"/>
          <w:spacing w:val="1"/>
        </w:rPr>
        <w:t>POS</w:t>
      </w:r>
      <w:r w:rsidR="00186E22">
        <w:rPr>
          <w:rFonts w:ascii="Calibri" w:eastAsia="Calibri" w:hAnsi="Calibri" w:cs="Calibri"/>
        </w:rPr>
        <w:t>E</w:t>
      </w:r>
      <w:r w:rsidR="00186E22">
        <w:rPr>
          <w:spacing w:val="-12"/>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OTH</w:t>
      </w:r>
      <w:r w:rsidR="00186E22">
        <w:rPr>
          <w:rFonts w:ascii="Calibri" w:eastAsia="Calibri" w:hAnsi="Calibri" w:cs="Calibri"/>
          <w:spacing w:val="-1"/>
        </w:rPr>
        <w:t>E</w:t>
      </w:r>
      <w:r w:rsidR="00186E22">
        <w:rPr>
          <w:rFonts w:ascii="Calibri" w:eastAsia="Calibri" w:hAnsi="Calibri" w:cs="Calibri"/>
        </w:rPr>
        <w:t>R</w:t>
      </w:r>
      <w:r w:rsidR="00186E22">
        <w:rPr>
          <w:rFonts w:ascii="Calibri" w:eastAsia="Calibri" w:hAnsi="Calibri" w:cs="Calibri"/>
          <w:spacing w:val="-1"/>
        </w:rPr>
        <w:t>W</w:t>
      </w:r>
      <w:r w:rsidR="00186E22">
        <w:rPr>
          <w:rFonts w:ascii="Calibri" w:eastAsia="Calibri" w:hAnsi="Calibri" w:cs="Calibri"/>
        </w:rPr>
        <w:t>I</w:t>
      </w:r>
      <w:r w:rsidR="00186E22">
        <w:rPr>
          <w:rFonts w:ascii="Calibri" w:eastAsia="Calibri" w:hAnsi="Calibri" w:cs="Calibri"/>
          <w:spacing w:val="1"/>
        </w:rPr>
        <w:t>S</w:t>
      </w:r>
      <w:r w:rsidR="00186E22">
        <w:rPr>
          <w:rFonts w:ascii="Calibri" w:eastAsia="Calibri" w:hAnsi="Calibri" w:cs="Calibri"/>
          <w:spacing w:val="-1"/>
        </w:rPr>
        <w:t>E</w:t>
      </w:r>
      <w:r w:rsidR="00186E22">
        <w:rPr>
          <w:rFonts w:ascii="Calibri" w:eastAsia="Calibri" w:hAnsi="Calibri" w:cs="Calibri"/>
        </w:rPr>
        <w:t>,</w:t>
      </w:r>
      <w:r w:rsidR="00186E22">
        <w:rPr>
          <w:spacing w:val="-13"/>
        </w:rPr>
        <w:t xml:space="preserve"> </w:t>
      </w:r>
      <w:r w:rsidR="00186E22">
        <w:rPr>
          <w:rFonts w:ascii="Calibri" w:eastAsia="Calibri" w:hAnsi="Calibri" w:cs="Calibri"/>
          <w:spacing w:val="1"/>
        </w:rPr>
        <w:t>AN</w:t>
      </w:r>
      <w:r w:rsidR="00186E22">
        <w:rPr>
          <w:rFonts w:ascii="Calibri" w:eastAsia="Calibri" w:hAnsi="Calibri" w:cs="Calibri"/>
        </w:rPr>
        <w:t>D</w:t>
      </w:r>
      <w:r w:rsidR="00186E22">
        <w:rPr>
          <w:spacing w:val="-6"/>
        </w:rPr>
        <w:t xml:space="preserve"> </w:t>
      </w:r>
      <w:r w:rsidR="00186E22">
        <w:rPr>
          <w:rFonts w:ascii="Calibri" w:eastAsia="Calibri" w:hAnsi="Calibri" w:cs="Calibri"/>
          <w:spacing w:val="-1"/>
        </w:rPr>
        <w:t>EVE</w:t>
      </w:r>
      <w:r w:rsidR="00186E22">
        <w:rPr>
          <w:rFonts w:ascii="Calibri" w:eastAsia="Calibri" w:hAnsi="Calibri" w:cs="Calibri"/>
        </w:rPr>
        <w:t>N</w:t>
      </w:r>
      <w:r w:rsidR="00186E22">
        <w:t xml:space="preserve"> </w:t>
      </w:r>
      <w:r w:rsidR="00186E22">
        <w:rPr>
          <w:rFonts w:ascii="Calibri" w:eastAsia="Calibri" w:hAnsi="Calibri" w:cs="Calibri"/>
        </w:rPr>
        <w:t>IF</w:t>
      </w:r>
      <w:r w:rsidR="00186E22">
        <w:rPr>
          <w:spacing w:val="-6"/>
        </w:rPr>
        <w:t xml:space="preserve"> </w:t>
      </w:r>
      <w:r w:rsidR="00186E22">
        <w:rPr>
          <w:rFonts w:ascii="Calibri" w:eastAsia="Calibri" w:hAnsi="Calibri" w:cs="Calibri"/>
          <w:spacing w:val="1"/>
        </w:rPr>
        <w:t>ADV</w:t>
      </w:r>
      <w:r w:rsidR="00186E22">
        <w:rPr>
          <w:rFonts w:ascii="Calibri" w:eastAsia="Calibri" w:hAnsi="Calibri" w:cs="Calibri"/>
        </w:rPr>
        <w:t>I</w:t>
      </w:r>
      <w:r w:rsidR="00186E22">
        <w:rPr>
          <w:rFonts w:ascii="Calibri" w:eastAsia="Calibri" w:hAnsi="Calibri" w:cs="Calibri"/>
          <w:spacing w:val="1"/>
        </w:rPr>
        <w:t>S</w:t>
      </w:r>
      <w:r w:rsidR="00186E22">
        <w:rPr>
          <w:rFonts w:ascii="Calibri" w:eastAsia="Calibri" w:hAnsi="Calibri" w:cs="Calibri"/>
          <w:spacing w:val="-1"/>
        </w:rPr>
        <w:t>E</w:t>
      </w:r>
      <w:r w:rsidR="00186E22">
        <w:rPr>
          <w:rFonts w:ascii="Calibri" w:eastAsia="Calibri" w:hAnsi="Calibri" w:cs="Calibri"/>
        </w:rPr>
        <w:t>D</w:t>
      </w:r>
      <w:r w:rsidR="00186E22">
        <w:rPr>
          <w:spacing w:val="-9"/>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TH</w:t>
      </w:r>
      <w:r w:rsidR="00186E22">
        <w:rPr>
          <w:rFonts w:ascii="Calibri" w:eastAsia="Calibri" w:hAnsi="Calibri" w:cs="Calibri"/>
        </w:rPr>
        <w:t>E</w:t>
      </w:r>
      <w:r w:rsidR="00186E22">
        <w:rPr>
          <w:spacing w:val="-8"/>
        </w:rPr>
        <w:t xml:space="preserve"> </w:t>
      </w:r>
      <w:r w:rsidR="00186E22">
        <w:rPr>
          <w:rFonts w:ascii="Calibri" w:eastAsia="Calibri" w:hAnsi="Calibri" w:cs="Calibri"/>
        </w:rPr>
        <w:t>LI</w:t>
      </w:r>
      <w:r w:rsidR="00186E22">
        <w:rPr>
          <w:rFonts w:ascii="Calibri" w:eastAsia="Calibri" w:hAnsi="Calibri" w:cs="Calibri"/>
          <w:spacing w:val="1"/>
        </w:rPr>
        <w:t>K</w:t>
      </w:r>
      <w:r w:rsidR="00186E22">
        <w:rPr>
          <w:rFonts w:ascii="Calibri" w:eastAsia="Calibri" w:hAnsi="Calibri" w:cs="Calibri"/>
          <w:spacing w:val="-1"/>
        </w:rPr>
        <w:t>E</w:t>
      </w:r>
      <w:r w:rsidR="00186E22">
        <w:rPr>
          <w:rFonts w:ascii="Calibri" w:eastAsia="Calibri" w:hAnsi="Calibri" w:cs="Calibri"/>
        </w:rPr>
        <w:t>LI</w:t>
      </w:r>
      <w:r w:rsidR="00186E22">
        <w:rPr>
          <w:rFonts w:ascii="Calibri" w:eastAsia="Calibri" w:hAnsi="Calibri" w:cs="Calibri"/>
          <w:spacing w:val="1"/>
        </w:rPr>
        <w:t>HOO</w:t>
      </w:r>
      <w:r w:rsidR="00186E22">
        <w:rPr>
          <w:rFonts w:ascii="Calibri" w:eastAsia="Calibri" w:hAnsi="Calibri" w:cs="Calibri"/>
        </w:rPr>
        <w:t>D</w:t>
      </w:r>
      <w:r w:rsidR="00186E22">
        <w:rPr>
          <w:spacing w:val="-11"/>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SU</w:t>
      </w:r>
      <w:r w:rsidR="00186E22">
        <w:rPr>
          <w:rFonts w:ascii="Calibri" w:eastAsia="Calibri" w:hAnsi="Calibri" w:cs="Calibri"/>
        </w:rPr>
        <w:t>CH</w:t>
      </w:r>
      <w:r w:rsidR="00186E22">
        <w:rPr>
          <w:spacing w:val="-7"/>
        </w:rPr>
        <w:t xml:space="preserve"> </w:t>
      </w:r>
      <w:r w:rsidR="00186E22">
        <w:rPr>
          <w:rFonts w:ascii="Calibri" w:eastAsia="Calibri" w:hAnsi="Calibri" w:cs="Calibri"/>
          <w:spacing w:val="1"/>
        </w:rPr>
        <w:t>DA</w:t>
      </w:r>
      <w:r w:rsidR="00186E22">
        <w:rPr>
          <w:rFonts w:ascii="Calibri" w:eastAsia="Calibri" w:hAnsi="Calibri" w:cs="Calibri"/>
        </w:rPr>
        <w:t>M</w:t>
      </w:r>
      <w:r w:rsidR="00186E22">
        <w:rPr>
          <w:rFonts w:ascii="Calibri" w:eastAsia="Calibri" w:hAnsi="Calibri" w:cs="Calibri"/>
          <w:spacing w:val="1"/>
        </w:rPr>
        <w:t>A</w:t>
      </w:r>
      <w:r w:rsidR="00186E22">
        <w:rPr>
          <w:rFonts w:ascii="Calibri" w:eastAsia="Calibri" w:hAnsi="Calibri" w:cs="Calibri"/>
        </w:rPr>
        <w:t>G</w:t>
      </w:r>
      <w:r w:rsidR="00186E22">
        <w:rPr>
          <w:rFonts w:ascii="Calibri" w:eastAsia="Calibri" w:hAnsi="Calibri" w:cs="Calibri"/>
          <w:spacing w:val="-1"/>
        </w:rPr>
        <w:t>E</w:t>
      </w:r>
      <w:r w:rsidR="00186E22">
        <w:rPr>
          <w:rFonts w:ascii="Calibri" w:eastAsia="Calibri" w:hAnsi="Calibri" w:cs="Calibri"/>
        </w:rPr>
        <w:t>S</w:t>
      </w:r>
      <w:r w:rsidR="00186E22">
        <w:rPr>
          <w:spacing w:val="-10"/>
        </w:rPr>
        <w:t xml:space="preserve"> </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rPr>
        <w:t>CL</w:t>
      </w:r>
      <w:r w:rsidR="00186E22">
        <w:rPr>
          <w:rFonts w:ascii="Calibri" w:eastAsia="Calibri" w:hAnsi="Calibri" w:cs="Calibri"/>
          <w:spacing w:val="1"/>
        </w:rPr>
        <w:t>UD</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rPr>
        <w:t>G</w:t>
      </w:r>
      <w:r w:rsidR="00186E22">
        <w:rPr>
          <w:spacing w:val="-12"/>
        </w:rPr>
        <w:t xml:space="preserve"> </w:t>
      </w:r>
      <w:r w:rsidR="00186E22">
        <w:rPr>
          <w:rFonts w:ascii="Calibri" w:eastAsia="Calibri" w:hAnsi="Calibri" w:cs="Calibri"/>
        </w:rPr>
        <w:t>L</w:t>
      </w:r>
      <w:r w:rsidR="00186E22">
        <w:rPr>
          <w:rFonts w:ascii="Calibri" w:eastAsia="Calibri" w:hAnsi="Calibri" w:cs="Calibri"/>
          <w:spacing w:val="1"/>
        </w:rPr>
        <w:t>OS</w:t>
      </w:r>
      <w:r w:rsidR="00186E22">
        <w:rPr>
          <w:rFonts w:ascii="Calibri" w:eastAsia="Calibri" w:hAnsi="Calibri" w:cs="Calibri"/>
        </w:rPr>
        <w:t>T</w:t>
      </w:r>
      <w:r w:rsidR="00186E22">
        <w:rPr>
          <w:spacing w:val="-9"/>
        </w:rPr>
        <w:t xml:space="preserve"> </w:t>
      </w:r>
      <w:r w:rsidR="00186E22">
        <w:rPr>
          <w:rFonts w:ascii="Calibri" w:eastAsia="Calibri" w:hAnsi="Calibri" w:cs="Calibri"/>
          <w:spacing w:val="1"/>
        </w:rPr>
        <w:t>P</w:t>
      </w:r>
      <w:r w:rsidR="00186E22">
        <w:rPr>
          <w:rFonts w:ascii="Calibri" w:eastAsia="Calibri" w:hAnsi="Calibri" w:cs="Calibri"/>
        </w:rPr>
        <w:t>R</w:t>
      </w:r>
      <w:r w:rsidR="00186E22">
        <w:rPr>
          <w:rFonts w:ascii="Calibri" w:eastAsia="Calibri" w:hAnsi="Calibri" w:cs="Calibri"/>
          <w:spacing w:val="1"/>
        </w:rPr>
        <w:t>O</w:t>
      </w:r>
      <w:r w:rsidR="00186E22">
        <w:rPr>
          <w:rFonts w:ascii="Calibri" w:eastAsia="Calibri" w:hAnsi="Calibri" w:cs="Calibri"/>
          <w:spacing w:val="-1"/>
        </w:rPr>
        <w:t>F</w:t>
      </w:r>
      <w:r w:rsidR="00186E22">
        <w:rPr>
          <w:rFonts w:ascii="Calibri" w:eastAsia="Calibri" w:hAnsi="Calibri" w:cs="Calibri"/>
        </w:rPr>
        <w:t>I</w:t>
      </w:r>
      <w:r w:rsidR="00186E22">
        <w:rPr>
          <w:rFonts w:ascii="Calibri" w:eastAsia="Calibri" w:hAnsi="Calibri" w:cs="Calibri"/>
          <w:spacing w:val="1"/>
        </w:rPr>
        <w:t>TS</w:t>
      </w:r>
      <w:r w:rsidR="00186E22">
        <w:rPr>
          <w:rFonts w:ascii="Calibri" w:eastAsia="Calibri" w:hAnsi="Calibri" w:cs="Calibri"/>
        </w:rPr>
        <w:t>,</w:t>
      </w:r>
      <w:r w:rsidR="00186E22">
        <w:rPr>
          <w:spacing w:val="-10"/>
        </w:rPr>
        <w:t xml:space="preserve"> </w:t>
      </w:r>
      <w:r w:rsidR="00186E22">
        <w:rPr>
          <w:rFonts w:ascii="Calibri" w:eastAsia="Calibri" w:hAnsi="Calibri" w:cs="Calibri"/>
        </w:rPr>
        <w:t>L</w:t>
      </w:r>
      <w:r w:rsidR="00186E22">
        <w:rPr>
          <w:rFonts w:ascii="Calibri" w:eastAsia="Calibri" w:hAnsi="Calibri" w:cs="Calibri"/>
          <w:spacing w:val="1"/>
        </w:rPr>
        <w:t>OS</w:t>
      </w:r>
      <w:r w:rsidR="00186E22">
        <w:rPr>
          <w:rFonts w:ascii="Calibri" w:eastAsia="Calibri" w:hAnsi="Calibri" w:cs="Calibri"/>
        </w:rPr>
        <w:t>S</w:t>
      </w:r>
      <w:r w:rsidR="00186E22">
        <w:rPr>
          <w:spacing w:val="-6"/>
        </w:rPr>
        <w:t xml:space="preserve"> </w:t>
      </w:r>
      <w:r w:rsidR="00186E22">
        <w:rPr>
          <w:rFonts w:ascii="Calibri" w:eastAsia="Calibri" w:hAnsi="Calibri" w:cs="Calibri"/>
          <w:spacing w:val="1"/>
        </w:rPr>
        <w:t>O</w:t>
      </w:r>
      <w:r w:rsidR="00186E22">
        <w:rPr>
          <w:rFonts w:ascii="Calibri" w:eastAsia="Calibri" w:hAnsi="Calibri" w:cs="Calibri"/>
        </w:rPr>
        <w:t>F</w:t>
      </w:r>
      <w:r w:rsidR="00186E22">
        <w:rPr>
          <w:spacing w:val="-7"/>
        </w:rPr>
        <w:t xml:space="preserve"> </w:t>
      </w:r>
      <w:r w:rsidR="00186E22">
        <w:rPr>
          <w:rFonts w:ascii="Calibri" w:eastAsia="Calibri" w:hAnsi="Calibri" w:cs="Calibri"/>
          <w:spacing w:val="-1"/>
        </w:rPr>
        <w:t>B</w:t>
      </w:r>
      <w:r w:rsidR="00186E22">
        <w:rPr>
          <w:rFonts w:ascii="Calibri" w:eastAsia="Calibri" w:hAnsi="Calibri" w:cs="Calibri"/>
          <w:spacing w:val="1"/>
        </w:rPr>
        <w:t>US</w:t>
      </w:r>
      <w:r w:rsidR="00186E22">
        <w:rPr>
          <w:rFonts w:ascii="Calibri" w:eastAsia="Calibri" w:hAnsi="Calibri" w:cs="Calibri"/>
        </w:rPr>
        <w:t>I</w:t>
      </w:r>
      <w:r w:rsidR="00186E22">
        <w:rPr>
          <w:rFonts w:ascii="Calibri" w:eastAsia="Calibri" w:hAnsi="Calibri" w:cs="Calibri"/>
          <w:spacing w:val="1"/>
        </w:rPr>
        <w:t>N</w:t>
      </w:r>
      <w:r w:rsidR="00186E22">
        <w:rPr>
          <w:rFonts w:ascii="Calibri" w:eastAsia="Calibri" w:hAnsi="Calibri" w:cs="Calibri"/>
          <w:spacing w:val="-1"/>
        </w:rPr>
        <w:t>E</w:t>
      </w:r>
      <w:r w:rsidR="00186E22">
        <w:rPr>
          <w:rFonts w:ascii="Calibri" w:eastAsia="Calibri" w:hAnsi="Calibri" w:cs="Calibri"/>
          <w:spacing w:val="1"/>
        </w:rPr>
        <w:t>S</w:t>
      </w:r>
      <w:r w:rsidR="00186E22">
        <w:rPr>
          <w:rFonts w:ascii="Calibri" w:eastAsia="Calibri" w:hAnsi="Calibri" w:cs="Calibri"/>
        </w:rPr>
        <w:t>S</w:t>
      </w:r>
      <w:r w:rsidR="00186E22">
        <w:rPr>
          <w:spacing w:val="-12"/>
        </w:rPr>
        <w:t xml:space="preserve"> </w:t>
      </w:r>
      <w:r w:rsidR="00186E22">
        <w:rPr>
          <w:rFonts w:ascii="Calibri" w:eastAsia="Calibri" w:hAnsi="Calibri" w:cs="Calibri"/>
          <w:spacing w:val="1"/>
        </w:rPr>
        <w:t>OPPO</w:t>
      </w:r>
      <w:r w:rsidR="00186E22">
        <w:rPr>
          <w:rFonts w:ascii="Calibri" w:eastAsia="Calibri" w:hAnsi="Calibri" w:cs="Calibri"/>
          <w:spacing w:val="-2"/>
        </w:rPr>
        <w:t>R</w:t>
      </w:r>
      <w:r w:rsidR="00186E22">
        <w:rPr>
          <w:rFonts w:ascii="Calibri" w:eastAsia="Calibri" w:hAnsi="Calibri" w:cs="Calibri"/>
          <w:spacing w:val="1"/>
        </w:rPr>
        <w:t>TUN</w:t>
      </w:r>
      <w:r w:rsidR="00186E22">
        <w:rPr>
          <w:rFonts w:ascii="Calibri" w:eastAsia="Calibri" w:hAnsi="Calibri" w:cs="Calibri"/>
        </w:rPr>
        <w:t>I</w:t>
      </w:r>
      <w:r w:rsidR="00186E22">
        <w:rPr>
          <w:rFonts w:ascii="Calibri" w:eastAsia="Calibri" w:hAnsi="Calibri" w:cs="Calibri"/>
          <w:spacing w:val="1"/>
        </w:rPr>
        <w:t>TY</w:t>
      </w:r>
      <w:r w:rsidR="00186E22">
        <w:rPr>
          <w:rFonts w:ascii="Calibri" w:eastAsia="Calibri" w:hAnsi="Calibri" w:cs="Calibri"/>
        </w:rPr>
        <w:t>,</w:t>
      </w:r>
      <w:r w:rsidR="00186E22">
        <w:rPr>
          <w:spacing w:val="-14"/>
        </w:rPr>
        <w:t xml:space="preserve"> </w:t>
      </w:r>
      <w:r w:rsidR="00186E22">
        <w:rPr>
          <w:rFonts w:ascii="Calibri" w:eastAsia="Calibri" w:hAnsi="Calibri" w:cs="Calibri"/>
        </w:rPr>
        <w:t>L</w:t>
      </w:r>
      <w:r w:rsidR="00186E22">
        <w:rPr>
          <w:rFonts w:ascii="Calibri" w:eastAsia="Calibri" w:hAnsi="Calibri" w:cs="Calibri"/>
          <w:spacing w:val="1"/>
        </w:rPr>
        <w:t>O</w:t>
      </w:r>
      <w:r w:rsidR="00186E22">
        <w:rPr>
          <w:rFonts w:ascii="Calibri" w:eastAsia="Calibri" w:hAnsi="Calibri" w:cs="Calibri"/>
          <w:spacing w:val="-1"/>
        </w:rPr>
        <w:t>S</w:t>
      </w:r>
      <w:r w:rsidR="00186E22">
        <w:rPr>
          <w:rFonts w:ascii="Calibri" w:eastAsia="Calibri" w:hAnsi="Calibri" w:cs="Calibri"/>
        </w:rPr>
        <w:t>T</w:t>
      </w:r>
      <w:r w:rsidR="00186E22">
        <w:rPr>
          <w:spacing w:val="-7"/>
        </w:rPr>
        <w:t xml:space="preserve"> </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1"/>
        </w:rPr>
        <w:t>V</w:t>
      </w:r>
      <w:r w:rsidR="00186E22">
        <w:rPr>
          <w:rFonts w:ascii="Calibri" w:eastAsia="Calibri" w:hAnsi="Calibri" w:cs="Calibri"/>
          <w:spacing w:val="-1"/>
        </w:rPr>
        <w:t>E</w:t>
      </w:r>
      <w:r w:rsidR="00186E22">
        <w:rPr>
          <w:rFonts w:ascii="Calibri" w:eastAsia="Calibri" w:hAnsi="Calibri" w:cs="Calibri"/>
          <w:spacing w:val="1"/>
        </w:rPr>
        <w:t>NU</w:t>
      </w:r>
      <w:r w:rsidR="00186E22">
        <w:rPr>
          <w:rFonts w:ascii="Calibri" w:eastAsia="Calibri" w:hAnsi="Calibri" w:cs="Calibri"/>
        </w:rPr>
        <w:t>E</w:t>
      </w:r>
      <w:r w:rsidR="00186E22">
        <w:rPr>
          <w:spacing w:val="-12"/>
        </w:rPr>
        <w:t xml:space="preserve"> </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rPr>
        <w:t>L</w:t>
      </w:r>
      <w:r w:rsidR="00186E22">
        <w:rPr>
          <w:rFonts w:ascii="Calibri" w:eastAsia="Calibri" w:hAnsi="Calibri" w:cs="Calibri"/>
          <w:spacing w:val="1"/>
        </w:rPr>
        <w:t>OS</w:t>
      </w:r>
      <w:r w:rsidR="00186E22">
        <w:rPr>
          <w:rFonts w:ascii="Calibri" w:eastAsia="Calibri" w:hAnsi="Calibri" w:cs="Calibri"/>
        </w:rPr>
        <w:t>S</w:t>
      </w:r>
      <w:r w:rsidR="00186E22">
        <w:rPr>
          <w:spacing w:val="-6"/>
        </w:rPr>
        <w:t xml:space="preserve"> </w:t>
      </w:r>
      <w:r w:rsidR="00186E22">
        <w:rPr>
          <w:rFonts w:ascii="Calibri" w:eastAsia="Calibri" w:hAnsi="Calibri" w:cs="Calibri"/>
          <w:spacing w:val="1"/>
        </w:rPr>
        <w:t>O</w:t>
      </w:r>
      <w:r w:rsidR="00186E22">
        <w:rPr>
          <w:rFonts w:ascii="Calibri" w:eastAsia="Calibri" w:hAnsi="Calibri" w:cs="Calibri"/>
        </w:rPr>
        <w:t>F</w:t>
      </w:r>
      <w:r w:rsidR="00186E22">
        <w:t xml:space="preserve"> </w:t>
      </w:r>
      <w:r w:rsidR="00186E22">
        <w:rPr>
          <w:rFonts w:ascii="Calibri" w:eastAsia="Calibri" w:hAnsi="Calibri" w:cs="Calibri"/>
        </w:rPr>
        <w:t>G</w:t>
      </w:r>
      <w:r w:rsidR="00186E22">
        <w:rPr>
          <w:rFonts w:ascii="Calibri" w:eastAsia="Calibri" w:hAnsi="Calibri" w:cs="Calibri"/>
          <w:spacing w:val="1"/>
        </w:rPr>
        <w:t>OOD</w:t>
      </w:r>
      <w:r w:rsidR="00186E22">
        <w:rPr>
          <w:rFonts w:ascii="Calibri" w:eastAsia="Calibri" w:hAnsi="Calibri" w:cs="Calibri"/>
          <w:spacing w:val="-1"/>
        </w:rPr>
        <w:t>W</w:t>
      </w:r>
      <w:r w:rsidR="00186E22">
        <w:rPr>
          <w:rFonts w:ascii="Calibri" w:eastAsia="Calibri" w:hAnsi="Calibri" w:cs="Calibri"/>
        </w:rPr>
        <w:t>ILL).</w:t>
      </w:r>
      <w:r w:rsidR="00186E22">
        <w:rPr>
          <w:spacing w:val="-12"/>
        </w:rPr>
        <w:t xml:space="preserve"> </w:t>
      </w:r>
      <w:r w:rsidR="00186E22">
        <w:rPr>
          <w:rFonts w:ascii="Calibri" w:eastAsia="Calibri" w:hAnsi="Calibri" w:cs="Calibri"/>
        </w:rPr>
        <w:t>A</w:t>
      </w:r>
      <w:r w:rsidR="00186E22">
        <w:rPr>
          <w:rFonts w:ascii="Calibri" w:eastAsia="Calibri" w:hAnsi="Calibri" w:cs="Calibri"/>
          <w:spacing w:val="1"/>
        </w:rPr>
        <w:t>NS</w:t>
      </w:r>
      <w:r w:rsidR="00186E22">
        <w:rPr>
          <w:rFonts w:ascii="Calibri" w:eastAsia="Calibri" w:hAnsi="Calibri" w:cs="Calibri"/>
          <w:spacing w:val="2"/>
        </w:rPr>
        <w:t>W</w:t>
      </w:r>
      <w:r w:rsidR="00186E22">
        <w:rPr>
          <w:rFonts w:ascii="Calibri" w:eastAsia="Calibri" w:hAnsi="Calibri" w:cs="Calibri"/>
          <w:spacing w:val="-1"/>
        </w:rPr>
        <w:t>E</w:t>
      </w:r>
      <w:r w:rsidR="00186E22">
        <w:rPr>
          <w:rFonts w:ascii="Calibri" w:eastAsia="Calibri" w:hAnsi="Calibri" w:cs="Calibri"/>
        </w:rPr>
        <w:t>R</w:t>
      </w:r>
      <w:r w:rsidR="00186E22">
        <w:rPr>
          <w:rFonts w:ascii="Calibri" w:eastAsia="Calibri" w:hAnsi="Calibri" w:cs="Calibri"/>
          <w:spacing w:val="1"/>
        </w:rPr>
        <w:t>N</w:t>
      </w:r>
      <w:r w:rsidR="00186E22">
        <w:rPr>
          <w:rFonts w:ascii="Calibri" w:eastAsia="Calibri" w:hAnsi="Calibri" w:cs="Calibri"/>
          <w:spacing w:val="-1"/>
        </w:rPr>
        <w:t>E</w:t>
      </w:r>
      <w:r w:rsidR="00186E22">
        <w:rPr>
          <w:rFonts w:ascii="Calibri" w:eastAsia="Calibri" w:hAnsi="Calibri" w:cs="Calibri"/>
        </w:rPr>
        <w:t>T</w:t>
      </w:r>
      <w:r w:rsidR="00186E22">
        <w:rPr>
          <w:spacing w:val="-13"/>
        </w:rPr>
        <w:t xml:space="preserve"> </w:t>
      </w:r>
      <w:r w:rsidR="00186E22">
        <w:rPr>
          <w:rFonts w:ascii="Calibri" w:eastAsia="Calibri" w:hAnsi="Calibri" w:cs="Calibri"/>
          <w:spacing w:val="1"/>
        </w:rPr>
        <w:t>SHA</w:t>
      </w:r>
      <w:r w:rsidR="00186E22">
        <w:rPr>
          <w:rFonts w:ascii="Calibri" w:eastAsia="Calibri" w:hAnsi="Calibri" w:cs="Calibri"/>
        </w:rPr>
        <w:t>LL</w:t>
      </w:r>
      <w:r w:rsidR="00186E22">
        <w:rPr>
          <w:spacing w:val="-8"/>
        </w:rPr>
        <w:t xml:space="preserve"> </w:t>
      </w:r>
      <w:r w:rsidR="00186E22">
        <w:rPr>
          <w:rFonts w:ascii="Calibri" w:eastAsia="Calibri" w:hAnsi="Calibri" w:cs="Calibri"/>
          <w:spacing w:val="1"/>
        </w:rPr>
        <w:t>NOT</w:t>
      </w:r>
      <w:r w:rsidR="00186E22">
        <w:rPr>
          <w:rFonts w:ascii="Calibri" w:eastAsia="Calibri" w:hAnsi="Calibri" w:cs="Calibri"/>
        </w:rPr>
        <w:t>,</w:t>
      </w:r>
      <w:r w:rsidR="00186E22">
        <w:rPr>
          <w:spacing w:val="-7"/>
        </w:rPr>
        <w:t xml:space="preserve"> </w:t>
      </w:r>
      <w:r w:rsidR="00186E22">
        <w:rPr>
          <w:rFonts w:ascii="Calibri" w:eastAsia="Calibri" w:hAnsi="Calibri" w:cs="Calibri"/>
        </w:rPr>
        <w:t>IN</w:t>
      </w:r>
      <w:r w:rsidR="00186E22">
        <w:rPr>
          <w:spacing w:val="-4"/>
        </w:rPr>
        <w:t xml:space="preserve"> </w:t>
      </w:r>
      <w:r w:rsidR="00186E22">
        <w:rPr>
          <w:rFonts w:ascii="Calibri" w:eastAsia="Calibri" w:hAnsi="Calibri" w:cs="Calibri"/>
          <w:spacing w:val="1"/>
        </w:rPr>
        <w:t>AN</w:t>
      </w:r>
      <w:r w:rsidR="00186E22">
        <w:rPr>
          <w:rFonts w:ascii="Calibri" w:eastAsia="Calibri" w:hAnsi="Calibri" w:cs="Calibri"/>
        </w:rPr>
        <w:t>Y</w:t>
      </w:r>
      <w:r w:rsidR="00186E22">
        <w:rPr>
          <w:spacing w:val="-6"/>
        </w:rPr>
        <w:t xml:space="preserve"> </w:t>
      </w:r>
      <w:r w:rsidR="00186E22">
        <w:rPr>
          <w:rFonts w:ascii="Calibri" w:eastAsia="Calibri" w:hAnsi="Calibri" w:cs="Calibri"/>
          <w:spacing w:val="-1"/>
        </w:rPr>
        <w:t>E</w:t>
      </w:r>
      <w:r w:rsidR="00186E22">
        <w:rPr>
          <w:rFonts w:ascii="Calibri" w:eastAsia="Calibri" w:hAnsi="Calibri" w:cs="Calibri"/>
          <w:spacing w:val="1"/>
        </w:rPr>
        <w:t>V</w:t>
      </w:r>
      <w:r w:rsidR="00186E22">
        <w:rPr>
          <w:rFonts w:ascii="Calibri" w:eastAsia="Calibri" w:hAnsi="Calibri" w:cs="Calibri"/>
          <w:spacing w:val="-1"/>
        </w:rPr>
        <w:t>E</w:t>
      </w:r>
      <w:r w:rsidR="00186E22">
        <w:rPr>
          <w:rFonts w:ascii="Calibri" w:eastAsia="Calibri" w:hAnsi="Calibri" w:cs="Calibri"/>
          <w:spacing w:val="1"/>
        </w:rPr>
        <w:t>NT</w:t>
      </w:r>
      <w:r w:rsidR="00186E22">
        <w:rPr>
          <w:rFonts w:ascii="Calibri" w:eastAsia="Calibri" w:hAnsi="Calibri" w:cs="Calibri"/>
        </w:rPr>
        <w:t>,</w:t>
      </w:r>
      <w:r w:rsidR="00186E22">
        <w:rPr>
          <w:spacing w:val="-11"/>
        </w:rPr>
        <w:t xml:space="preserve"> </w:t>
      </w:r>
      <w:r w:rsidR="00186E22">
        <w:rPr>
          <w:rFonts w:ascii="Calibri" w:eastAsia="Calibri" w:hAnsi="Calibri" w:cs="Calibri"/>
          <w:spacing w:val="1"/>
        </w:rPr>
        <w:t>B</w:t>
      </w:r>
      <w:r w:rsidR="00186E22">
        <w:rPr>
          <w:rFonts w:ascii="Calibri" w:eastAsia="Calibri" w:hAnsi="Calibri" w:cs="Calibri"/>
        </w:rPr>
        <w:t>E</w:t>
      </w:r>
      <w:r w:rsidR="00186E22">
        <w:rPr>
          <w:spacing w:val="-7"/>
        </w:rPr>
        <w:t xml:space="preserve"> </w:t>
      </w:r>
      <w:r w:rsidR="00186E22">
        <w:rPr>
          <w:rFonts w:ascii="Calibri" w:eastAsia="Calibri" w:hAnsi="Calibri" w:cs="Calibri"/>
        </w:rPr>
        <w:t>LI</w:t>
      </w:r>
      <w:r w:rsidR="00186E22">
        <w:rPr>
          <w:rFonts w:ascii="Calibri" w:eastAsia="Calibri" w:hAnsi="Calibri" w:cs="Calibri"/>
          <w:spacing w:val="1"/>
        </w:rPr>
        <w:t>AB</w:t>
      </w:r>
      <w:r w:rsidR="00186E22">
        <w:rPr>
          <w:rFonts w:ascii="Calibri" w:eastAsia="Calibri" w:hAnsi="Calibri" w:cs="Calibri"/>
        </w:rPr>
        <w:t>LE</w:t>
      </w:r>
      <w:r w:rsidR="00186E22">
        <w:rPr>
          <w:spacing w:val="-9"/>
        </w:rPr>
        <w:t xml:space="preserve"> </w:t>
      </w:r>
      <w:r w:rsidR="00186E22">
        <w:rPr>
          <w:rFonts w:ascii="Calibri" w:eastAsia="Calibri" w:hAnsi="Calibri" w:cs="Calibri"/>
          <w:spacing w:val="1"/>
        </w:rPr>
        <w:t>T</w:t>
      </w:r>
      <w:r w:rsidR="00186E22">
        <w:rPr>
          <w:rFonts w:ascii="Calibri" w:eastAsia="Calibri" w:hAnsi="Calibri" w:cs="Calibri"/>
        </w:rPr>
        <w:t>O</w:t>
      </w:r>
      <w:r w:rsidR="00186E22">
        <w:rPr>
          <w:spacing w:val="-6"/>
        </w:rPr>
        <w:t xml:space="preserve"> </w:t>
      </w:r>
      <w:r w:rsidR="00186E22">
        <w:rPr>
          <w:rFonts w:ascii="Calibri" w:eastAsia="Calibri" w:hAnsi="Calibri" w:cs="Calibri"/>
        </w:rPr>
        <w:t>C</w:t>
      </w:r>
      <w:r w:rsidR="00186E22">
        <w:rPr>
          <w:rFonts w:ascii="Calibri" w:eastAsia="Calibri" w:hAnsi="Calibri" w:cs="Calibri"/>
          <w:spacing w:val="2"/>
        </w:rPr>
        <w:t>U</w:t>
      </w:r>
      <w:r w:rsidR="00186E22">
        <w:rPr>
          <w:rFonts w:ascii="Calibri" w:eastAsia="Calibri" w:hAnsi="Calibri" w:cs="Calibri"/>
        </w:rPr>
        <w:t>S</w:t>
      </w:r>
      <w:r w:rsidR="00186E22">
        <w:rPr>
          <w:rFonts w:ascii="Calibri" w:eastAsia="Calibri" w:hAnsi="Calibri" w:cs="Calibri"/>
          <w:spacing w:val="-1"/>
        </w:rPr>
        <w:t>T</w:t>
      </w:r>
      <w:r w:rsidR="00186E22">
        <w:rPr>
          <w:rFonts w:ascii="Calibri" w:eastAsia="Calibri" w:hAnsi="Calibri" w:cs="Calibri"/>
        </w:rPr>
        <w:t>OM</w:t>
      </w:r>
      <w:r w:rsidR="00186E22">
        <w:rPr>
          <w:rFonts w:ascii="Calibri" w:eastAsia="Calibri" w:hAnsi="Calibri" w:cs="Calibri"/>
          <w:spacing w:val="1"/>
        </w:rPr>
        <w:t>E</w:t>
      </w:r>
      <w:r w:rsidR="00186E22">
        <w:rPr>
          <w:rFonts w:ascii="Calibri" w:eastAsia="Calibri" w:hAnsi="Calibri" w:cs="Calibri"/>
        </w:rPr>
        <w:t>R</w:t>
      </w:r>
      <w:r w:rsidR="00186E22">
        <w:rPr>
          <w:spacing w:val="-13"/>
        </w:rPr>
        <w:t xml:space="preserve"> </w:t>
      </w:r>
      <w:r w:rsidR="00186E22">
        <w:rPr>
          <w:rFonts w:ascii="Calibri" w:eastAsia="Calibri" w:hAnsi="Calibri" w:cs="Calibri"/>
        </w:rPr>
        <w:t>IN</w:t>
      </w:r>
      <w:r w:rsidR="00186E22">
        <w:rPr>
          <w:spacing w:val="-4"/>
        </w:rPr>
        <w:t xml:space="preserve"> </w:t>
      </w:r>
      <w:r w:rsidR="00186E22">
        <w:rPr>
          <w:rFonts w:ascii="Calibri" w:eastAsia="Calibri" w:hAnsi="Calibri" w:cs="Calibri"/>
          <w:spacing w:val="1"/>
        </w:rPr>
        <w:t>A</w:t>
      </w:r>
      <w:r w:rsidR="00186E22">
        <w:rPr>
          <w:rFonts w:ascii="Calibri" w:eastAsia="Calibri" w:hAnsi="Calibri" w:cs="Calibri"/>
        </w:rPr>
        <w:t>N</w:t>
      </w:r>
      <w:r w:rsidR="00186E22">
        <w:rPr>
          <w:spacing w:val="-5"/>
        </w:rPr>
        <w:t xml:space="preserve"> </w:t>
      </w:r>
      <w:r w:rsidR="00186E22">
        <w:rPr>
          <w:rFonts w:ascii="Calibri" w:eastAsia="Calibri" w:hAnsi="Calibri" w:cs="Calibri"/>
          <w:spacing w:val="1"/>
        </w:rPr>
        <w:t>A</w:t>
      </w:r>
      <w:r w:rsidR="00186E22">
        <w:rPr>
          <w:rFonts w:ascii="Calibri" w:eastAsia="Calibri" w:hAnsi="Calibri" w:cs="Calibri"/>
        </w:rPr>
        <w:t>M</w:t>
      </w:r>
      <w:r w:rsidR="00186E22">
        <w:rPr>
          <w:rFonts w:ascii="Calibri" w:eastAsia="Calibri" w:hAnsi="Calibri" w:cs="Calibri"/>
          <w:spacing w:val="1"/>
        </w:rPr>
        <w:t>OUN</w:t>
      </w:r>
      <w:r w:rsidR="00186E22">
        <w:rPr>
          <w:rFonts w:ascii="Calibri" w:eastAsia="Calibri" w:hAnsi="Calibri" w:cs="Calibri"/>
        </w:rPr>
        <w:t>T</w:t>
      </w:r>
      <w:r w:rsidR="00186E22">
        <w:rPr>
          <w:spacing w:val="-10"/>
        </w:rPr>
        <w:t xml:space="preserve"> </w:t>
      </w:r>
      <w:r w:rsidR="00186E22">
        <w:rPr>
          <w:rFonts w:ascii="Calibri" w:eastAsia="Calibri" w:hAnsi="Calibri" w:cs="Calibri"/>
        </w:rPr>
        <w:t>GR</w:t>
      </w:r>
      <w:r w:rsidR="00186E22">
        <w:rPr>
          <w:rFonts w:ascii="Calibri" w:eastAsia="Calibri" w:hAnsi="Calibri" w:cs="Calibri"/>
          <w:spacing w:val="-1"/>
        </w:rPr>
        <w:t>E</w:t>
      </w:r>
      <w:r w:rsidR="00186E22">
        <w:rPr>
          <w:rFonts w:ascii="Calibri" w:eastAsia="Calibri" w:hAnsi="Calibri" w:cs="Calibri"/>
          <w:spacing w:val="1"/>
        </w:rPr>
        <w:t>AT</w:t>
      </w:r>
      <w:r w:rsidR="00186E22">
        <w:rPr>
          <w:rFonts w:ascii="Calibri" w:eastAsia="Calibri" w:hAnsi="Calibri" w:cs="Calibri"/>
          <w:spacing w:val="2"/>
        </w:rPr>
        <w:t>E</w:t>
      </w:r>
      <w:r w:rsidR="00186E22">
        <w:rPr>
          <w:rFonts w:ascii="Calibri" w:eastAsia="Calibri" w:hAnsi="Calibri" w:cs="Calibri"/>
        </w:rPr>
        <w:t>R</w:t>
      </w:r>
      <w:r w:rsidR="00186E22">
        <w:rPr>
          <w:spacing w:val="-10"/>
        </w:rPr>
        <w:t xml:space="preserve"> </w:t>
      </w:r>
      <w:r w:rsidR="00186E22">
        <w:rPr>
          <w:rFonts w:ascii="Calibri" w:eastAsia="Calibri" w:hAnsi="Calibri" w:cs="Calibri"/>
          <w:spacing w:val="1"/>
        </w:rPr>
        <w:t>THA</w:t>
      </w:r>
      <w:r w:rsidR="00186E22">
        <w:rPr>
          <w:rFonts w:ascii="Calibri" w:eastAsia="Calibri" w:hAnsi="Calibri" w:cs="Calibri"/>
        </w:rPr>
        <w:t>N</w:t>
      </w:r>
      <w:r w:rsidR="00186E22">
        <w:rPr>
          <w:spacing w:val="-7"/>
        </w:rPr>
        <w:t xml:space="preserve"> </w:t>
      </w:r>
      <w:r w:rsidR="00186E22">
        <w:rPr>
          <w:rFonts w:ascii="Calibri" w:eastAsia="Calibri" w:hAnsi="Calibri" w:cs="Calibri"/>
          <w:spacing w:val="1"/>
        </w:rPr>
        <w:t>TH</w:t>
      </w:r>
      <w:r w:rsidR="00186E22">
        <w:rPr>
          <w:rFonts w:ascii="Calibri" w:eastAsia="Calibri" w:hAnsi="Calibri" w:cs="Calibri"/>
        </w:rPr>
        <w:t>E</w:t>
      </w:r>
      <w:r w:rsidR="00186E22">
        <w:rPr>
          <w:spacing w:val="-8"/>
        </w:rPr>
        <w:t xml:space="preserve"> </w:t>
      </w:r>
      <w:r w:rsidR="00186E22">
        <w:rPr>
          <w:rFonts w:ascii="Calibri" w:eastAsia="Calibri" w:hAnsi="Calibri" w:cs="Calibri"/>
        </w:rPr>
        <w:t>C</w:t>
      </w:r>
      <w:r w:rsidR="00186E22">
        <w:rPr>
          <w:rFonts w:ascii="Calibri" w:eastAsia="Calibri" w:hAnsi="Calibri" w:cs="Calibri"/>
          <w:spacing w:val="1"/>
        </w:rPr>
        <w:t>HA</w:t>
      </w:r>
      <w:r w:rsidR="00186E22">
        <w:rPr>
          <w:rFonts w:ascii="Calibri" w:eastAsia="Calibri" w:hAnsi="Calibri" w:cs="Calibri"/>
        </w:rPr>
        <w:t>RG</w:t>
      </w:r>
      <w:r w:rsidR="00186E22">
        <w:rPr>
          <w:rFonts w:ascii="Calibri" w:eastAsia="Calibri" w:hAnsi="Calibri" w:cs="Calibri"/>
          <w:spacing w:val="-1"/>
        </w:rPr>
        <w:t>E</w:t>
      </w:r>
      <w:r w:rsidR="00186E22">
        <w:rPr>
          <w:rFonts w:ascii="Calibri" w:eastAsia="Calibri" w:hAnsi="Calibri" w:cs="Calibri"/>
        </w:rPr>
        <w:t>S</w:t>
      </w:r>
      <w:r w:rsidR="00186E22">
        <w:rPr>
          <w:spacing w:val="-9"/>
        </w:rPr>
        <w:t xml:space="preserve"> </w:t>
      </w:r>
      <w:r w:rsidR="00186E22">
        <w:rPr>
          <w:rFonts w:ascii="Calibri" w:eastAsia="Calibri" w:hAnsi="Calibri" w:cs="Calibri"/>
          <w:spacing w:val="-1"/>
        </w:rPr>
        <w:t>F</w:t>
      </w:r>
      <w:r w:rsidR="00186E22">
        <w:rPr>
          <w:rFonts w:ascii="Calibri" w:eastAsia="Calibri" w:hAnsi="Calibri" w:cs="Calibri"/>
          <w:spacing w:val="1"/>
        </w:rPr>
        <w:t>O</w:t>
      </w:r>
      <w:r w:rsidR="00186E22">
        <w:rPr>
          <w:rFonts w:ascii="Calibri" w:eastAsia="Calibri" w:hAnsi="Calibri" w:cs="Calibri"/>
        </w:rPr>
        <w:t>R</w:t>
      </w:r>
      <w:r w:rsidR="00186E22">
        <w:rPr>
          <w:spacing w:val="-6"/>
        </w:rPr>
        <w:t xml:space="preserve"> </w:t>
      </w:r>
      <w:r w:rsidR="00186E22">
        <w:rPr>
          <w:rFonts w:ascii="Calibri" w:eastAsia="Calibri" w:hAnsi="Calibri" w:cs="Calibri"/>
          <w:spacing w:val="1"/>
        </w:rPr>
        <w:t>TH</w:t>
      </w:r>
      <w:r w:rsidR="00186E22">
        <w:rPr>
          <w:rFonts w:ascii="Calibri" w:eastAsia="Calibri" w:hAnsi="Calibri" w:cs="Calibri"/>
        </w:rPr>
        <w:t>E</w:t>
      </w:r>
      <w:r w:rsidR="00186E22">
        <w:t xml:space="preserve"> </w:t>
      </w:r>
      <w:r w:rsidR="00186E22">
        <w:rPr>
          <w:rFonts w:ascii="Calibri" w:eastAsia="Calibri" w:hAnsi="Calibri" w:cs="Calibri"/>
          <w:spacing w:val="1"/>
          <w:w w:val="99"/>
        </w:rPr>
        <w:t>S</w:t>
      </w:r>
      <w:r w:rsidR="00186E22">
        <w:rPr>
          <w:rFonts w:ascii="Calibri" w:eastAsia="Calibri" w:hAnsi="Calibri" w:cs="Calibri"/>
          <w:spacing w:val="-1"/>
          <w:w w:val="99"/>
        </w:rPr>
        <w:t>E</w:t>
      </w:r>
      <w:r w:rsidR="00186E22">
        <w:rPr>
          <w:rFonts w:ascii="Calibri" w:eastAsia="Calibri" w:hAnsi="Calibri" w:cs="Calibri"/>
          <w:w w:val="99"/>
        </w:rPr>
        <w:t>R</w:t>
      </w:r>
      <w:r w:rsidR="00186E22">
        <w:rPr>
          <w:rFonts w:ascii="Calibri" w:eastAsia="Calibri" w:hAnsi="Calibri" w:cs="Calibri"/>
          <w:spacing w:val="1"/>
          <w:w w:val="99"/>
        </w:rPr>
        <w:t>V</w:t>
      </w:r>
      <w:r w:rsidR="00186E22">
        <w:rPr>
          <w:rFonts w:ascii="Calibri" w:eastAsia="Calibri" w:hAnsi="Calibri" w:cs="Calibri"/>
          <w:w w:val="99"/>
        </w:rPr>
        <w:t>IC</w:t>
      </w:r>
      <w:r w:rsidR="00186E22">
        <w:rPr>
          <w:rFonts w:ascii="Calibri" w:eastAsia="Calibri" w:hAnsi="Calibri" w:cs="Calibri"/>
          <w:spacing w:val="-1"/>
          <w:w w:val="99"/>
        </w:rPr>
        <w:t>E</w:t>
      </w:r>
      <w:r w:rsidR="00186E22">
        <w:rPr>
          <w:rFonts w:ascii="Calibri" w:eastAsia="Calibri" w:hAnsi="Calibri" w:cs="Calibri"/>
          <w:w w:val="99"/>
        </w:rPr>
        <w:t>S</w:t>
      </w:r>
      <w:r w:rsidR="00186E22">
        <w:rPr>
          <w:spacing w:val="-16"/>
          <w:w w:val="99"/>
        </w:rPr>
        <w:t xml:space="preserve"> </w:t>
      </w:r>
      <w:r w:rsidR="00186E22">
        <w:rPr>
          <w:rFonts w:ascii="Calibri" w:eastAsia="Calibri" w:hAnsi="Calibri" w:cs="Calibri"/>
          <w:spacing w:val="1"/>
        </w:rPr>
        <w:t>H</w:t>
      </w:r>
      <w:r w:rsidR="00186E22">
        <w:rPr>
          <w:rFonts w:ascii="Calibri" w:eastAsia="Calibri" w:hAnsi="Calibri" w:cs="Calibri"/>
          <w:spacing w:val="-1"/>
        </w:rPr>
        <w:t>E</w:t>
      </w:r>
      <w:r w:rsidR="00186E22">
        <w:rPr>
          <w:rFonts w:ascii="Calibri" w:eastAsia="Calibri" w:hAnsi="Calibri" w:cs="Calibri"/>
        </w:rPr>
        <w:t>R</w:t>
      </w:r>
      <w:r w:rsidR="00186E22">
        <w:rPr>
          <w:rFonts w:ascii="Calibri" w:eastAsia="Calibri" w:hAnsi="Calibri" w:cs="Calibri"/>
          <w:spacing w:val="-1"/>
        </w:rPr>
        <w:t>E</w:t>
      </w:r>
      <w:r w:rsidR="00186E22">
        <w:rPr>
          <w:rFonts w:ascii="Calibri" w:eastAsia="Calibri" w:hAnsi="Calibri" w:cs="Calibri"/>
          <w:spacing w:val="1"/>
        </w:rPr>
        <w:t>UND</w:t>
      </w:r>
      <w:r w:rsidR="00186E22">
        <w:rPr>
          <w:rFonts w:ascii="Calibri" w:eastAsia="Calibri" w:hAnsi="Calibri" w:cs="Calibri"/>
          <w:spacing w:val="-1"/>
        </w:rPr>
        <w:t>E</w:t>
      </w:r>
      <w:r w:rsidR="00186E22">
        <w:rPr>
          <w:rFonts w:ascii="Calibri" w:eastAsia="Calibri" w:hAnsi="Calibri" w:cs="Calibri"/>
        </w:rPr>
        <w:t>R.</w:t>
      </w:r>
    </w:p>
    <w:p w14:paraId="461CFDB5" w14:textId="789BD21D" w:rsidR="00AC05EB" w:rsidRPr="008E68E3" w:rsidRDefault="00AC05EB" w:rsidP="00305C5B">
      <w:pPr>
        <w:tabs>
          <w:tab w:val="left" w:pos="360"/>
        </w:tabs>
        <w:ind w:right="90"/>
        <w:jc w:val="both"/>
        <w:rPr>
          <w:rFonts w:asciiTheme="minorHAnsi" w:hAnsiTheme="minorHAnsi" w:cstheme="minorHAnsi"/>
          <w:spacing w:val="-8"/>
        </w:rPr>
      </w:pPr>
      <w:r>
        <w:rPr>
          <w:rFonts w:ascii="Calibri" w:eastAsia="Calibri" w:hAnsi="Calibri" w:cs="Calibri"/>
        </w:rPr>
        <w:t>8</w:t>
      </w:r>
      <w:r w:rsidR="00305C5B">
        <w:rPr>
          <w:rFonts w:ascii="Calibri" w:eastAsia="Calibri" w:hAnsi="Calibri" w:cs="Calibri"/>
        </w:rPr>
        <w:t xml:space="preserve">. </w:t>
      </w:r>
      <w:r w:rsidRPr="008E68E3">
        <w:rPr>
          <w:rFonts w:asciiTheme="minorHAnsi" w:eastAsia="Calibri" w:hAnsiTheme="minorHAnsi" w:cstheme="minorHAnsi"/>
          <w:b/>
          <w:bCs/>
        </w:rPr>
        <w:t>I</w:t>
      </w:r>
      <w:r w:rsidRPr="008E68E3">
        <w:rPr>
          <w:rFonts w:asciiTheme="minorHAnsi" w:eastAsia="Calibri" w:hAnsiTheme="minorHAnsi" w:cstheme="minorHAnsi"/>
          <w:b/>
          <w:bCs/>
          <w:spacing w:val="1"/>
        </w:rPr>
        <w:t>N</w:t>
      </w:r>
      <w:r w:rsidRPr="008E68E3">
        <w:rPr>
          <w:rFonts w:asciiTheme="minorHAnsi" w:eastAsia="Calibri" w:hAnsiTheme="minorHAnsi" w:cstheme="minorHAnsi"/>
          <w:b/>
          <w:bCs/>
        </w:rPr>
        <w:t>D</w:t>
      </w:r>
      <w:r w:rsidRPr="008E68E3">
        <w:rPr>
          <w:rFonts w:asciiTheme="minorHAnsi" w:eastAsia="Calibri" w:hAnsiTheme="minorHAnsi" w:cstheme="minorHAnsi"/>
          <w:b/>
          <w:bCs/>
          <w:spacing w:val="1"/>
        </w:rPr>
        <w:t>E</w:t>
      </w:r>
      <w:r w:rsidRPr="008E68E3">
        <w:rPr>
          <w:rFonts w:asciiTheme="minorHAnsi" w:eastAsia="Calibri" w:hAnsiTheme="minorHAnsi" w:cstheme="minorHAnsi"/>
          <w:b/>
          <w:bCs/>
        </w:rPr>
        <w:t>M</w:t>
      </w:r>
      <w:r w:rsidRPr="008E68E3">
        <w:rPr>
          <w:rFonts w:asciiTheme="minorHAnsi" w:eastAsia="Calibri" w:hAnsiTheme="minorHAnsi" w:cstheme="minorHAnsi"/>
          <w:b/>
          <w:bCs/>
          <w:spacing w:val="1"/>
        </w:rPr>
        <w:t>N</w:t>
      </w:r>
      <w:r w:rsidRPr="008E68E3">
        <w:rPr>
          <w:rFonts w:asciiTheme="minorHAnsi" w:eastAsia="Calibri" w:hAnsiTheme="minorHAnsi" w:cstheme="minorHAnsi"/>
          <w:b/>
          <w:bCs/>
        </w:rPr>
        <w:t>I</w:t>
      </w:r>
      <w:r w:rsidRPr="008E68E3">
        <w:rPr>
          <w:rFonts w:asciiTheme="minorHAnsi" w:eastAsia="Calibri" w:hAnsiTheme="minorHAnsi" w:cstheme="minorHAnsi"/>
          <w:b/>
          <w:bCs/>
          <w:spacing w:val="-1"/>
        </w:rPr>
        <w:t>TY</w:t>
      </w:r>
      <w:r w:rsidRPr="008E68E3">
        <w:rPr>
          <w:rFonts w:asciiTheme="minorHAnsi" w:eastAsia="Calibri" w:hAnsiTheme="minorHAnsi" w:cstheme="minorHAnsi"/>
        </w:rPr>
        <w:t>.</w:t>
      </w:r>
      <w:r w:rsidRPr="008E68E3">
        <w:rPr>
          <w:rFonts w:asciiTheme="minorHAnsi" w:hAnsiTheme="minorHAnsi" w:cstheme="minorHAnsi"/>
          <w:spacing w:val="-14"/>
        </w:rPr>
        <w:t xml:space="preserve"> </w:t>
      </w:r>
      <w:r w:rsidRPr="008E68E3">
        <w:rPr>
          <w:rFonts w:asciiTheme="minorHAnsi" w:eastAsia="Calibri" w:hAnsiTheme="minorHAnsi" w:cstheme="minorHAnsi"/>
        </w:rPr>
        <w:t>Customer</w:t>
      </w:r>
      <w:r w:rsidRPr="008E68E3">
        <w:rPr>
          <w:rFonts w:asciiTheme="minorHAnsi" w:hAnsiTheme="minorHAnsi" w:cstheme="minorHAnsi"/>
        </w:rPr>
        <w:t xml:space="preserve"> </w:t>
      </w:r>
      <w:r w:rsidRPr="008E68E3">
        <w:rPr>
          <w:rFonts w:asciiTheme="minorHAnsi" w:eastAsia="Calibri" w:hAnsiTheme="minorHAnsi" w:cstheme="minorHAnsi"/>
        </w:rPr>
        <w:t>shall</w:t>
      </w:r>
      <w:r w:rsidRPr="008E68E3">
        <w:rPr>
          <w:rFonts w:asciiTheme="minorHAnsi" w:hAnsiTheme="minorHAnsi" w:cstheme="minorHAnsi"/>
        </w:rPr>
        <w:t xml:space="preserve"> </w:t>
      </w:r>
      <w:r w:rsidRPr="008E68E3">
        <w:rPr>
          <w:rFonts w:asciiTheme="minorHAnsi" w:eastAsia="Calibri" w:hAnsiTheme="minorHAnsi" w:cstheme="minorHAnsi"/>
        </w:rPr>
        <w:t>indemnify, defend</w:t>
      </w:r>
      <w:r w:rsidRPr="008E68E3">
        <w:rPr>
          <w:rFonts w:asciiTheme="minorHAnsi" w:hAnsiTheme="minorHAnsi" w:cstheme="minorHAnsi"/>
        </w:rPr>
        <w:t xml:space="preserve"> </w:t>
      </w:r>
      <w:r w:rsidRPr="008E68E3">
        <w:rPr>
          <w:rFonts w:asciiTheme="minorHAnsi" w:eastAsia="Calibri" w:hAnsiTheme="minorHAnsi" w:cstheme="minorHAnsi"/>
        </w:rPr>
        <w:t>and</w:t>
      </w:r>
      <w:r w:rsidRPr="008E68E3">
        <w:rPr>
          <w:rFonts w:asciiTheme="minorHAnsi" w:hAnsiTheme="minorHAnsi" w:cstheme="minorHAnsi"/>
        </w:rPr>
        <w:t xml:space="preserve"> </w:t>
      </w:r>
      <w:r w:rsidRPr="008E68E3">
        <w:rPr>
          <w:rFonts w:asciiTheme="minorHAnsi" w:eastAsia="Calibri" w:hAnsiTheme="minorHAnsi" w:cstheme="minorHAnsi"/>
        </w:rPr>
        <w:t>hold</w:t>
      </w:r>
      <w:r w:rsidRPr="008E68E3">
        <w:rPr>
          <w:rFonts w:asciiTheme="minorHAnsi" w:hAnsiTheme="minorHAnsi" w:cstheme="minorHAnsi"/>
        </w:rPr>
        <w:t xml:space="preserve"> </w:t>
      </w:r>
      <w:r w:rsidRPr="008E68E3">
        <w:rPr>
          <w:rFonts w:asciiTheme="minorHAnsi" w:eastAsia="Calibri" w:hAnsiTheme="minorHAnsi" w:cstheme="minorHAnsi"/>
        </w:rPr>
        <w:t>AnswerNet</w:t>
      </w:r>
      <w:r w:rsidRPr="008E68E3">
        <w:rPr>
          <w:rFonts w:asciiTheme="minorHAnsi" w:hAnsiTheme="minorHAnsi" w:cstheme="minorHAnsi"/>
        </w:rPr>
        <w:t xml:space="preserve"> </w:t>
      </w:r>
      <w:r w:rsidRPr="008E68E3">
        <w:rPr>
          <w:rFonts w:asciiTheme="minorHAnsi" w:eastAsia="Calibri" w:hAnsiTheme="minorHAnsi" w:cstheme="minorHAnsi"/>
        </w:rPr>
        <w:t>harmless</w:t>
      </w:r>
      <w:r w:rsidRPr="008E68E3">
        <w:rPr>
          <w:rFonts w:asciiTheme="minorHAnsi" w:hAnsiTheme="minorHAnsi" w:cstheme="minorHAnsi"/>
        </w:rPr>
        <w:t xml:space="preserve"> </w:t>
      </w:r>
      <w:r w:rsidRPr="008E68E3">
        <w:rPr>
          <w:rFonts w:asciiTheme="minorHAnsi" w:eastAsia="Calibri" w:hAnsiTheme="minorHAnsi" w:cstheme="minorHAnsi"/>
        </w:rPr>
        <w:t>from</w:t>
      </w:r>
      <w:r w:rsidRPr="008E68E3">
        <w:rPr>
          <w:rFonts w:asciiTheme="minorHAnsi" w:hAnsiTheme="minorHAnsi" w:cstheme="minorHAnsi"/>
        </w:rPr>
        <w:t xml:space="preserve"> </w:t>
      </w:r>
      <w:r w:rsidRPr="008E68E3">
        <w:rPr>
          <w:rFonts w:asciiTheme="minorHAnsi" w:eastAsia="Calibri" w:hAnsiTheme="minorHAnsi" w:cstheme="minorHAnsi"/>
        </w:rPr>
        <w:t>the</w:t>
      </w:r>
      <w:r w:rsidRPr="008E68E3">
        <w:rPr>
          <w:rFonts w:asciiTheme="minorHAnsi" w:hAnsiTheme="minorHAnsi" w:cstheme="minorHAnsi"/>
        </w:rPr>
        <w:t xml:space="preserve"> </w:t>
      </w:r>
      <w:r w:rsidRPr="008E68E3">
        <w:rPr>
          <w:rFonts w:asciiTheme="minorHAnsi" w:eastAsia="Calibri" w:hAnsiTheme="minorHAnsi" w:cstheme="minorHAnsi"/>
        </w:rPr>
        <w:t>payment</w:t>
      </w:r>
      <w:r w:rsidRPr="008E68E3">
        <w:rPr>
          <w:rFonts w:asciiTheme="minorHAnsi" w:hAnsiTheme="minorHAnsi" w:cstheme="minorHAnsi"/>
        </w:rPr>
        <w:t xml:space="preserve"> </w:t>
      </w:r>
      <w:r w:rsidRPr="008E68E3">
        <w:rPr>
          <w:rFonts w:asciiTheme="minorHAnsi" w:eastAsia="Calibri" w:hAnsiTheme="minorHAnsi" w:cstheme="minorHAnsi"/>
        </w:rPr>
        <w:t>of</w:t>
      </w:r>
      <w:r w:rsidRPr="008E68E3">
        <w:rPr>
          <w:rFonts w:asciiTheme="minorHAnsi" w:hAnsiTheme="minorHAnsi" w:cstheme="minorHAnsi"/>
        </w:rPr>
        <w:t xml:space="preserve"> </w:t>
      </w:r>
      <w:r w:rsidRPr="008E68E3">
        <w:rPr>
          <w:rFonts w:asciiTheme="minorHAnsi" w:eastAsia="Calibri" w:hAnsiTheme="minorHAnsi" w:cstheme="minorHAnsi"/>
        </w:rPr>
        <w:t>any</w:t>
      </w:r>
      <w:r w:rsidRPr="008E68E3">
        <w:rPr>
          <w:rFonts w:asciiTheme="minorHAnsi" w:hAnsiTheme="minorHAnsi" w:cstheme="minorHAnsi"/>
        </w:rPr>
        <w:t xml:space="preserve"> </w:t>
      </w:r>
      <w:r w:rsidRPr="008E68E3">
        <w:rPr>
          <w:rFonts w:asciiTheme="minorHAnsi" w:eastAsia="Calibri" w:hAnsiTheme="minorHAnsi" w:cstheme="minorHAnsi"/>
        </w:rPr>
        <w:t>and</w:t>
      </w:r>
      <w:r w:rsidRPr="008E68E3">
        <w:rPr>
          <w:rFonts w:asciiTheme="minorHAnsi" w:hAnsiTheme="minorHAnsi" w:cstheme="minorHAnsi"/>
        </w:rPr>
        <w:t xml:space="preserve"> </w:t>
      </w:r>
      <w:r w:rsidRPr="008E68E3">
        <w:rPr>
          <w:rFonts w:asciiTheme="minorHAnsi" w:eastAsia="Calibri" w:hAnsiTheme="minorHAnsi" w:cstheme="minorHAnsi"/>
        </w:rPr>
        <w:t>all</w:t>
      </w:r>
      <w:r w:rsidRPr="008E68E3">
        <w:rPr>
          <w:rFonts w:asciiTheme="minorHAnsi" w:hAnsiTheme="minorHAnsi" w:cstheme="minorHAnsi"/>
        </w:rPr>
        <w:t xml:space="preserve"> </w:t>
      </w:r>
      <w:r w:rsidRPr="008E68E3">
        <w:rPr>
          <w:rFonts w:asciiTheme="minorHAnsi" w:eastAsia="Calibri" w:hAnsiTheme="minorHAnsi" w:cstheme="minorHAnsi"/>
        </w:rPr>
        <w:t>claims</w:t>
      </w:r>
      <w:r w:rsidRPr="008E68E3">
        <w:rPr>
          <w:rFonts w:asciiTheme="minorHAnsi" w:hAnsiTheme="minorHAnsi" w:cstheme="minorHAnsi"/>
        </w:rPr>
        <w:t xml:space="preserve"> </w:t>
      </w:r>
      <w:r w:rsidRPr="008E68E3">
        <w:rPr>
          <w:rFonts w:asciiTheme="minorHAnsi" w:eastAsia="Calibri" w:hAnsiTheme="minorHAnsi" w:cstheme="minorHAnsi"/>
        </w:rPr>
        <w:t>for</w:t>
      </w:r>
      <w:r w:rsidRPr="008E68E3">
        <w:rPr>
          <w:rFonts w:asciiTheme="minorHAnsi" w:hAnsiTheme="minorHAnsi" w:cstheme="minorHAnsi"/>
        </w:rPr>
        <w:t xml:space="preserve"> </w:t>
      </w:r>
      <w:r w:rsidRPr="008E68E3">
        <w:rPr>
          <w:rFonts w:asciiTheme="minorHAnsi" w:eastAsia="Calibri" w:hAnsiTheme="minorHAnsi" w:cstheme="minorHAnsi"/>
        </w:rPr>
        <w:t>libel, slander,</w:t>
      </w:r>
      <w:r w:rsidRPr="008E68E3">
        <w:rPr>
          <w:rFonts w:asciiTheme="minorHAnsi" w:hAnsiTheme="minorHAnsi" w:cstheme="minorHAnsi"/>
        </w:rPr>
        <w:t xml:space="preserve"> </w:t>
      </w:r>
      <w:r w:rsidRPr="008E68E3">
        <w:rPr>
          <w:rFonts w:asciiTheme="minorHAnsi" w:eastAsia="Calibri" w:hAnsiTheme="minorHAnsi" w:cstheme="minorHAnsi"/>
        </w:rPr>
        <w:t>infringement</w:t>
      </w:r>
      <w:r w:rsidRPr="008E68E3">
        <w:rPr>
          <w:rFonts w:asciiTheme="minorHAnsi" w:hAnsiTheme="minorHAnsi" w:cstheme="minorHAnsi"/>
        </w:rPr>
        <w:t xml:space="preserve"> </w:t>
      </w:r>
      <w:r w:rsidRPr="008E68E3">
        <w:rPr>
          <w:rFonts w:asciiTheme="minorHAnsi" w:eastAsia="Calibri" w:hAnsiTheme="minorHAnsi" w:cstheme="minorHAnsi"/>
        </w:rPr>
        <w:t>of</w:t>
      </w:r>
      <w:r w:rsidRPr="008E68E3">
        <w:rPr>
          <w:rFonts w:asciiTheme="minorHAnsi" w:hAnsiTheme="minorHAnsi" w:cstheme="minorHAnsi"/>
        </w:rPr>
        <w:t xml:space="preserve"> </w:t>
      </w:r>
      <w:r w:rsidRPr="008E68E3">
        <w:rPr>
          <w:rFonts w:asciiTheme="minorHAnsi" w:eastAsia="Calibri" w:hAnsiTheme="minorHAnsi" w:cstheme="minorHAnsi"/>
        </w:rPr>
        <w:t>copyright</w:t>
      </w:r>
      <w:r w:rsidRPr="008E68E3">
        <w:rPr>
          <w:rFonts w:asciiTheme="minorHAnsi" w:hAnsiTheme="minorHAnsi" w:cstheme="minorHAnsi"/>
        </w:rPr>
        <w:t xml:space="preserve"> </w:t>
      </w:r>
      <w:r w:rsidRPr="008E68E3">
        <w:rPr>
          <w:rFonts w:asciiTheme="minorHAnsi" w:eastAsia="Calibri" w:hAnsiTheme="minorHAnsi" w:cstheme="minorHAnsi"/>
        </w:rPr>
        <w:t>arising</w:t>
      </w:r>
      <w:r w:rsidRPr="008E68E3">
        <w:rPr>
          <w:rFonts w:asciiTheme="minorHAnsi" w:hAnsiTheme="minorHAnsi" w:cstheme="minorHAnsi"/>
        </w:rPr>
        <w:t xml:space="preserve"> </w:t>
      </w:r>
      <w:r w:rsidRPr="008E68E3">
        <w:rPr>
          <w:rFonts w:asciiTheme="minorHAnsi" w:eastAsia="Calibri" w:hAnsiTheme="minorHAnsi" w:cstheme="minorHAnsi"/>
        </w:rPr>
        <w:t>from</w:t>
      </w:r>
      <w:r w:rsidRPr="008E68E3">
        <w:rPr>
          <w:rFonts w:asciiTheme="minorHAnsi" w:hAnsiTheme="minorHAnsi" w:cstheme="minorHAnsi"/>
        </w:rPr>
        <w:t xml:space="preserve"> </w:t>
      </w:r>
      <w:r w:rsidRPr="008E68E3">
        <w:rPr>
          <w:rFonts w:asciiTheme="minorHAnsi" w:eastAsia="Calibri" w:hAnsiTheme="minorHAnsi" w:cstheme="minorHAnsi"/>
        </w:rPr>
        <w:t>information</w:t>
      </w:r>
      <w:r w:rsidRPr="008E68E3">
        <w:rPr>
          <w:rFonts w:asciiTheme="minorHAnsi" w:hAnsiTheme="minorHAnsi" w:cstheme="minorHAnsi"/>
        </w:rPr>
        <w:t xml:space="preserve"> </w:t>
      </w:r>
      <w:r w:rsidRPr="008E68E3">
        <w:rPr>
          <w:rFonts w:asciiTheme="minorHAnsi" w:eastAsia="Calibri" w:hAnsiTheme="minorHAnsi" w:cstheme="minorHAnsi"/>
        </w:rPr>
        <w:t>transmitted</w:t>
      </w:r>
      <w:r w:rsidRPr="008E68E3">
        <w:rPr>
          <w:rFonts w:asciiTheme="minorHAnsi" w:hAnsiTheme="minorHAnsi" w:cstheme="minorHAnsi"/>
        </w:rPr>
        <w:t xml:space="preserve"> </w:t>
      </w:r>
      <w:r w:rsidRPr="008E68E3">
        <w:rPr>
          <w:rFonts w:asciiTheme="minorHAnsi" w:eastAsia="Calibri" w:hAnsiTheme="minorHAnsi" w:cstheme="minorHAnsi"/>
        </w:rPr>
        <w:t>over</w:t>
      </w:r>
      <w:r w:rsidRPr="008E68E3">
        <w:rPr>
          <w:rFonts w:asciiTheme="minorHAnsi" w:hAnsiTheme="minorHAnsi" w:cstheme="minorHAnsi"/>
        </w:rPr>
        <w:t xml:space="preserve"> </w:t>
      </w:r>
      <w:r w:rsidRPr="008E68E3">
        <w:rPr>
          <w:rFonts w:asciiTheme="minorHAnsi" w:eastAsia="Calibri" w:hAnsiTheme="minorHAnsi" w:cstheme="minorHAnsi"/>
        </w:rPr>
        <w:t>AnswerNet’s</w:t>
      </w:r>
      <w:r w:rsidRPr="008E68E3">
        <w:rPr>
          <w:rFonts w:asciiTheme="minorHAnsi" w:hAnsiTheme="minorHAnsi" w:cstheme="minorHAnsi"/>
        </w:rPr>
        <w:t xml:space="preserve"> </w:t>
      </w:r>
      <w:r w:rsidRPr="008E68E3">
        <w:rPr>
          <w:rFonts w:asciiTheme="minorHAnsi" w:eastAsia="Calibri" w:hAnsiTheme="minorHAnsi" w:cstheme="minorHAnsi"/>
        </w:rPr>
        <w:t>facilities,</w:t>
      </w:r>
      <w:r w:rsidRPr="008E68E3">
        <w:rPr>
          <w:rFonts w:asciiTheme="minorHAnsi" w:hAnsiTheme="minorHAnsi" w:cstheme="minorHAnsi"/>
        </w:rPr>
        <w:t xml:space="preserve"> </w:t>
      </w:r>
      <w:r w:rsidRPr="008E68E3">
        <w:rPr>
          <w:rFonts w:asciiTheme="minorHAnsi" w:eastAsia="Calibri" w:hAnsiTheme="minorHAnsi" w:cstheme="minorHAnsi"/>
        </w:rPr>
        <w:t>message</w:t>
      </w:r>
      <w:r w:rsidRPr="008E68E3">
        <w:rPr>
          <w:rFonts w:asciiTheme="minorHAnsi" w:hAnsiTheme="minorHAnsi" w:cstheme="minorHAnsi"/>
        </w:rPr>
        <w:t xml:space="preserve"> </w:t>
      </w:r>
      <w:r w:rsidRPr="008E68E3">
        <w:rPr>
          <w:rFonts w:asciiTheme="minorHAnsi" w:eastAsia="Calibri" w:hAnsiTheme="minorHAnsi" w:cstheme="minorHAnsi"/>
        </w:rPr>
        <w:t>errors,</w:t>
      </w:r>
      <w:r w:rsidRPr="008E68E3">
        <w:rPr>
          <w:rFonts w:asciiTheme="minorHAnsi" w:hAnsiTheme="minorHAnsi" w:cstheme="minorHAnsi"/>
        </w:rPr>
        <w:t xml:space="preserve"> </w:t>
      </w:r>
      <w:r w:rsidR="008E68E3" w:rsidRPr="008E68E3">
        <w:rPr>
          <w:rFonts w:asciiTheme="minorHAnsi" w:hAnsiTheme="minorHAnsi" w:cstheme="minorHAnsi"/>
        </w:rPr>
        <w:t xml:space="preserve">breaches of this Agreement, and any third party claims resulting </w:t>
      </w:r>
      <w:r w:rsidR="00C3117F">
        <w:rPr>
          <w:rFonts w:asciiTheme="minorHAnsi" w:hAnsiTheme="minorHAnsi" w:cstheme="minorHAnsi"/>
        </w:rPr>
        <w:t xml:space="preserve">in </w:t>
      </w:r>
      <w:r w:rsidR="008E68E3" w:rsidRPr="008E68E3">
        <w:rPr>
          <w:rFonts w:asciiTheme="minorHAnsi" w:hAnsiTheme="minorHAnsi" w:cstheme="minorHAnsi"/>
        </w:rPr>
        <w:t>liability, losses, damages, fines, judgments, awards, attorneys fees</w:t>
      </w:r>
      <w:r w:rsidR="008E68E3">
        <w:rPr>
          <w:rFonts w:asciiTheme="minorHAnsi" w:hAnsiTheme="minorHAnsi" w:cstheme="minorHAnsi"/>
        </w:rPr>
        <w:t>,</w:t>
      </w:r>
      <w:r w:rsidR="008E68E3" w:rsidRPr="008E68E3">
        <w:rPr>
          <w:rFonts w:asciiTheme="minorHAnsi" w:hAnsiTheme="minorHAnsi" w:cstheme="minorHAnsi"/>
        </w:rPr>
        <w:t xml:space="preserve"> costs and expenses of any nature (including taxes) and all related costs and expenses (including any and all reasonable legal fees, court awarded costs and reasonable costs of investigation, litigation, settlement, judgment, appeal, interest and penalties) incurred by or asserted against AnswerNet </w:t>
      </w:r>
      <w:r w:rsidRPr="008E68E3">
        <w:rPr>
          <w:rFonts w:asciiTheme="minorHAnsi" w:eastAsia="Calibri" w:hAnsiTheme="minorHAnsi" w:cstheme="minorHAnsi"/>
        </w:rPr>
        <w:t>arising</w:t>
      </w:r>
      <w:r w:rsidRPr="008E68E3">
        <w:rPr>
          <w:rFonts w:asciiTheme="minorHAnsi" w:hAnsiTheme="minorHAnsi" w:cstheme="minorHAnsi"/>
        </w:rPr>
        <w:t xml:space="preserve"> </w:t>
      </w:r>
      <w:r w:rsidRPr="008E68E3">
        <w:rPr>
          <w:rFonts w:asciiTheme="minorHAnsi" w:eastAsia="Calibri" w:hAnsiTheme="minorHAnsi" w:cstheme="minorHAnsi"/>
        </w:rPr>
        <w:t>out</w:t>
      </w:r>
      <w:r w:rsidRPr="008E68E3">
        <w:rPr>
          <w:rFonts w:asciiTheme="minorHAnsi" w:hAnsiTheme="minorHAnsi" w:cstheme="minorHAnsi"/>
        </w:rPr>
        <w:t xml:space="preserve"> </w:t>
      </w:r>
      <w:r w:rsidRPr="008E68E3">
        <w:rPr>
          <w:rFonts w:asciiTheme="minorHAnsi" w:eastAsia="Calibri" w:hAnsiTheme="minorHAnsi" w:cstheme="minorHAnsi"/>
        </w:rPr>
        <w:t>of</w:t>
      </w:r>
      <w:r w:rsidRPr="008E68E3">
        <w:rPr>
          <w:rFonts w:asciiTheme="minorHAnsi" w:hAnsiTheme="minorHAnsi" w:cstheme="minorHAnsi"/>
        </w:rPr>
        <w:t xml:space="preserve"> </w:t>
      </w:r>
      <w:r w:rsidRPr="008E68E3">
        <w:rPr>
          <w:rFonts w:asciiTheme="minorHAnsi" w:eastAsia="Calibri" w:hAnsiTheme="minorHAnsi" w:cstheme="minorHAnsi"/>
        </w:rPr>
        <w:t>Customer’s</w:t>
      </w:r>
      <w:r w:rsidRPr="008E68E3">
        <w:rPr>
          <w:rFonts w:asciiTheme="minorHAnsi" w:hAnsiTheme="minorHAnsi" w:cstheme="minorHAnsi"/>
        </w:rPr>
        <w:t xml:space="preserve"> </w:t>
      </w:r>
      <w:r w:rsidRPr="008E68E3">
        <w:rPr>
          <w:rFonts w:asciiTheme="minorHAnsi" w:eastAsia="Calibri" w:hAnsiTheme="minorHAnsi" w:cstheme="minorHAnsi"/>
        </w:rPr>
        <w:t>use</w:t>
      </w:r>
      <w:r w:rsidRPr="008E68E3">
        <w:rPr>
          <w:rFonts w:asciiTheme="minorHAnsi" w:hAnsiTheme="minorHAnsi" w:cstheme="minorHAnsi"/>
        </w:rPr>
        <w:t xml:space="preserve"> </w:t>
      </w:r>
      <w:r w:rsidRPr="008E68E3">
        <w:rPr>
          <w:rFonts w:asciiTheme="minorHAnsi" w:eastAsia="Calibri" w:hAnsiTheme="minorHAnsi" w:cstheme="minorHAnsi"/>
        </w:rPr>
        <w:t>of</w:t>
      </w:r>
      <w:r w:rsidRPr="008E68E3">
        <w:rPr>
          <w:rFonts w:asciiTheme="minorHAnsi" w:hAnsiTheme="minorHAnsi" w:cstheme="minorHAnsi"/>
        </w:rPr>
        <w:t xml:space="preserve"> </w:t>
      </w:r>
      <w:r w:rsidRPr="008E68E3">
        <w:rPr>
          <w:rFonts w:asciiTheme="minorHAnsi" w:eastAsia="Calibri" w:hAnsiTheme="minorHAnsi" w:cstheme="minorHAnsi"/>
        </w:rPr>
        <w:t>AnswerNet’s</w:t>
      </w:r>
      <w:r w:rsidRPr="008E68E3">
        <w:rPr>
          <w:rFonts w:asciiTheme="minorHAnsi" w:hAnsiTheme="minorHAnsi" w:cstheme="minorHAnsi"/>
        </w:rPr>
        <w:t xml:space="preserve"> </w:t>
      </w:r>
      <w:r w:rsidRPr="008E68E3">
        <w:rPr>
          <w:rFonts w:asciiTheme="minorHAnsi" w:eastAsia="Calibri" w:hAnsiTheme="minorHAnsi" w:cstheme="minorHAnsi"/>
        </w:rPr>
        <w:t>services,</w:t>
      </w:r>
      <w:r w:rsidRPr="008E68E3">
        <w:rPr>
          <w:rFonts w:asciiTheme="minorHAnsi" w:hAnsiTheme="minorHAnsi" w:cstheme="minorHAnsi"/>
        </w:rPr>
        <w:t xml:space="preserve"> </w:t>
      </w:r>
      <w:r w:rsidRPr="008E68E3">
        <w:rPr>
          <w:rFonts w:asciiTheme="minorHAnsi" w:eastAsia="Calibri" w:hAnsiTheme="minorHAnsi" w:cstheme="minorHAnsi"/>
        </w:rPr>
        <w:t>including</w:t>
      </w:r>
      <w:r w:rsidRPr="008E68E3">
        <w:rPr>
          <w:rFonts w:asciiTheme="minorHAnsi" w:hAnsiTheme="minorHAnsi" w:cstheme="minorHAnsi"/>
        </w:rPr>
        <w:t xml:space="preserve"> </w:t>
      </w:r>
      <w:r w:rsidRPr="008E68E3">
        <w:rPr>
          <w:rFonts w:asciiTheme="minorHAnsi" w:eastAsia="Calibri" w:hAnsiTheme="minorHAnsi" w:cstheme="minorHAnsi"/>
        </w:rPr>
        <w:t>payment</w:t>
      </w:r>
      <w:r w:rsidRPr="008E68E3">
        <w:rPr>
          <w:rFonts w:asciiTheme="minorHAnsi" w:hAnsiTheme="minorHAnsi" w:cstheme="minorHAnsi"/>
        </w:rPr>
        <w:t xml:space="preserve"> </w:t>
      </w:r>
      <w:r w:rsidRPr="008E68E3">
        <w:rPr>
          <w:rFonts w:asciiTheme="minorHAnsi" w:eastAsia="Calibri" w:hAnsiTheme="minorHAnsi" w:cstheme="minorHAnsi"/>
        </w:rPr>
        <w:t>of</w:t>
      </w:r>
      <w:r w:rsidRPr="008E68E3">
        <w:rPr>
          <w:rFonts w:asciiTheme="minorHAnsi" w:hAnsiTheme="minorHAnsi" w:cstheme="minorHAnsi"/>
        </w:rPr>
        <w:t xml:space="preserve"> </w:t>
      </w:r>
      <w:r w:rsidRPr="008E68E3">
        <w:rPr>
          <w:rFonts w:asciiTheme="minorHAnsi" w:eastAsia="Calibri" w:hAnsiTheme="minorHAnsi" w:cstheme="minorHAnsi"/>
        </w:rPr>
        <w:t>reasonable</w:t>
      </w:r>
      <w:r w:rsidRPr="008E68E3">
        <w:rPr>
          <w:rFonts w:asciiTheme="minorHAnsi" w:hAnsiTheme="minorHAnsi" w:cstheme="minorHAnsi"/>
        </w:rPr>
        <w:t xml:space="preserve"> </w:t>
      </w:r>
      <w:r w:rsidRPr="008E68E3">
        <w:rPr>
          <w:rFonts w:asciiTheme="minorHAnsi" w:eastAsia="Calibri" w:hAnsiTheme="minorHAnsi" w:cstheme="minorHAnsi"/>
        </w:rPr>
        <w:t>attorney's</w:t>
      </w:r>
      <w:r w:rsidRPr="008E68E3">
        <w:rPr>
          <w:rFonts w:asciiTheme="minorHAnsi" w:hAnsiTheme="minorHAnsi" w:cstheme="minorHAnsi"/>
        </w:rPr>
        <w:t xml:space="preserve"> </w:t>
      </w:r>
      <w:r w:rsidRPr="008E68E3">
        <w:rPr>
          <w:rFonts w:asciiTheme="minorHAnsi" w:eastAsia="Calibri" w:hAnsiTheme="minorHAnsi" w:cstheme="minorHAnsi"/>
        </w:rPr>
        <w:t>fees</w:t>
      </w:r>
      <w:r w:rsidRPr="008E68E3">
        <w:rPr>
          <w:rFonts w:asciiTheme="minorHAnsi" w:hAnsiTheme="minorHAnsi" w:cstheme="minorHAnsi"/>
        </w:rPr>
        <w:t xml:space="preserve"> </w:t>
      </w:r>
      <w:r w:rsidRPr="008E68E3">
        <w:rPr>
          <w:rFonts w:asciiTheme="minorHAnsi" w:eastAsia="Calibri" w:hAnsiTheme="minorHAnsi" w:cstheme="minorHAnsi"/>
        </w:rPr>
        <w:t>and</w:t>
      </w:r>
      <w:r w:rsidRPr="008E68E3">
        <w:rPr>
          <w:rFonts w:asciiTheme="minorHAnsi" w:hAnsiTheme="minorHAnsi" w:cstheme="minorHAnsi"/>
        </w:rPr>
        <w:t xml:space="preserve"> </w:t>
      </w:r>
      <w:r w:rsidRPr="008E68E3">
        <w:rPr>
          <w:rFonts w:asciiTheme="minorHAnsi" w:eastAsia="Calibri" w:hAnsiTheme="minorHAnsi" w:cstheme="minorHAnsi"/>
        </w:rPr>
        <w:t>court</w:t>
      </w:r>
      <w:r w:rsidRPr="008E68E3">
        <w:rPr>
          <w:rFonts w:asciiTheme="minorHAnsi" w:hAnsiTheme="minorHAnsi" w:cstheme="minorHAnsi"/>
        </w:rPr>
        <w:t xml:space="preserve"> </w:t>
      </w:r>
      <w:r w:rsidRPr="008E68E3">
        <w:rPr>
          <w:rFonts w:asciiTheme="minorHAnsi" w:eastAsia="Calibri" w:hAnsiTheme="minorHAnsi" w:cstheme="minorHAnsi"/>
        </w:rPr>
        <w:t>costs</w:t>
      </w:r>
      <w:r w:rsidRPr="008E68E3">
        <w:rPr>
          <w:rFonts w:asciiTheme="minorHAnsi" w:hAnsiTheme="minorHAnsi" w:cstheme="minorHAnsi"/>
        </w:rPr>
        <w:t xml:space="preserve"> </w:t>
      </w:r>
      <w:r w:rsidRPr="008E68E3">
        <w:rPr>
          <w:rFonts w:asciiTheme="minorHAnsi" w:eastAsia="Calibri" w:hAnsiTheme="minorHAnsi" w:cstheme="minorHAnsi"/>
        </w:rPr>
        <w:t>incurred</w:t>
      </w:r>
      <w:r w:rsidRPr="008E68E3">
        <w:rPr>
          <w:rFonts w:asciiTheme="minorHAnsi" w:hAnsiTheme="minorHAnsi" w:cstheme="minorHAnsi"/>
        </w:rPr>
        <w:t xml:space="preserve"> </w:t>
      </w:r>
      <w:r w:rsidRPr="008E68E3">
        <w:rPr>
          <w:rFonts w:asciiTheme="minorHAnsi" w:eastAsia="Calibri" w:hAnsiTheme="minorHAnsi" w:cstheme="minorHAnsi"/>
        </w:rPr>
        <w:t>by</w:t>
      </w:r>
      <w:r w:rsidRPr="008E68E3">
        <w:rPr>
          <w:rFonts w:asciiTheme="minorHAnsi" w:hAnsiTheme="minorHAnsi" w:cstheme="minorHAnsi"/>
        </w:rPr>
        <w:t xml:space="preserve"> </w:t>
      </w:r>
      <w:r w:rsidRPr="008E68E3">
        <w:rPr>
          <w:rFonts w:asciiTheme="minorHAnsi" w:eastAsia="Calibri" w:hAnsiTheme="minorHAnsi" w:cstheme="minorHAnsi"/>
        </w:rPr>
        <w:t>AnswerNet</w:t>
      </w:r>
      <w:r w:rsidRPr="008E68E3">
        <w:rPr>
          <w:rFonts w:asciiTheme="minorHAnsi" w:hAnsiTheme="minorHAnsi" w:cstheme="minorHAnsi"/>
        </w:rPr>
        <w:t xml:space="preserve"> </w:t>
      </w:r>
      <w:r w:rsidRPr="008E68E3">
        <w:rPr>
          <w:rFonts w:asciiTheme="minorHAnsi" w:eastAsia="Calibri" w:hAnsiTheme="minorHAnsi" w:cstheme="minorHAnsi"/>
        </w:rPr>
        <w:t>to</w:t>
      </w:r>
      <w:r w:rsidRPr="008E68E3">
        <w:rPr>
          <w:rFonts w:asciiTheme="minorHAnsi" w:hAnsiTheme="minorHAnsi" w:cstheme="minorHAnsi"/>
        </w:rPr>
        <w:t xml:space="preserve"> </w:t>
      </w:r>
      <w:r w:rsidRPr="008E68E3">
        <w:rPr>
          <w:rFonts w:asciiTheme="minorHAnsi" w:eastAsia="Calibri" w:hAnsiTheme="minorHAnsi" w:cstheme="minorHAnsi"/>
        </w:rPr>
        <w:t>defend</w:t>
      </w:r>
      <w:r w:rsidRPr="008E68E3">
        <w:rPr>
          <w:rFonts w:asciiTheme="minorHAnsi" w:hAnsiTheme="minorHAnsi" w:cstheme="minorHAnsi"/>
        </w:rPr>
        <w:t xml:space="preserve"> </w:t>
      </w:r>
      <w:r w:rsidRPr="008E68E3">
        <w:rPr>
          <w:rFonts w:asciiTheme="minorHAnsi" w:eastAsia="Calibri" w:hAnsiTheme="minorHAnsi" w:cstheme="minorHAnsi"/>
        </w:rPr>
        <w:t>itself</w:t>
      </w:r>
      <w:r w:rsidRPr="008E68E3">
        <w:rPr>
          <w:rFonts w:asciiTheme="minorHAnsi" w:hAnsiTheme="minorHAnsi" w:cstheme="minorHAnsi"/>
        </w:rPr>
        <w:t xml:space="preserve"> </w:t>
      </w:r>
      <w:r w:rsidRPr="008E68E3">
        <w:rPr>
          <w:rFonts w:asciiTheme="minorHAnsi" w:eastAsia="Calibri" w:hAnsiTheme="minorHAnsi" w:cstheme="minorHAnsi"/>
        </w:rPr>
        <w:t>on</w:t>
      </w:r>
      <w:r w:rsidRPr="008E68E3">
        <w:rPr>
          <w:rFonts w:asciiTheme="minorHAnsi" w:hAnsiTheme="minorHAnsi" w:cstheme="minorHAnsi"/>
        </w:rPr>
        <w:t xml:space="preserve"> </w:t>
      </w:r>
      <w:r w:rsidRPr="008E68E3">
        <w:rPr>
          <w:rFonts w:asciiTheme="minorHAnsi" w:eastAsia="Calibri" w:hAnsiTheme="minorHAnsi" w:cstheme="minorHAnsi"/>
        </w:rPr>
        <w:t>any</w:t>
      </w:r>
      <w:r w:rsidRPr="008E68E3">
        <w:rPr>
          <w:rFonts w:asciiTheme="minorHAnsi" w:hAnsiTheme="minorHAnsi" w:cstheme="minorHAnsi"/>
        </w:rPr>
        <w:t xml:space="preserve"> </w:t>
      </w:r>
      <w:r w:rsidRPr="008E68E3">
        <w:rPr>
          <w:rFonts w:asciiTheme="minorHAnsi" w:eastAsia="Calibri" w:hAnsiTheme="minorHAnsi" w:cstheme="minorHAnsi"/>
        </w:rPr>
        <w:t>claim. In the event Customer receives notice of a claim in which Customer is required to indemnify AnswerNet under this Agreement, Customer shall notify AnswerNet immediately and allow AnswerNet to participate in the defense of such claim, including selection of legal counsel.</w:t>
      </w:r>
      <w:r w:rsidRPr="00F50FB1">
        <w:rPr>
          <w:rFonts w:ascii="Arial" w:eastAsia="Calibri" w:hAnsi="Arial" w:cs="Arial"/>
        </w:rPr>
        <w:t xml:space="preserve"> </w:t>
      </w:r>
    </w:p>
    <w:p w14:paraId="613DE5D0" w14:textId="4CEBBE22" w:rsidR="00AC05EB" w:rsidRDefault="00AC05EB" w:rsidP="00305C5B">
      <w:pPr>
        <w:tabs>
          <w:tab w:val="left" w:pos="720"/>
          <w:tab w:val="left" w:pos="9810"/>
          <w:tab w:val="left" w:pos="10350"/>
        </w:tabs>
        <w:spacing w:before="54"/>
        <w:ind w:right="90"/>
        <w:jc w:val="both"/>
        <w:rPr>
          <w:rFonts w:ascii="Calibri" w:eastAsia="Calibri" w:hAnsi="Calibri" w:cs="Calibri"/>
        </w:rPr>
      </w:pPr>
      <w:r w:rsidRPr="00F50FB1">
        <w:rPr>
          <w:rFonts w:asciiTheme="minorHAnsi" w:eastAsia="Calibri" w:hAnsiTheme="minorHAnsi" w:cstheme="minorHAnsi"/>
        </w:rPr>
        <w:t xml:space="preserve">9. </w:t>
      </w:r>
      <w:r w:rsidRPr="00F50FB1">
        <w:rPr>
          <w:rFonts w:asciiTheme="minorHAnsi" w:eastAsia="Calibri" w:hAnsiTheme="minorHAnsi" w:cstheme="minorHAnsi"/>
          <w:b/>
          <w:bCs/>
          <w:spacing w:val="-1"/>
        </w:rPr>
        <w:t>G</w:t>
      </w:r>
      <w:r w:rsidRPr="00F50FB1">
        <w:rPr>
          <w:rFonts w:asciiTheme="minorHAnsi" w:eastAsia="Calibri" w:hAnsiTheme="minorHAnsi" w:cstheme="minorHAnsi"/>
          <w:b/>
          <w:bCs/>
        </w:rPr>
        <w:t>OV</w:t>
      </w:r>
      <w:r w:rsidRPr="00F50FB1">
        <w:rPr>
          <w:rFonts w:asciiTheme="minorHAnsi" w:eastAsia="Calibri" w:hAnsiTheme="minorHAnsi" w:cstheme="minorHAnsi"/>
          <w:b/>
          <w:bCs/>
          <w:spacing w:val="1"/>
        </w:rPr>
        <w:t>E</w:t>
      </w:r>
      <w:r w:rsidRPr="00F50FB1">
        <w:rPr>
          <w:rFonts w:asciiTheme="minorHAnsi" w:eastAsia="Calibri" w:hAnsiTheme="minorHAnsi" w:cstheme="minorHAnsi"/>
          <w:b/>
          <w:bCs/>
        </w:rPr>
        <w:t>R</w:t>
      </w:r>
      <w:r w:rsidRPr="00F50FB1">
        <w:rPr>
          <w:rFonts w:asciiTheme="minorHAnsi" w:eastAsia="Calibri" w:hAnsiTheme="minorHAnsi" w:cstheme="minorHAnsi"/>
          <w:b/>
          <w:bCs/>
          <w:spacing w:val="1"/>
        </w:rPr>
        <w:t>N</w:t>
      </w:r>
      <w:r w:rsidRPr="00F50FB1">
        <w:rPr>
          <w:rFonts w:asciiTheme="minorHAnsi" w:eastAsia="Calibri" w:hAnsiTheme="minorHAnsi" w:cstheme="minorHAnsi"/>
          <w:b/>
          <w:bCs/>
        </w:rPr>
        <w:t>I</w:t>
      </w:r>
      <w:r w:rsidRPr="00F50FB1">
        <w:rPr>
          <w:rFonts w:asciiTheme="minorHAnsi" w:eastAsia="Calibri" w:hAnsiTheme="minorHAnsi" w:cstheme="minorHAnsi"/>
          <w:b/>
          <w:bCs/>
          <w:spacing w:val="1"/>
        </w:rPr>
        <w:t>N</w:t>
      </w:r>
      <w:r w:rsidRPr="00F50FB1">
        <w:rPr>
          <w:rFonts w:asciiTheme="minorHAnsi" w:eastAsia="Calibri" w:hAnsiTheme="minorHAnsi" w:cstheme="minorHAnsi"/>
          <w:b/>
          <w:bCs/>
        </w:rPr>
        <w:t>G</w:t>
      </w:r>
      <w:r w:rsidRPr="00F50FB1">
        <w:rPr>
          <w:rFonts w:asciiTheme="minorHAnsi" w:hAnsiTheme="minorHAnsi" w:cstheme="minorHAnsi"/>
          <w:b/>
          <w:bCs/>
          <w:spacing w:val="-15"/>
        </w:rPr>
        <w:t xml:space="preserve"> </w:t>
      </w:r>
      <w:r w:rsidRPr="00F50FB1">
        <w:rPr>
          <w:rFonts w:asciiTheme="minorHAnsi" w:eastAsia="Calibri" w:hAnsiTheme="minorHAnsi" w:cstheme="minorHAnsi"/>
          <w:b/>
          <w:bCs/>
        </w:rPr>
        <w:t>LA</w:t>
      </w:r>
      <w:r w:rsidRPr="00F50FB1">
        <w:rPr>
          <w:rFonts w:asciiTheme="minorHAnsi" w:eastAsia="Calibri" w:hAnsiTheme="minorHAnsi" w:cstheme="minorHAnsi"/>
          <w:b/>
          <w:bCs/>
          <w:spacing w:val="1"/>
        </w:rPr>
        <w:t>W</w:t>
      </w:r>
      <w:r w:rsidRPr="00F50FB1">
        <w:rPr>
          <w:rFonts w:asciiTheme="minorHAnsi" w:eastAsia="Calibri" w:hAnsiTheme="minorHAnsi" w:cstheme="minorHAnsi"/>
        </w:rPr>
        <w:t>.</w:t>
      </w:r>
      <w:r w:rsidRPr="00F50FB1">
        <w:rPr>
          <w:rFonts w:asciiTheme="minorHAnsi" w:hAnsiTheme="minorHAnsi" w:cstheme="minorHAnsi"/>
          <w:spacing w:val="-6"/>
        </w:rPr>
        <w:t xml:space="preserve"> </w:t>
      </w:r>
      <w:r w:rsidRPr="00F50FB1">
        <w:rPr>
          <w:rFonts w:asciiTheme="minorHAnsi" w:eastAsia="Calibri" w:hAnsiTheme="minorHAnsi" w:cstheme="minorHAnsi"/>
          <w:spacing w:val="-1"/>
        </w:rPr>
        <w:t>T</w:t>
      </w:r>
      <w:r w:rsidRPr="00F50FB1">
        <w:rPr>
          <w:rFonts w:asciiTheme="minorHAnsi" w:eastAsia="Calibri" w:hAnsiTheme="minorHAnsi" w:cstheme="minorHAnsi"/>
          <w:spacing w:val="1"/>
        </w:rPr>
        <w:t>h</w:t>
      </w:r>
      <w:r w:rsidRPr="00F50FB1">
        <w:rPr>
          <w:rFonts w:asciiTheme="minorHAnsi" w:eastAsia="Calibri" w:hAnsiTheme="minorHAnsi" w:cstheme="minorHAnsi"/>
        </w:rPr>
        <w:t>is</w:t>
      </w:r>
      <w:r w:rsidRPr="00F50FB1">
        <w:rPr>
          <w:rFonts w:asciiTheme="minorHAnsi" w:hAnsiTheme="minorHAnsi" w:cstheme="minorHAnsi"/>
          <w:spacing w:val="-6"/>
        </w:rPr>
        <w:t xml:space="preserve"> </w:t>
      </w:r>
      <w:r w:rsidRPr="00F50FB1">
        <w:rPr>
          <w:rFonts w:asciiTheme="minorHAnsi" w:eastAsia="Calibri" w:hAnsiTheme="minorHAnsi" w:cstheme="minorHAnsi"/>
        </w:rPr>
        <w:t>Agr</w:t>
      </w:r>
      <w:r w:rsidRPr="00F50FB1">
        <w:rPr>
          <w:rFonts w:asciiTheme="minorHAnsi" w:eastAsia="Calibri" w:hAnsiTheme="minorHAnsi" w:cstheme="minorHAnsi"/>
          <w:spacing w:val="2"/>
        </w:rPr>
        <w:t>ee</w:t>
      </w:r>
      <w:r w:rsidRPr="00F50FB1">
        <w:rPr>
          <w:rFonts w:asciiTheme="minorHAnsi" w:eastAsia="Calibri" w:hAnsiTheme="minorHAnsi" w:cstheme="minorHAnsi"/>
        </w:rPr>
        <w:t>m</w:t>
      </w:r>
      <w:r w:rsidRPr="00F50FB1">
        <w:rPr>
          <w:rFonts w:asciiTheme="minorHAnsi" w:eastAsia="Calibri" w:hAnsiTheme="minorHAnsi" w:cstheme="minorHAnsi"/>
          <w:spacing w:val="-1"/>
        </w:rPr>
        <w:t>e</w:t>
      </w:r>
      <w:r w:rsidRPr="00F50FB1">
        <w:rPr>
          <w:rFonts w:asciiTheme="minorHAnsi" w:eastAsia="Calibri" w:hAnsiTheme="minorHAnsi" w:cstheme="minorHAnsi"/>
          <w:spacing w:val="1"/>
        </w:rPr>
        <w:t>n</w:t>
      </w:r>
      <w:r w:rsidRPr="00F50FB1">
        <w:rPr>
          <w:rFonts w:asciiTheme="minorHAnsi" w:eastAsia="Calibri" w:hAnsiTheme="minorHAnsi" w:cstheme="minorHAnsi"/>
        </w:rPr>
        <w:t>t</w:t>
      </w:r>
      <w:r w:rsidRPr="00F50FB1">
        <w:rPr>
          <w:rFonts w:asciiTheme="minorHAnsi" w:hAnsiTheme="minorHAnsi" w:cstheme="minorHAnsi"/>
          <w:spacing w:val="-13"/>
        </w:rPr>
        <w:t xml:space="preserve"> </w:t>
      </w:r>
      <w:r w:rsidRPr="00F50FB1">
        <w:rPr>
          <w:rFonts w:asciiTheme="minorHAnsi" w:eastAsia="Calibri" w:hAnsiTheme="minorHAnsi" w:cstheme="minorHAnsi"/>
          <w:spacing w:val="1"/>
        </w:rPr>
        <w:t>sha</w:t>
      </w:r>
      <w:r w:rsidRPr="00F50FB1">
        <w:rPr>
          <w:rFonts w:asciiTheme="minorHAnsi" w:eastAsia="Calibri" w:hAnsiTheme="minorHAnsi" w:cstheme="minorHAnsi"/>
        </w:rPr>
        <w:t>ll</w:t>
      </w:r>
      <w:r w:rsidRPr="00F50FB1">
        <w:rPr>
          <w:rFonts w:asciiTheme="minorHAnsi" w:hAnsiTheme="minorHAnsi" w:cstheme="minorHAnsi"/>
          <w:spacing w:val="-8"/>
        </w:rPr>
        <w:t xml:space="preserve"> </w:t>
      </w:r>
      <w:r w:rsidRPr="00F50FB1">
        <w:rPr>
          <w:rFonts w:asciiTheme="minorHAnsi" w:eastAsia="Calibri" w:hAnsiTheme="minorHAnsi" w:cstheme="minorHAnsi"/>
          <w:spacing w:val="1"/>
        </w:rPr>
        <w:t>b</w:t>
      </w:r>
      <w:r w:rsidRPr="00F50FB1">
        <w:rPr>
          <w:rFonts w:asciiTheme="minorHAnsi" w:eastAsia="Calibri" w:hAnsiTheme="minorHAnsi" w:cstheme="minorHAnsi"/>
        </w:rPr>
        <w:t>e</w:t>
      </w:r>
      <w:r w:rsidRPr="00F50FB1">
        <w:rPr>
          <w:rFonts w:asciiTheme="minorHAnsi" w:hAnsiTheme="minorHAnsi" w:cstheme="minorHAnsi"/>
          <w:spacing w:val="-7"/>
        </w:rPr>
        <w:t xml:space="preserve"> </w:t>
      </w:r>
      <w:r w:rsidRPr="00F50FB1">
        <w:rPr>
          <w:rFonts w:asciiTheme="minorHAnsi" w:eastAsia="Calibri" w:hAnsiTheme="minorHAnsi" w:cstheme="minorHAnsi"/>
        </w:rPr>
        <w:t>i</w:t>
      </w:r>
      <w:r w:rsidRPr="00F50FB1">
        <w:rPr>
          <w:rFonts w:asciiTheme="minorHAnsi" w:eastAsia="Calibri" w:hAnsiTheme="minorHAnsi" w:cstheme="minorHAnsi"/>
          <w:spacing w:val="1"/>
        </w:rPr>
        <w:t>nt</w:t>
      </w:r>
      <w:r w:rsidRPr="00F50FB1">
        <w:rPr>
          <w:rFonts w:asciiTheme="minorHAnsi" w:eastAsia="Calibri" w:hAnsiTheme="minorHAnsi" w:cstheme="minorHAnsi"/>
          <w:spacing w:val="-1"/>
        </w:rPr>
        <w:t>e</w:t>
      </w:r>
      <w:r w:rsidRPr="00F50FB1">
        <w:rPr>
          <w:rFonts w:asciiTheme="minorHAnsi" w:eastAsia="Calibri" w:hAnsiTheme="minorHAnsi" w:cstheme="minorHAnsi"/>
        </w:rPr>
        <w:t>r</w:t>
      </w:r>
      <w:r w:rsidRPr="00F50FB1">
        <w:rPr>
          <w:rFonts w:asciiTheme="minorHAnsi" w:eastAsia="Calibri" w:hAnsiTheme="minorHAnsi" w:cstheme="minorHAnsi"/>
          <w:spacing w:val="1"/>
        </w:rPr>
        <w:t>p</w:t>
      </w:r>
      <w:r w:rsidRPr="00F50FB1">
        <w:rPr>
          <w:rFonts w:asciiTheme="minorHAnsi" w:eastAsia="Calibri" w:hAnsiTheme="minorHAnsi" w:cstheme="minorHAnsi"/>
        </w:rPr>
        <w:t>r</w:t>
      </w:r>
      <w:r w:rsidRPr="00F50FB1">
        <w:rPr>
          <w:rFonts w:asciiTheme="minorHAnsi" w:eastAsia="Calibri" w:hAnsiTheme="minorHAnsi" w:cstheme="minorHAnsi"/>
          <w:spacing w:val="-1"/>
        </w:rPr>
        <w:t>e</w:t>
      </w:r>
      <w:r w:rsidRPr="00F50FB1">
        <w:rPr>
          <w:rFonts w:asciiTheme="minorHAnsi" w:eastAsia="Calibri" w:hAnsiTheme="minorHAnsi" w:cstheme="minorHAnsi"/>
          <w:spacing w:val="1"/>
        </w:rPr>
        <w:t>t</w:t>
      </w:r>
      <w:r w:rsidRPr="00F50FB1">
        <w:rPr>
          <w:rFonts w:asciiTheme="minorHAnsi" w:eastAsia="Calibri" w:hAnsiTheme="minorHAnsi" w:cstheme="minorHAnsi"/>
          <w:spacing w:val="-1"/>
        </w:rPr>
        <w:t>e</w:t>
      </w:r>
      <w:r w:rsidRPr="00F50FB1">
        <w:rPr>
          <w:rFonts w:asciiTheme="minorHAnsi" w:eastAsia="Calibri" w:hAnsiTheme="minorHAnsi" w:cstheme="minorHAnsi"/>
          <w:spacing w:val="1"/>
        </w:rPr>
        <w:t>d</w:t>
      </w:r>
      <w:r w:rsidRPr="00F50FB1">
        <w:rPr>
          <w:rFonts w:asciiTheme="minorHAnsi" w:eastAsia="Calibri" w:hAnsiTheme="minorHAnsi" w:cstheme="minorHAnsi"/>
        </w:rPr>
        <w:t>,</w:t>
      </w:r>
      <w:r w:rsidRPr="00F50FB1">
        <w:rPr>
          <w:rFonts w:asciiTheme="minorHAnsi" w:hAnsiTheme="minorHAnsi" w:cstheme="minorHAnsi"/>
          <w:spacing w:val="-14"/>
        </w:rPr>
        <w:t xml:space="preserve"> </w:t>
      </w:r>
      <w:r w:rsidRPr="00F50FB1">
        <w:rPr>
          <w:rFonts w:asciiTheme="minorHAnsi" w:eastAsia="Calibri" w:hAnsiTheme="minorHAnsi" w:cstheme="minorHAnsi"/>
        </w:rPr>
        <w:t>c</w:t>
      </w:r>
      <w:r w:rsidRPr="00F50FB1">
        <w:rPr>
          <w:rFonts w:asciiTheme="minorHAnsi" w:eastAsia="Calibri" w:hAnsiTheme="minorHAnsi" w:cstheme="minorHAnsi"/>
          <w:spacing w:val="3"/>
        </w:rPr>
        <w:t>o</w:t>
      </w:r>
      <w:r w:rsidRPr="00F50FB1">
        <w:rPr>
          <w:rFonts w:asciiTheme="minorHAnsi" w:eastAsia="Calibri" w:hAnsiTheme="minorHAnsi" w:cstheme="minorHAnsi"/>
          <w:spacing w:val="1"/>
        </w:rPr>
        <w:t>nst</w:t>
      </w:r>
      <w:r w:rsidRPr="00F50FB1">
        <w:rPr>
          <w:rFonts w:asciiTheme="minorHAnsi" w:eastAsia="Calibri" w:hAnsiTheme="minorHAnsi" w:cstheme="minorHAnsi"/>
        </w:rPr>
        <w:t>r</w:t>
      </w:r>
      <w:r w:rsidRPr="00F50FB1">
        <w:rPr>
          <w:rFonts w:asciiTheme="minorHAnsi" w:eastAsia="Calibri" w:hAnsiTheme="minorHAnsi" w:cstheme="minorHAnsi"/>
          <w:spacing w:val="1"/>
        </w:rPr>
        <w:t>u</w:t>
      </w:r>
      <w:r w:rsidRPr="00F50FB1">
        <w:rPr>
          <w:rFonts w:asciiTheme="minorHAnsi" w:eastAsia="Calibri" w:hAnsiTheme="minorHAnsi" w:cstheme="minorHAnsi"/>
          <w:spacing w:val="-1"/>
        </w:rPr>
        <w:t>e</w:t>
      </w:r>
      <w:r w:rsidRPr="00F50FB1">
        <w:rPr>
          <w:rFonts w:asciiTheme="minorHAnsi" w:eastAsia="Calibri" w:hAnsiTheme="minorHAnsi" w:cstheme="minorHAnsi"/>
        </w:rPr>
        <w:t>d</w:t>
      </w:r>
      <w:r w:rsidRPr="00F50FB1">
        <w:rPr>
          <w:rFonts w:asciiTheme="minorHAnsi" w:hAnsiTheme="minorHAnsi" w:cstheme="minorHAnsi"/>
          <w:spacing w:val="-11"/>
        </w:rPr>
        <w:t xml:space="preserve"> </w:t>
      </w:r>
      <w:r w:rsidRPr="00F50FB1">
        <w:rPr>
          <w:rFonts w:asciiTheme="minorHAnsi" w:eastAsia="Calibri" w:hAnsiTheme="minorHAnsi" w:cstheme="minorHAnsi"/>
          <w:spacing w:val="1"/>
        </w:rPr>
        <w:t>an</w:t>
      </w:r>
      <w:r w:rsidRPr="00F50FB1">
        <w:rPr>
          <w:rFonts w:asciiTheme="minorHAnsi" w:eastAsia="Calibri" w:hAnsiTheme="minorHAnsi" w:cstheme="minorHAnsi"/>
        </w:rPr>
        <w:t>d</w:t>
      </w:r>
      <w:r w:rsidRPr="00F50FB1">
        <w:rPr>
          <w:rFonts w:asciiTheme="minorHAnsi" w:hAnsiTheme="minorHAnsi" w:cstheme="minorHAnsi"/>
          <w:spacing w:val="-6"/>
        </w:rPr>
        <w:t xml:space="preserve"> </w:t>
      </w:r>
      <w:r w:rsidRPr="00F50FB1">
        <w:rPr>
          <w:rFonts w:asciiTheme="minorHAnsi" w:eastAsia="Calibri" w:hAnsiTheme="minorHAnsi" w:cstheme="minorHAnsi"/>
          <w:spacing w:val="-1"/>
        </w:rPr>
        <w:t>e</w:t>
      </w:r>
      <w:r w:rsidRPr="00F50FB1">
        <w:rPr>
          <w:rFonts w:asciiTheme="minorHAnsi" w:eastAsia="Calibri" w:hAnsiTheme="minorHAnsi" w:cstheme="minorHAnsi"/>
          <w:spacing w:val="1"/>
        </w:rPr>
        <w:t>n</w:t>
      </w:r>
      <w:r w:rsidRPr="00F50FB1">
        <w:rPr>
          <w:rFonts w:asciiTheme="minorHAnsi" w:eastAsia="Calibri" w:hAnsiTheme="minorHAnsi" w:cstheme="minorHAnsi"/>
          <w:spacing w:val="-1"/>
        </w:rPr>
        <w:t>f</w:t>
      </w:r>
      <w:r w:rsidRPr="00F50FB1">
        <w:rPr>
          <w:rFonts w:asciiTheme="minorHAnsi" w:eastAsia="Calibri" w:hAnsiTheme="minorHAnsi" w:cstheme="minorHAnsi"/>
          <w:spacing w:val="1"/>
        </w:rPr>
        <w:t>o</w:t>
      </w:r>
      <w:r w:rsidRPr="00F50FB1">
        <w:rPr>
          <w:rFonts w:asciiTheme="minorHAnsi" w:eastAsia="Calibri" w:hAnsiTheme="minorHAnsi" w:cstheme="minorHAnsi"/>
        </w:rPr>
        <w:t>rc</w:t>
      </w:r>
      <w:r w:rsidRPr="00F50FB1">
        <w:rPr>
          <w:rFonts w:asciiTheme="minorHAnsi" w:eastAsia="Calibri" w:hAnsiTheme="minorHAnsi" w:cstheme="minorHAnsi"/>
          <w:spacing w:val="-1"/>
        </w:rPr>
        <w:t>e</w:t>
      </w:r>
      <w:r w:rsidRPr="00F50FB1">
        <w:rPr>
          <w:rFonts w:asciiTheme="minorHAnsi" w:eastAsia="Calibri" w:hAnsiTheme="minorHAnsi" w:cstheme="minorHAnsi"/>
        </w:rPr>
        <w:t>d</w:t>
      </w:r>
      <w:r w:rsidRPr="00F50FB1">
        <w:rPr>
          <w:rFonts w:asciiTheme="minorHAnsi" w:hAnsiTheme="minorHAnsi" w:cstheme="minorHAnsi"/>
          <w:spacing w:val="-10"/>
        </w:rPr>
        <w:t xml:space="preserve"> </w:t>
      </w:r>
      <w:r w:rsidRPr="00F50FB1">
        <w:rPr>
          <w:rFonts w:asciiTheme="minorHAnsi" w:eastAsia="Calibri" w:hAnsiTheme="minorHAnsi" w:cstheme="minorHAnsi"/>
        </w:rPr>
        <w:t>in</w:t>
      </w:r>
      <w:r w:rsidRPr="00F50FB1">
        <w:rPr>
          <w:rFonts w:asciiTheme="minorHAnsi" w:hAnsiTheme="minorHAnsi" w:cstheme="minorHAnsi"/>
          <w:spacing w:val="-4"/>
        </w:rPr>
        <w:t xml:space="preserve"> </w:t>
      </w:r>
      <w:r w:rsidRPr="00F50FB1">
        <w:rPr>
          <w:rFonts w:asciiTheme="minorHAnsi" w:eastAsia="Calibri" w:hAnsiTheme="minorHAnsi" w:cstheme="minorHAnsi"/>
          <w:spacing w:val="1"/>
        </w:rPr>
        <w:t>a</w:t>
      </w:r>
      <w:r w:rsidRPr="00F50FB1">
        <w:rPr>
          <w:rFonts w:asciiTheme="minorHAnsi" w:eastAsia="Calibri" w:hAnsiTheme="minorHAnsi" w:cstheme="minorHAnsi"/>
        </w:rPr>
        <w:t>ll</w:t>
      </w:r>
      <w:r w:rsidRPr="00F50FB1">
        <w:rPr>
          <w:rFonts w:asciiTheme="minorHAnsi" w:hAnsiTheme="minorHAnsi" w:cstheme="minorHAnsi"/>
          <w:spacing w:val="-6"/>
        </w:rPr>
        <w:t xml:space="preserve"> </w:t>
      </w:r>
      <w:r w:rsidRPr="00F50FB1">
        <w:rPr>
          <w:rFonts w:asciiTheme="minorHAnsi" w:eastAsia="Calibri" w:hAnsiTheme="minorHAnsi" w:cstheme="minorHAnsi"/>
        </w:rPr>
        <w:t>r</w:t>
      </w:r>
      <w:r w:rsidRPr="00F50FB1">
        <w:rPr>
          <w:rFonts w:asciiTheme="minorHAnsi" w:eastAsia="Calibri" w:hAnsiTheme="minorHAnsi" w:cstheme="minorHAnsi"/>
          <w:spacing w:val="-1"/>
        </w:rPr>
        <w:t>e</w:t>
      </w:r>
      <w:r w:rsidRPr="00F50FB1">
        <w:rPr>
          <w:rFonts w:asciiTheme="minorHAnsi" w:eastAsia="Calibri" w:hAnsiTheme="minorHAnsi" w:cstheme="minorHAnsi"/>
          <w:spacing w:val="1"/>
        </w:rPr>
        <w:t>sp</w:t>
      </w:r>
      <w:r w:rsidRPr="00F50FB1">
        <w:rPr>
          <w:rFonts w:asciiTheme="minorHAnsi" w:eastAsia="Calibri" w:hAnsiTheme="minorHAnsi" w:cstheme="minorHAnsi"/>
          <w:spacing w:val="-1"/>
        </w:rPr>
        <w:t>e</w:t>
      </w:r>
      <w:r w:rsidRPr="00F50FB1">
        <w:rPr>
          <w:rFonts w:asciiTheme="minorHAnsi" w:eastAsia="Calibri" w:hAnsiTheme="minorHAnsi" w:cstheme="minorHAnsi"/>
        </w:rPr>
        <w:t>c</w:t>
      </w:r>
      <w:r w:rsidRPr="00F50FB1">
        <w:rPr>
          <w:rFonts w:asciiTheme="minorHAnsi" w:eastAsia="Calibri" w:hAnsiTheme="minorHAnsi" w:cstheme="minorHAnsi"/>
          <w:spacing w:val="1"/>
        </w:rPr>
        <w:t>t</w:t>
      </w:r>
      <w:r w:rsidRPr="00F50FB1">
        <w:rPr>
          <w:rFonts w:asciiTheme="minorHAnsi" w:eastAsia="Calibri" w:hAnsiTheme="minorHAnsi" w:cstheme="minorHAnsi"/>
        </w:rPr>
        <w:t>s</w:t>
      </w:r>
      <w:r>
        <w:rPr>
          <w:spacing w:val="-10"/>
        </w:rPr>
        <w:t xml:space="preserve"> </w:t>
      </w:r>
      <w:r>
        <w:rPr>
          <w:rFonts w:ascii="Calibri" w:eastAsia="Calibri" w:hAnsi="Calibri" w:cs="Calibri"/>
        </w:rPr>
        <w:t>in</w:t>
      </w:r>
      <w:r>
        <w:rPr>
          <w:spacing w:val="-4"/>
        </w:rPr>
        <w:t xml:space="preserve"> </w:t>
      </w:r>
      <w:r>
        <w:rPr>
          <w:rFonts w:ascii="Calibri" w:eastAsia="Calibri" w:hAnsi="Calibri" w:cs="Calibri"/>
          <w:spacing w:val="1"/>
        </w:rPr>
        <w:t>a</w:t>
      </w:r>
      <w:r>
        <w:rPr>
          <w:rFonts w:ascii="Calibri" w:eastAsia="Calibri" w:hAnsi="Calibri" w:cs="Calibri"/>
        </w:rPr>
        <w:t>cc</w:t>
      </w:r>
      <w:r>
        <w:rPr>
          <w:rFonts w:ascii="Calibri" w:eastAsia="Calibri" w:hAnsi="Calibri" w:cs="Calibri"/>
          <w:spacing w:val="1"/>
        </w:rPr>
        <w:t>o</w:t>
      </w:r>
      <w:r>
        <w:rPr>
          <w:rFonts w:ascii="Calibri" w:eastAsia="Calibri" w:hAnsi="Calibri" w:cs="Calibri"/>
        </w:rPr>
        <w:t>r</w:t>
      </w:r>
      <w:r>
        <w:rPr>
          <w:rFonts w:ascii="Calibri" w:eastAsia="Calibri" w:hAnsi="Calibri" w:cs="Calibri"/>
          <w:spacing w:val="1"/>
        </w:rPr>
        <w:t>dan</w:t>
      </w:r>
      <w:r>
        <w:rPr>
          <w:rFonts w:ascii="Calibri" w:eastAsia="Calibri" w:hAnsi="Calibri" w:cs="Calibri"/>
        </w:rPr>
        <w:t>ce</w:t>
      </w:r>
      <w:r>
        <w:rPr>
          <w:spacing w:val="-14"/>
        </w:rPr>
        <w:t xml:space="preserve"> </w:t>
      </w:r>
      <w:r>
        <w:rPr>
          <w:rFonts w:ascii="Calibri" w:eastAsia="Calibri" w:hAnsi="Calibri" w:cs="Calibri"/>
          <w:spacing w:val="-1"/>
        </w:rPr>
        <w:t>w</w:t>
      </w:r>
      <w:r>
        <w:rPr>
          <w:rFonts w:ascii="Calibri" w:eastAsia="Calibri" w:hAnsi="Calibri" w:cs="Calibri"/>
        </w:rPr>
        <w:t>i</w:t>
      </w:r>
      <w:r>
        <w:rPr>
          <w:rFonts w:ascii="Calibri" w:eastAsia="Calibri" w:hAnsi="Calibri" w:cs="Calibri"/>
          <w:spacing w:val="1"/>
        </w:rPr>
        <w:t>t</w:t>
      </w:r>
      <w:r>
        <w:rPr>
          <w:rFonts w:ascii="Calibri" w:eastAsia="Calibri" w:hAnsi="Calibri" w:cs="Calibri"/>
        </w:rPr>
        <w:t>h</w:t>
      </w:r>
      <w:r>
        <w:rPr>
          <w:spacing w:val="-7"/>
        </w:rPr>
        <w:t xml:space="preserve"> </w:t>
      </w:r>
      <w:r>
        <w:rPr>
          <w:rFonts w:ascii="Calibri" w:eastAsia="Calibri" w:hAnsi="Calibri" w:cs="Calibri"/>
          <w:spacing w:val="1"/>
        </w:rPr>
        <w:t>th</w:t>
      </w:r>
      <w:r>
        <w:rPr>
          <w:rFonts w:ascii="Calibri" w:eastAsia="Calibri" w:hAnsi="Calibri" w:cs="Calibri"/>
        </w:rPr>
        <w:t>e l</w:t>
      </w:r>
      <w:r>
        <w:rPr>
          <w:rFonts w:ascii="Calibri" w:eastAsia="Calibri" w:hAnsi="Calibri" w:cs="Calibri"/>
          <w:spacing w:val="1"/>
        </w:rPr>
        <w:t>a</w:t>
      </w:r>
      <w:r>
        <w:rPr>
          <w:rFonts w:ascii="Calibri" w:eastAsia="Calibri" w:hAnsi="Calibri" w:cs="Calibri"/>
          <w:spacing w:val="-1"/>
        </w:rPr>
        <w:t>w</w:t>
      </w:r>
      <w:r>
        <w:rPr>
          <w:rFonts w:ascii="Calibri" w:eastAsia="Calibri" w:hAnsi="Calibri" w:cs="Calibri"/>
        </w:rPr>
        <w:t>s</w:t>
      </w:r>
      <w:r>
        <w:rPr>
          <w:spacing w:val="-7"/>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th</w:t>
      </w:r>
      <w:r>
        <w:rPr>
          <w:rFonts w:ascii="Calibri" w:eastAsia="Calibri" w:hAnsi="Calibri" w:cs="Calibri"/>
        </w:rPr>
        <w:t>e</w:t>
      </w:r>
      <w:r>
        <w:rPr>
          <w:spacing w:val="-8"/>
        </w:rPr>
        <w:t xml:space="preserve"> </w:t>
      </w:r>
      <w:r>
        <w:rPr>
          <w:rFonts w:ascii="Calibri" w:eastAsia="Calibri" w:hAnsi="Calibri" w:cs="Calibri"/>
        </w:rPr>
        <w:t>C</w:t>
      </w:r>
      <w:r>
        <w:rPr>
          <w:rFonts w:ascii="Calibri" w:eastAsia="Calibri" w:hAnsi="Calibri" w:cs="Calibri"/>
          <w:spacing w:val="1"/>
        </w:rPr>
        <w:t>o</w:t>
      </w:r>
      <w:r>
        <w:rPr>
          <w:rFonts w:ascii="Calibri" w:eastAsia="Calibri" w:hAnsi="Calibri" w:cs="Calibri"/>
          <w:spacing w:val="2"/>
        </w:rPr>
        <w:t>m</w:t>
      </w:r>
      <w:r>
        <w:rPr>
          <w:rFonts w:ascii="Calibri" w:eastAsia="Calibri" w:hAnsi="Calibri" w:cs="Calibri"/>
        </w:rPr>
        <w:t>m</w:t>
      </w:r>
      <w:r>
        <w:rPr>
          <w:rFonts w:ascii="Calibri" w:eastAsia="Calibri" w:hAnsi="Calibri" w:cs="Calibri"/>
          <w:spacing w:val="1"/>
        </w:rPr>
        <w:t>on</w:t>
      </w:r>
      <w:r>
        <w:rPr>
          <w:rFonts w:ascii="Calibri" w:eastAsia="Calibri" w:hAnsi="Calibri" w:cs="Calibri"/>
          <w:spacing w:val="2"/>
        </w:rPr>
        <w:t>w</w:t>
      </w:r>
      <w:r>
        <w:rPr>
          <w:rFonts w:ascii="Calibri" w:eastAsia="Calibri" w:hAnsi="Calibri" w:cs="Calibri"/>
          <w:spacing w:val="-1"/>
        </w:rPr>
        <w:t>e</w:t>
      </w:r>
      <w:r>
        <w:rPr>
          <w:rFonts w:ascii="Calibri" w:eastAsia="Calibri" w:hAnsi="Calibri" w:cs="Calibri"/>
          <w:spacing w:val="1"/>
        </w:rPr>
        <w:t>a</w:t>
      </w:r>
      <w:r>
        <w:rPr>
          <w:rFonts w:ascii="Calibri" w:eastAsia="Calibri" w:hAnsi="Calibri" w:cs="Calibri"/>
        </w:rPr>
        <w:t>l</w:t>
      </w:r>
      <w:r>
        <w:rPr>
          <w:rFonts w:ascii="Calibri" w:eastAsia="Calibri" w:hAnsi="Calibri" w:cs="Calibri"/>
          <w:spacing w:val="1"/>
        </w:rPr>
        <w:t>t</w:t>
      </w:r>
      <w:r>
        <w:rPr>
          <w:rFonts w:ascii="Calibri" w:eastAsia="Calibri" w:hAnsi="Calibri" w:cs="Calibri"/>
        </w:rPr>
        <w:t>h</w:t>
      </w:r>
      <w:r>
        <w:rPr>
          <w:spacing w:val="-16"/>
        </w:rPr>
        <w:t xml:space="preserve"> </w:t>
      </w:r>
      <w:r>
        <w:rPr>
          <w:rFonts w:ascii="Calibri" w:eastAsia="Calibri" w:hAnsi="Calibri" w:cs="Calibri"/>
          <w:spacing w:val="1"/>
        </w:rPr>
        <w:t>o</w:t>
      </w:r>
      <w:r>
        <w:rPr>
          <w:rFonts w:ascii="Calibri" w:eastAsia="Calibri" w:hAnsi="Calibri" w:cs="Calibri"/>
        </w:rPr>
        <w:t>f</w:t>
      </w:r>
      <w:r>
        <w:rPr>
          <w:spacing w:val="-5"/>
        </w:rPr>
        <w:t xml:space="preserve"> </w:t>
      </w:r>
      <w:r>
        <w:rPr>
          <w:rFonts w:ascii="Calibri" w:eastAsia="Calibri" w:hAnsi="Calibri" w:cs="Calibri"/>
        </w:rPr>
        <w:t>P</w:t>
      </w:r>
      <w:r>
        <w:rPr>
          <w:rFonts w:ascii="Calibri" w:eastAsia="Calibri" w:hAnsi="Calibri" w:cs="Calibri"/>
          <w:spacing w:val="-1"/>
        </w:rPr>
        <w:t>e</w:t>
      </w:r>
      <w:r>
        <w:rPr>
          <w:rFonts w:ascii="Calibri" w:eastAsia="Calibri" w:hAnsi="Calibri" w:cs="Calibri"/>
          <w:spacing w:val="1"/>
        </w:rPr>
        <w:t>nnsy</w:t>
      </w:r>
      <w:r>
        <w:rPr>
          <w:rFonts w:ascii="Calibri" w:eastAsia="Calibri" w:hAnsi="Calibri" w:cs="Calibri"/>
        </w:rPr>
        <w:t>l</w:t>
      </w:r>
      <w:r>
        <w:rPr>
          <w:rFonts w:ascii="Calibri" w:eastAsia="Calibri" w:hAnsi="Calibri" w:cs="Calibri"/>
          <w:spacing w:val="1"/>
        </w:rPr>
        <w:t>van</w:t>
      </w:r>
      <w:r>
        <w:rPr>
          <w:rFonts w:ascii="Calibri" w:eastAsia="Calibri" w:hAnsi="Calibri" w:cs="Calibri"/>
        </w:rPr>
        <w:t>ia</w:t>
      </w:r>
      <w:r>
        <w:rPr>
          <w:spacing w:val="-15"/>
        </w:rPr>
        <w:t xml:space="preserve"> </w:t>
      </w:r>
      <w:r>
        <w:rPr>
          <w:rFonts w:ascii="Calibri" w:eastAsia="Calibri" w:hAnsi="Calibri" w:cs="Calibri"/>
          <w:spacing w:val="-1"/>
        </w:rPr>
        <w:t>w</w:t>
      </w:r>
      <w:r>
        <w:rPr>
          <w:rFonts w:ascii="Calibri" w:eastAsia="Calibri" w:hAnsi="Calibri" w:cs="Calibri"/>
        </w:rPr>
        <w:t>i</w:t>
      </w:r>
      <w:r>
        <w:rPr>
          <w:rFonts w:ascii="Calibri" w:eastAsia="Calibri" w:hAnsi="Calibri" w:cs="Calibri"/>
          <w:spacing w:val="1"/>
        </w:rPr>
        <w:t>thou</w:t>
      </w:r>
      <w:r>
        <w:rPr>
          <w:rFonts w:ascii="Calibri" w:eastAsia="Calibri" w:hAnsi="Calibri" w:cs="Calibri"/>
        </w:rPr>
        <w:t>t</w:t>
      </w:r>
      <w:r>
        <w:rPr>
          <w:spacing w:val="-10"/>
        </w:rPr>
        <w:t xml:space="preserve"> </w:t>
      </w:r>
      <w:r>
        <w:rPr>
          <w:rFonts w:ascii="Calibri" w:eastAsia="Calibri" w:hAnsi="Calibri" w:cs="Calibri"/>
        </w:rPr>
        <w:t>r</w:t>
      </w:r>
      <w:r>
        <w:rPr>
          <w:rFonts w:ascii="Calibri" w:eastAsia="Calibri" w:hAnsi="Calibri" w:cs="Calibri"/>
          <w:spacing w:val="-1"/>
        </w:rPr>
        <w:t>efe</w:t>
      </w:r>
      <w:r>
        <w:rPr>
          <w:rFonts w:ascii="Calibri" w:eastAsia="Calibri" w:hAnsi="Calibri" w:cs="Calibri"/>
        </w:rPr>
        <w:t>r</w:t>
      </w:r>
      <w:r>
        <w:rPr>
          <w:rFonts w:ascii="Calibri" w:eastAsia="Calibri" w:hAnsi="Calibri" w:cs="Calibri"/>
          <w:spacing w:val="-1"/>
        </w:rPr>
        <w:t>e</w:t>
      </w:r>
      <w:r>
        <w:rPr>
          <w:rFonts w:ascii="Calibri" w:eastAsia="Calibri" w:hAnsi="Calibri" w:cs="Calibri"/>
          <w:spacing w:val="1"/>
        </w:rPr>
        <w:t>n</w:t>
      </w:r>
      <w:r>
        <w:rPr>
          <w:rFonts w:ascii="Calibri" w:eastAsia="Calibri" w:hAnsi="Calibri" w:cs="Calibri"/>
        </w:rPr>
        <w:t>ce</w:t>
      </w:r>
      <w:r>
        <w:rPr>
          <w:spacing w:val="-13"/>
        </w:rPr>
        <w:t xml:space="preserve"> </w:t>
      </w:r>
      <w:r>
        <w:rPr>
          <w:rFonts w:ascii="Calibri" w:eastAsia="Calibri" w:hAnsi="Calibri" w:cs="Calibri"/>
          <w:spacing w:val="1"/>
        </w:rPr>
        <w:t>t</w:t>
      </w:r>
      <w:r>
        <w:rPr>
          <w:rFonts w:ascii="Calibri" w:eastAsia="Calibri" w:hAnsi="Calibri" w:cs="Calibri"/>
        </w:rPr>
        <w:t>o</w:t>
      </w:r>
      <w:r>
        <w:rPr>
          <w:spacing w:val="-6"/>
        </w:rPr>
        <w:t xml:space="preserve"> </w:t>
      </w:r>
      <w:r>
        <w:rPr>
          <w:rFonts w:ascii="Calibri" w:eastAsia="Calibri" w:hAnsi="Calibri" w:cs="Calibri"/>
        </w:rPr>
        <w:t>i</w:t>
      </w:r>
      <w:r>
        <w:rPr>
          <w:rFonts w:ascii="Calibri" w:eastAsia="Calibri" w:hAnsi="Calibri" w:cs="Calibri"/>
          <w:spacing w:val="1"/>
        </w:rPr>
        <w:t>t</w:t>
      </w:r>
      <w:r>
        <w:rPr>
          <w:rFonts w:ascii="Calibri" w:eastAsia="Calibri" w:hAnsi="Calibri" w:cs="Calibri"/>
        </w:rPr>
        <w:t>s</w:t>
      </w:r>
      <w:r>
        <w:rPr>
          <w:spacing w:val="-5"/>
        </w:rPr>
        <w:t xml:space="preserve"> </w:t>
      </w:r>
      <w:r>
        <w:rPr>
          <w:rFonts w:ascii="Calibri" w:eastAsia="Calibri" w:hAnsi="Calibri" w:cs="Calibri"/>
        </w:rPr>
        <w:t>c</w:t>
      </w:r>
      <w:r>
        <w:rPr>
          <w:rFonts w:ascii="Calibri" w:eastAsia="Calibri" w:hAnsi="Calibri" w:cs="Calibri"/>
          <w:spacing w:val="1"/>
        </w:rPr>
        <w:t>ho</w:t>
      </w:r>
      <w:r>
        <w:rPr>
          <w:rFonts w:ascii="Calibri" w:eastAsia="Calibri" w:hAnsi="Calibri" w:cs="Calibri"/>
        </w:rPr>
        <w:t>ice</w:t>
      </w:r>
      <w:r>
        <w:rPr>
          <w:spacing w:val="-10"/>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rPr>
        <w:t>l</w:t>
      </w:r>
      <w:r>
        <w:rPr>
          <w:rFonts w:ascii="Calibri" w:eastAsia="Calibri" w:hAnsi="Calibri" w:cs="Calibri"/>
          <w:spacing w:val="1"/>
        </w:rPr>
        <w:t>a</w:t>
      </w:r>
      <w:r>
        <w:rPr>
          <w:rFonts w:ascii="Calibri" w:eastAsia="Calibri" w:hAnsi="Calibri" w:cs="Calibri"/>
        </w:rPr>
        <w:t>w</w:t>
      </w:r>
      <w:r>
        <w:rPr>
          <w:spacing w:val="-8"/>
        </w:rPr>
        <w:t xml:space="preserve"> </w:t>
      </w:r>
      <w:r>
        <w:rPr>
          <w:rFonts w:ascii="Calibri" w:eastAsia="Calibri" w:hAnsi="Calibri" w:cs="Calibri"/>
          <w:spacing w:val="1"/>
        </w:rPr>
        <w:t>p</w:t>
      </w:r>
      <w:r>
        <w:rPr>
          <w:rFonts w:ascii="Calibri" w:eastAsia="Calibri" w:hAnsi="Calibri" w:cs="Calibri"/>
        </w:rPr>
        <w:t>ri</w:t>
      </w:r>
      <w:r>
        <w:rPr>
          <w:rFonts w:ascii="Calibri" w:eastAsia="Calibri" w:hAnsi="Calibri" w:cs="Calibri"/>
          <w:spacing w:val="1"/>
        </w:rPr>
        <w:t>n</w:t>
      </w:r>
      <w:r>
        <w:rPr>
          <w:rFonts w:ascii="Calibri" w:eastAsia="Calibri" w:hAnsi="Calibri" w:cs="Calibri"/>
        </w:rPr>
        <w:t>ci</w:t>
      </w:r>
      <w:r>
        <w:rPr>
          <w:rFonts w:ascii="Calibri" w:eastAsia="Calibri" w:hAnsi="Calibri" w:cs="Calibri"/>
          <w:spacing w:val="1"/>
        </w:rPr>
        <w:t>p</w:t>
      </w:r>
      <w:r>
        <w:rPr>
          <w:rFonts w:ascii="Calibri" w:eastAsia="Calibri" w:hAnsi="Calibri" w:cs="Calibri"/>
          <w:spacing w:val="2"/>
        </w:rPr>
        <w:t>l</w:t>
      </w:r>
      <w:r>
        <w:rPr>
          <w:rFonts w:ascii="Calibri" w:eastAsia="Calibri" w:hAnsi="Calibri" w:cs="Calibri"/>
          <w:spacing w:val="-1"/>
        </w:rPr>
        <w:t>e</w:t>
      </w:r>
      <w:r>
        <w:rPr>
          <w:rFonts w:ascii="Calibri" w:eastAsia="Calibri" w:hAnsi="Calibri" w:cs="Calibri"/>
        </w:rPr>
        <w:t>s</w:t>
      </w:r>
      <w:r>
        <w:rPr>
          <w:spacing w:val="-11"/>
        </w:rPr>
        <w:t xml:space="preserve"> </w:t>
      </w:r>
      <w:r>
        <w:rPr>
          <w:rFonts w:ascii="Calibri" w:eastAsia="Calibri" w:hAnsi="Calibri" w:cs="Calibri"/>
          <w:spacing w:val="1"/>
        </w:rPr>
        <w:t>t</w:t>
      </w:r>
      <w:r>
        <w:rPr>
          <w:rFonts w:ascii="Calibri" w:eastAsia="Calibri" w:hAnsi="Calibri" w:cs="Calibri"/>
        </w:rPr>
        <w:t>o</w:t>
      </w:r>
      <w:r>
        <w:rPr>
          <w:spacing w:val="-6"/>
        </w:rPr>
        <w:t xml:space="preserve"> </w:t>
      </w:r>
      <w:r>
        <w:rPr>
          <w:rFonts w:ascii="Calibri" w:eastAsia="Calibri" w:hAnsi="Calibri" w:cs="Calibri"/>
          <w:spacing w:val="1"/>
        </w:rPr>
        <w:t>th</w:t>
      </w:r>
      <w:r>
        <w:rPr>
          <w:rFonts w:ascii="Calibri" w:eastAsia="Calibri" w:hAnsi="Calibri" w:cs="Calibri"/>
        </w:rPr>
        <w:t>e</w:t>
      </w:r>
      <w:r>
        <w:rPr>
          <w:spacing w:val="-8"/>
        </w:rPr>
        <w:t xml:space="preserve"> </w:t>
      </w:r>
      <w:r>
        <w:rPr>
          <w:rFonts w:ascii="Calibri" w:eastAsia="Calibri" w:hAnsi="Calibri" w:cs="Calibri"/>
        </w:rPr>
        <w:t>c</w:t>
      </w:r>
      <w:r>
        <w:rPr>
          <w:rFonts w:ascii="Calibri" w:eastAsia="Calibri" w:hAnsi="Calibri" w:cs="Calibri"/>
          <w:spacing w:val="1"/>
        </w:rPr>
        <w:t>ont</w:t>
      </w:r>
      <w:r>
        <w:rPr>
          <w:rFonts w:ascii="Calibri" w:eastAsia="Calibri" w:hAnsi="Calibri" w:cs="Calibri"/>
        </w:rPr>
        <w:t>r</w:t>
      </w:r>
      <w:r>
        <w:rPr>
          <w:rFonts w:ascii="Calibri" w:eastAsia="Calibri" w:hAnsi="Calibri" w:cs="Calibri"/>
          <w:spacing w:val="1"/>
        </w:rPr>
        <w:t>a</w:t>
      </w:r>
      <w:r>
        <w:rPr>
          <w:rFonts w:ascii="Calibri" w:eastAsia="Calibri" w:hAnsi="Calibri" w:cs="Calibri"/>
        </w:rPr>
        <w:t>r</w:t>
      </w:r>
      <w:r>
        <w:rPr>
          <w:rFonts w:ascii="Calibri" w:eastAsia="Calibri" w:hAnsi="Calibri" w:cs="Calibri"/>
          <w:spacing w:val="1"/>
        </w:rPr>
        <w:t>y</w:t>
      </w:r>
      <w:r>
        <w:rPr>
          <w:rFonts w:ascii="Calibri" w:eastAsia="Calibri" w:hAnsi="Calibri" w:cs="Calibri"/>
        </w:rPr>
        <w:t>.</w:t>
      </w:r>
      <w:r>
        <w:rPr>
          <w:spacing w:val="-11"/>
        </w:rPr>
        <w:t xml:space="preserve"> </w:t>
      </w:r>
      <w:r>
        <w:rPr>
          <w:rFonts w:ascii="Calibri" w:eastAsia="Calibri" w:hAnsi="Calibri" w:cs="Calibri"/>
          <w:spacing w:val="-1"/>
        </w:rPr>
        <w:t>T</w:t>
      </w:r>
      <w:r>
        <w:rPr>
          <w:rFonts w:ascii="Calibri" w:eastAsia="Calibri" w:hAnsi="Calibri" w:cs="Calibri"/>
          <w:spacing w:val="1"/>
        </w:rPr>
        <w:t>h</w:t>
      </w:r>
      <w:r>
        <w:rPr>
          <w:rFonts w:ascii="Calibri" w:eastAsia="Calibri" w:hAnsi="Calibri" w:cs="Calibri"/>
        </w:rPr>
        <w:t>e</w:t>
      </w:r>
      <w:r>
        <w:rPr>
          <w:spacing w:val="-8"/>
        </w:rPr>
        <w:t xml:space="preserve"> </w:t>
      </w:r>
      <w:r>
        <w:rPr>
          <w:rFonts w:ascii="Calibri" w:eastAsia="Calibri" w:hAnsi="Calibri" w:cs="Calibri"/>
          <w:spacing w:val="1"/>
        </w:rPr>
        <w:t>pa</w:t>
      </w:r>
      <w:r>
        <w:rPr>
          <w:rFonts w:ascii="Calibri" w:eastAsia="Calibri" w:hAnsi="Calibri" w:cs="Calibri"/>
        </w:rPr>
        <w:t>r</w:t>
      </w:r>
      <w:r>
        <w:rPr>
          <w:rFonts w:ascii="Calibri" w:eastAsia="Calibri" w:hAnsi="Calibri" w:cs="Calibri"/>
          <w:spacing w:val="1"/>
        </w:rPr>
        <w:t>t</w:t>
      </w:r>
      <w:r>
        <w:rPr>
          <w:rFonts w:ascii="Calibri" w:eastAsia="Calibri" w:hAnsi="Calibri" w:cs="Calibri"/>
        </w:rPr>
        <w:t>i</w:t>
      </w:r>
      <w:r>
        <w:rPr>
          <w:rFonts w:ascii="Calibri" w:eastAsia="Calibri" w:hAnsi="Calibri" w:cs="Calibri"/>
          <w:spacing w:val="-1"/>
        </w:rPr>
        <w:t>e</w:t>
      </w:r>
      <w:r>
        <w:rPr>
          <w:rFonts w:ascii="Calibri" w:eastAsia="Calibri" w:hAnsi="Calibri" w:cs="Calibri"/>
        </w:rPr>
        <w:t>s</w:t>
      </w:r>
      <w:r>
        <w:t xml:space="preserve"> </w:t>
      </w:r>
      <w:r>
        <w:rPr>
          <w:rFonts w:ascii="Calibri" w:eastAsia="Calibri" w:hAnsi="Calibri" w:cs="Calibri"/>
          <w:spacing w:val="1"/>
        </w:rPr>
        <w:t>sub</w:t>
      </w:r>
      <w:r>
        <w:rPr>
          <w:rFonts w:ascii="Calibri" w:eastAsia="Calibri" w:hAnsi="Calibri" w:cs="Calibri"/>
        </w:rPr>
        <w:t>mit</w:t>
      </w:r>
      <w:r>
        <w:rPr>
          <w:spacing w:val="-10"/>
        </w:rPr>
        <w:t xml:space="preserve"> </w:t>
      </w:r>
      <w:r>
        <w:rPr>
          <w:rFonts w:ascii="Calibri" w:eastAsia="Calibri" w:hAnsi="Calibri" w:cs="Calibri"/>
          <w:spacing w:val="1"/>
        </w:rPr>
        <w:t>t</w:t>
      </w:r>
      <w:r>
        <w:rPr>
          <w:rFonts w:ascii="Calibri" w:eastAsia="Calibri" w:hAnsi="Calibri" w:cs="Calibri"/>
        </w:rPr>
        <w:t>o</w:t>
      </w:r>
      <w:r>
        <w:rPr>
          <w:spacing w:val="-6"/>
        </w:rPr>
        <w:t xml:space="preserve"> </w:t>
      </w:r>
      <w:r>
        <w:rPr>
          <w:rFonts w:ascii="Calibri" w:eastAsia="Calibri" w:hAnsi="Calibri" w:cs="Calibri"/>
          <w:spacing w:val="1"/>
        </w:rPr>
        <w:t>th</w:t>
      </w:r>
      <w:r>
        <w:rPr>
          <w:rFonts w:ascii="Calibri" w:eastAsia="Calibri" w:hAnsi="Calibri" w:cs="Calibri"/>
        </w:rPr>
        <w:t>e</w:t>
      </w:r>
      <w:r>
        <w:rPr>
          <w:spacing w:val="-8"/>
        </w:rPr>
        <w:t xml:space="preserve"> </w:t>
      </w:r>
      <w:r>
        <w:rPr>
          <w:rFonts w:ascii="Calibri" w:eastAsia="Calibri" w:hAnsi="Calibri" w:cs="Calibri"/>
          <w:spacing w:val="-1"/>
        </w:rPr>
        <w:t>e</w:t>
      </w:r>
      <w:r>
        <w:rPr>
          <w:rFonts w:ascii="Calibri" w:eastAsia="Calibri" w:hAnsi="Calibri" w:cs="Calibri"/>
        </w:rPr>
        <w:t>xcl</w:t>
      </w:r>
      <w:r>
        <w:rPr>
          <w:rFonts w:ascii="Calibri" w:eastAsia="Calibri" w:hAnsi="Calibri" w:cs="Calibri"/>
          <w:spacing w:val="1"/>
        </w:rPr>
        <w:t>us</w:t>
      </w:r>
      <w:r>
        <w:rPr>
          <w:rFonts w:ascii="Calibri" w:eastAsia="Calibri" w:hAnsi="Calibri" w:cs="Calibri"/>
        </w:rPr>
        <w:t>i</w:t>
      </w:r>
      <w:r>
        <w:rPr>
          <w:rFonts w:ascii="Calibri" w:eastAsia="Calibri" w:hAnsi="Calibri" w:cs="Calibri"/>
          <w:spacing w:val="1"/>
        </w:rPr>
        <w:t>v</w:t>
      </w:r>
      <w:r>
        <w:rPr>
          <w:rFonts w:ascii="Calibri" w:eastAsia="Calibri" w:hAnsi="Calibri" w:cs="Calibri"/>
        </w:rPr>
        <w:t>e</w:t>
      </w:r>
      <w:r>
        <w:rPr>
          <w:spacing w:val="-16"/>
        </w:rPr>
        <w:t xml:space="preserve"> </w:t>
      </w:r>
      <w:r>
        <w:rPr>
          <w:rFonts w:ascii="Calibri" w:eastAsia="Calibri" w:hAnsi="Calibri" w:cs="Calibri"/>
          <w:spacing w:val="1"/>
        </w:rPr>
        <w:t>j</w:t>
      </w:r>
      <w:r>
        <w:rPr>
          <w:rFonts w:ascii="Calibri" w:eastAsia="Calibri" w:hAnsi="Calibri" w:cs="Calibri"/>
          <w:spacing w:val="-1"/>
        </w:rPr>
        <w:t>u</w:t>
      </w:r>
      <w:r>
        <w:rPr>
          <w:rFonts w:ascii="Calibri" w:eastAsia="Calibri" w:hAnsi="Calibri" w:cs="Calibri"/>
        </w:rPr>
        <w:t>ri</w:t>
      </w:r>
      <w:r>
        <w:rPr>
          <w:rFonts w:ascii="Calibri" w:eastAsia="Calibri" w:hAnsi="Calibri" w:cs="Calibri"/>
          <w:spacing w:val="1"/>
        </w:rPr>
        <w:t>sd</w:t>
      </w:r>
      <w:r>
        <w:rPr>
          <w:rFonts w:ascii="Calibri" w:eastAsia="Calibri" w:hAnsi="Calibri" w:cs="Calibri"/>
        </w:rPr>
        <w:t>ic</w:t>
      </w:r>
      <w:r>
        <w:rPr>
          <w:rFonts w:ascii="Calibri" w:eastAsia="Calibri" w:hAnsi="Calibri" w:cs="Calibri"/>
          <w:spacing w:val="1"/>
        </w:rPr>
        <w:t>t</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2"/>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th</w:t>
      </w:r>
      <w:r>
        <w:rPr>
          <w:rFonts w:ascii="Calibri" w:eastAsia="Calibri" w:hAnsi="Calibri" w:cs="Calibri"/>
        </w:rPr>
        <w:t>e</w:t>
      </w:r>
      <w:r>
        <w:rPr>
          <w:spacing w:val="-8"/>
        </w:rPr>
        <w:t xml:space="preserve"> </w:t>
      </w:r>
      <w:r>
        <w:rPr>
          <w:rFonts w:ascii="Calibri" w:eastAsia="Calibri" w:hAnsi="Calibri" w:cs="Calibri"/>
        </w:rPr>
        <w:t>c</w:t>
      </w:r>
      <w:r>
        <w:rPr>
          <w:rFonts w:ascii="Calibri" w:eastAsia="Calibri" w:hAnsi="Calibri" w:cs="Calibri"/>
          <w:spacing w:val="1"/>
        </w:rPr>
        <w:t>ou</w:t>
      </w:r>
      <w:r>
        <w:rPr>
          <w:rFonts w:ascii="Calibri" w:eastAsia="Calibri" w:hAnsi="Calibri" w:cs="Calibri"/>
        </w:rPr>
        <w:t>r</w:t>
      </w:r>
      <w:r>
        <w:rPr>
          <w:rFonts w:ascii="Calibri" w:eastAsia="Calibri" w:hAnsi="Calibri" w:cs="Calibri"/>
          <w:spacing w:val="1"/>
        </w:rPr>
        <w:t>t</w:t>
      </w:r>
      <w:r>
        <w:rPr>
          <w:rFonts w:ascii="Calibri" w:eastAsia="Calibri" w:hAnsi="Calibri" w:cs="Calibri"/>
        </w:rPr>
        <w:t>s</w:t>
      </w:r>
      <w:r>
        <w:rPr>
          <w:spacing w:val="-8"/>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rPr>
        <w:t>M</w:t>
      </w:r>
      <w:r>
        <w:rPr>
          <w:rFonts w:ascii="Calibri" w:eastAsia="Calibri" w:hAnsi="Calibri" w:cs="Calibri"/>
          <w:spacing w:val="1"/>
        </w:rPr>
        <w:t>ont</w:t>
      </w:r>
      <w:r>
        <w:rPr>
          <w:rFonts w:ascii="Calibri" w:eastAsia="Calibri" w:hAnsi="Calibri" w:cs="Calibri"/>
        </w:rPr>
        <w:t>g</w:t>
      </w:r>
      <w:r>
        <w:rPr>
          <w:rFonts w:ascii="Calibri" w:eastAsia="Calibri" w:hAnsi="Calibri" w:cs="Calibri"/>
          <w:spacing w:val="1"/>
        </w:rPr>
        <w:t>o</w:t>
      </w:r>
      <w:r>
        <w:rPr>
          <w:rFonts w:ascii="Calibri" w:eastAsia="Calibri" w:hAnsi="Calibri" w:cs="Calibri"/>
        </w:rPr>
        <w:t>m</w:t>
      </w:r>
      <w:r>
        <w:rPr>
          <w:rFonts w:ascii="Calibri" w:eastAsia="Calibri" w:hAnsi="Calibri" w:cs="Calibri"/>
          <w:spacing w:val="-1"/>
        </w:rPr>
        <w:t>e</w:t>
      </w:r>
      <w:r>
        <w:rPr>
          <w:rFonts w:ascii="Calibri" w:eastAsia="Calibri" w:hAnsi="Calibri" w:cs="Calibri"/>
        </w:rPr>
        <w:t>ry</w:t>
      </w:r>
      <w:r>
        <w:rPr>
          <w:spacing w:val="-14"/>
        </w:rPr>
        <w:t xml:space="preserve"> </w:t>
      </w:r>
      <w:r>
        <w:rPr>
          <w:rFonts w:ascii="Calibri" w:eastAsia="Calibri" w:hAnsi="Calibri" w:cs="Calibri"/>
        </w:rPr>
        <w:t>C</w:t>
      </w:r>
      <w:r>
        <w:rPr>
          <w:rFonts w:ascii="Calibri" w:eastAsia="Calibri" w:hAnsi="Calibri" w:cs="Calibri"/>
          <w:spacing w:val="1"/>
        </w:rPr>
        <w:t>ounty</w:t>
      </w:r>
      <w:r>
        <w:rPr>
          <w:rFonts w:ascii="Calibri" w:eastAsia="Calibri" w:hAnsi="Calibri" w:cs="Calibri"/>
        </w:rPr>
        <w:t>,</w:t>
      </w:r>
      <w:r>
        <w:rPr>
          <w:spacing w:val="-10"/>
        </w:rPr>
        <w:t xml:space="preserve"> </w:t>
      </w:r>
      <w:r>
        <w:rPr>
          <w:rFonts w:ascii="Calibri" w:eastAsia="Calibri" w:hAnsi="Calibri" w:cs="Calibri"/>
        </w:rPr>
        <w:t>P</w:t>
      </w:r>
      <w:r>
        <w:rPr>
          <w:rFonts w:ascii="Calibri" w:eastAsia="Calibri" w:hAnsi="Calibri" w:cs="Calibri"/>
          <w:spacing w:val="-1"/>
        </w:rPr>
        <w:t>e</w:t>
      </w:r>
      <w:r>
        <w:rPr>
          <w:rFonts w:ascii="Calibri" w:eastAsia="Calibri" w:hAnsi="Calibri" w:cs="Calibri"/>
          <w:spacing w:val="1"/>
        </w:rPr>
        <w:t>nnsy</w:t>
      </w:r>
      <w:r>
        <w:rPr>
          <w:rFonts w:ascii="Calibri" w:eastAsia="Calibri" w:hAnsi="Calibri" w:cs="Calibri"/>
        </w:rPr>
        <w:t>l</w:t>
      </w:r>
      <w:r>
        <w:rPr>
          <w:rFonts w:ascii="Calibri" w:eastAsia="Calibri" w:hAnsi="Calibri" w:cs="Calibri"/>
          <w:spacing w:val="1"/>
        </w:rPr>
        <w:t>va</w:t>
      </w:r>
      <w:r>
        <w:rPr>
          <w:rFonts w:ascii="Calibri" w:eastAsia="Calibri" w:hAnsi="Calibri" w:cs="Calibri"/>
          <w:spacing w:val="-1"/>
        </w:rPr>
        <w:t>n</w:t>
      </w:r>
      <w:r>
        <w:rPr>
          <w:rFonts w:ascii="Calibri" w:eastAsia="Calibri" w:hAnsi="Calibri" w:cs="Calibri"/>
        </w:rPr>
        <w:t>ia</w:t>
      </w:r>
      <w:r>
        <w:rPr>
          <w:spacing w:val="-15"/>
        </w:rPr>
        <w:t xml:space="preserve"> </w:t>
      </w:r>
      <w:r>
        <w:rPr>
          <w:rFonts w:ascii="Calibri" w:eastAsia="Calibri" w:hAnsi="Calibri" w:cs="Calibri"/>
          <w:spacing w:val="-1"/>
        </w:rPr>
        <w:t>f</w:t>
      </w:r>
      <w:r>
        <w:rPr>
          <w:rFonts w:ascii="Calibri" w:eastAsia="Calibri" w:hAnsi="Calibri" w:cs="Calibri"/>
          <w:spacing w:val="1"/>
        </w:rPr>
        <w:t>o</w:t>
      </w:r>
      <w:r>
        <w:rPr>
          <w:rFonts w:ascii="Calibri" w:eastAsia="Calibri" w:hAnsi="Calibri" w:cs="Calibri"/>
        </w:rPr>
        <w:t>r</w:t>
      </w:r>
      <w:r>
        <w:rPr>
          <w:spacing w:val="-6"/>
        </w:rPr>
        <w:t xml:space="preserve"> </w:t>
      </w:r>
      <w:r>
        <w:rPr>
          <w:rFonts w:ascii="Calibri" w:eastAsia="Calibri" w:hAnsi="Calibri" w:cs="Calibri"/>
          <w:spacing w:val="1"/>
        </w:rPr>
        <w:t>th</w:t>
      </w:r>
      <w:r>
        <w:rPr>
          <w:rFonts w:ascii="Calibri" w:eastAsia="Calibri" w:hAnsi="Calibri" w:cs="Calibri"/>
        </w:rPr>
        <w:t>e</w:t>
      </w:r>
      <w:r>
        <w:rPr>
          <w:spacing w:val="-8"/>
        </w:rPr>
        <w:t xml:space="preserve"> </w:t>
      </w:r>
      <w:r>
        <w:rPr>
          <w:rFonts w:ascii="Calibri" w:eastAsia="Calibri" w:hAnsi="Calibri" w:cs="Calibri"/>
        </w:rPr>
        <w:t>r</w:t>
      </w:r>
      <w:r>
        <w:rPr>
          <w:rFonts w:ascii="Calibri" w:eastAsia="Calibri" w:hAnsi="Calibri" w:cs="Calibri"/>
          <w:spacing w:val="-1"/>
        </w:rPr>
        <w:t>e</w:t>
      </w:r>
      <w:r>
        <w:rPr>
          <w:rFonts w:ascii="Calibri" w:eastAsia="Calibri" w:hAnsi="Calibri" w:cs="Calibri"/>
          <w:spacing w:val="1"/>
        </w:rPr>
        <w:t>so</w:t>
      </w:r>
      <w:r>
        <w:rPr>
          <w:rFonts w:ascii="Calibri" w:eastAsia="Calibri" w:hAnsi="Calibri" w:cs="Calibri"/>
        </w:rPr>
        <w:t>l</w:t>
      </w:r>
      <w:r>
        <w:rPr>
          <w:rFonts w:ascii="Calibri" w:eastAsia="Calibri" w:hAnsi="Calibri" w:cs="Calibri"/>
          <w:spacing w:val="1"/>
        </w:rPr>
        <w:t>ut</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1"/>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th</w:t>
      </w:r>
      <w:r>
        <w:rPr>
          <w:rFonts w:ascii="Calibri" w:eastAsia="Calibri" w:hAnsi="Calibri" w:cs="Calibri"/>
          <w:spacing w:val="-1"/>
        </w:rPr>
        <w:t>e</w:t>
      </w:r>
      <w:r>
        <w:rPr>
          <w:rFonts w:ascii="Calibri" w:eastAsia="Calibri" w:hAnsi="Calibri" w:cs="Calibri"/>
        </w:rPr>
        <w:t>ir</w:t>
      </w:r>
      <w:r>
        <w:t xml:space="preserve"> </w:t>
      </w:r>
      <w:r>
        <w:rPr>
          <w:rFonts w:ascii="Calibri" w:eastAsia="Calibri" w:hAnsi="Calibri" w:cs="Calibri"/>
          <w:spacing w:val="1"/>
        </w:rPr>
        <w:t>d</w:t>
      </w:r>
      <w:r>
        <w:rPr>
          <w:rFonts w:ascii="Calibri" w:eastAsia="Calibri" w:hAnsi="Calibri" w:cs="Calibri"/>
        </w:rPr>
        <w:t>i</w:t>
      </w:r>
      <w:r>
        <w:rPr>
          <w:rFonts w:ascii="Calibri" w:eastAsia="Calibri" w:hAnsi="Calibri" w:cs="Calibri"/>
          <w:spacing w:val="1"/>
        </w:rPr>
        <w:t>sput</w:t>
      </w:r>
      <w:r>
        <w:rPr>
          <w:rFonts w:ascii="Calibri" w:eastAsia="Calibri" w:hAnsi="Calibri" w:cs="Calibri"/>
          <w:spacing w:val="-1"/>
        </w:rPr>
        <w:t>e</w:t>
      </w:r>
      <w:r>
        <w:rPr>
          <w:rFonts w:ascii="Calibri" w:eastAsia="Calibri" w:hAnsi="Calibri" w:cs="Calibri"/>
          <w:spacing w:val="1"/>
        </w:rPr>
        <w:t>s</w:t>
      </w:r>
      <w:r>
        <w:rPr>
          <w:rFonts w:ascii="Calibri" w:eastAsia="Calibri" w:hAnsi="Calibri" w:cs="Calibri"/>
        </w:rPr>
        <w:t>.</w:t>
      </w:r>
      <w:r>
        <w:rPr>
          <w:spacing w:val="-11"/>
        </w:rPr>
        <w:t xml:space="preserve"> </w:t>
      </w:r>
      <w:r>
        <w:rPr>
          <w:rFonts w:ascii="Calibri" w:eastAsia="Calibri" w:hAnsi="Calibri" w:cs="Calibri"/>
        </w:rPr>
        <w:t>B</w:t>
      </w:r>
      <w:r>
        <w:rPr>
          <w:rFonts w:ascii="Calibri" w:eastAsia="Calibri" w:hAnsi="Calibri" w:cs="Calibri"/>
          <w:spacing w:val="1"/>
        </w:rPr>
        <w:t>ot</w:t>
      </w:r>
      <w:r>
        <w:rPr>
          <w:rFonts w:ascii="Calibri" w:eastAsia="Calibri" w:hAnsi="Calibri" w:cs="Calibri"/>
        </w:rPr>
        <w:t>h</w:t>
      </w:r>
      <w:r>
        <w:rPr>
          <w:spacing w:val="-7"/>
        </w:rPr>
        <w:t xml:space="preserve"> </w:t>
      </w:r>
      <w:r>
        <w:rPr>
          <w:rFonts w:ascii="Calibri" w:eastAsia="Calibri" w:hAnsi="Calibri" w:cs="Calibri"/>
        </w:rPr>
        <w:t>P</w:t>
      </w:r>
      <w:r>
        <w:rPr>
          <w:rFonts w:ascii="Calibri" w:eastAsia="Calibri" w:hAnsi="Calibri" w:cs="Calibri"/>
          <w:spacing w:val="1"/>
        </w:rPr>
        <w:t>a</w:t>
      </w:r>
      <w:r>
        <w:rPr>
          <w:rFonts w:ascii="Calibri" w:eastAsia="Calibri" w:hAnsi="Calibri" w:cs="Calibri"/>
        </w:rPr>
        <w:t>r</w:t>
      </w:r>
      <w:r>
        <w:rPr>
          <w:rFonts w:ascii="Calibri" w:eastAsia="Calibri" w:hAnsi="Calibri" w:cs="Calibri"/>
          <w:spacing w:val="1"/>
        </w:rPr>
        <w:t>t</w:t>
      </w:r>
      <w:r>
        <w:rPr>
          <w:rFonts w:ascii="Calibri" w:eastAsia="Calibri" w:hAnsi="Calibri" w:cs="Calibri"/>
        </w:rPr>
        <w:t>i</w:t>
      </w:r>
      <w:r>
        <w:rPr>
          <w:rFonts w:ascii="Calibri" w:eastAsia="Calibri" w:hAnsi="Calibri" w:cs="Calibri"/>
          <w:spacing w:val="-1"/>
        </w:rPr>
        <w:t>e</w:t>
      </w:r>
      <w:r>
        <w:rPr>
          <w:rFonts w:ascii="Calibri" w:eastAsia="Calibri" w:hAnsi="Calibri" w:cs="Calibri"/>
        </w:rPr>
        <w:t>s</w:t>
      </w:r>
      <w:r>
        <w:rPr>
          <w:spacing w:val="-9"/>
        </w:rPr>
        <w:t xml:space="preserve"> </w:t>
      </w:r>
      <w:r>
        <w:rPr>
          <w:rFonts w:ascii="Calibri" w:eastAsia="Calibri" w:hAnsi="Calibri" w:cs="Calibri"/>
          <w:spacing w:val="-1"/>
        </w:rPr>
        <w:t>w</w:t>
      </w:r>
      <w:r>
        <w:rPr>
          <w:rFonts w:ascii="Calibri" w:eastAsia="Calibri" w:hAnsi="Calibri" w:cs="Calibri"/>
          <w:spacing w:val="1"/>
        </w:rPr>
        <w:t>a</w:t>
      </w:r>
      <w:r>
        <w:rPr>
          <w:rFonts w:ascii="Calibri" w:eastAsia="Calibri" w:hAnsi="Calibri" w:cs="Calibri"/>
        </w:rPr>
        <w:t>i</w:t>
      </w:r>
      <w:r>
        <w:rPr>
          <w:rFonts w:ascii="Calibri" w:eastAsia="Calibri" w:hAnsi="Calibri" w:cs="Calibri"/>
          <w:spacing w:val="1"/>
        </w:rPr>
        <w:t>v</w:t>
      </w:r>
      <w:r>
        <w:rPr>
          <w:rFonts w:ascii="Calibri" w:eastAsia="Calibri" w:hAnsi="Calibri" w:cs="Calibri"/>
        </w:rPr>
        <w:t>e</w:t>
      </w:r>
      <w:r>
        <w:rPr>
          <w:spacing w:val="-10"/>
        </w:rPr>
        <w:t xml:space="preserve"> </w:t>
      </w:r>
      <w:r>
        <w:rPr>
          <w:rFonts w:ascii="Calibri" w:eastAsia="Calibri" w:hAnsi="Calibri" w:cs="Calibri"/>
          <w:spacing w:val="-2"/>
        </w:rPr>
        <w:t>a</w:t>
      </w:r>
      <w:r>
        <w:rPr>
          <w:rFonts w:ascii="Calibri" w:eastAsia="Calibri" w:hAnsi="Calibri" w:cs="Calibri"/>
          <w:spacing w:val="1"/>
        </w:rPr>
        <w:t>n</w:t>
      </w:r>
      <w:r>
        <w:rPr>
          <w:rFonts w:ascii="Calibri" w:eastAsia="Calibri" w:hAnsi="Calibri" w:cs="Calibri"/>
        </w:rPr>
        <w:t>y</w:t>
      </w:r>
      <w:r>
        <w:rPr>
          <w:spacing w:val="-6"/>
        </w:rPr>
        <w:t xml:space="preserve"> </w:t>
      </w:r>
      <w:r>
        <w:rPr>
          <w:rFonts w:ascii="Calibri" w:eastAsia="Calibri" w:hAnsi="Calibri" w:cs="Calibri"/>
          <w:spacing w:val="1"/>
        </w:rPr>
        <w:t>obj</w:t>
      </w:r>
      <w:r>
        <w:rPr>
          <w:rFonts w:ascii="Calibri" w:eastAsia="Calibri" w:hAnsi="Calibri" w:cs="Calibri"/>
          <w:spacing w:val="-1"/>
        </w:rPr>
        <w:t>e</w:t>
      </w:r>
      <w:r>
        <w:rPr>
          <w:rFonts w:ascii="Calibri" w:eastAsia="Calibri" w:hAnsi="Calibri" w:cs="Calibri"/>
        </w:rPr>
        <w:t>c</w:t>
      </w:r>
      <w:r>
        <w:rPr>
          <w:rFonts w:ascii="Calibri" w:eastAsia="Calibri" w:hAnsi="Calibri" w:cs="Calibri"/>
          <w:spacing w:val="1"/>
        </w:rPr>
        <w:t>t</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1"/>
        </w:rPr>
        <w:t xml:space="preserve"> </w:t>
      </w:r>
      <w:r>
        <w:rPr>
          <w:rFonts w:ascii="Calibri" w:eastAsia="Calibri" w:hAnsi="Calibri" w:cs="Calibri"/>
          <w:spacing w:val="1"/>
        </w:rPr>
        <w:t>t</w:t>
      </w:r>
      <w:r>
        <w:rPr>
          <w:rFonts w:ascii="Calibri" w:eastAsia="Calibri" w:hAnsi="Calibri" w:cs="Calibri"/>
        </w:rPr>
        <w:t>o</w:t>
      </w:r>
      <w:r>
        <w:rPr>
          <w:spacing w:val="-6"/>
        </w:rPr>
        <w:t xml:space="preserve"> </w:t>
      </w:r>
      <w:r>
        <w:rPr>
          <w:rFonts w:ascii="Calibri" w:eastAsia="Calibri" w:hAnsi="Calibri" w:cs="Calibri"/>
          <w:spacing w:val="1"/>
        </w:rPr>
        <w:t>p</w:t>
      </w:r>
      <w:r>
        <w:rPr>
          <w:rFonts w:ascii="Calibri" w:eastAsia="Calibri" w:hAnsi="Calibri" w:cs="Calibri"/>
          <w:spacing w:val="-1"/>
        </w:rPr>
        <w:t>e</w:t>
      </w:r>
      <w:r>
        <w:rPr>
          <w:rFonts w:ascii="Calibri" w:eastAsia="Calibri" w:hAnsi="Calibri" w:cs="Calibri"/>
        </w:rPr>
        <w:t>r</w:t>
      </w:r>
      <w:r>
        <w:rPr>
          <w:rFonts w:ascii="Calibri" w:eastAsia="Calibri" w:hAnsi="Calibri" w:cs="Calibri"/>
          <w:spacing w:val="1"/>
        </w:rPr>
        <w:t>sona</w:t>
      </w:r>
      <w:r>
        <w:rPr>
          <w:rFonts w:ascii="Calibri" w:eastAsia="Calibri" w:hAnsi="Calibri" w:cs="Calibri"/>
        </w:rPr>
        <w:t>l</w:t>
      </w:r>
      <w:r>
        <w:rPr>
          <w:spacing w:val="-12"/>
        </w:rPr>
        <w:t xml:space="preserve"> </w:t>
      </w:r>
      <w:r>
        <w:rPr>
          <w:rFonts w:ascii="Calibri" w:eastAsia="Calibri" w:hAnsi="Calibri" w:cs="Calibri"/>
          <w:spacing w:val="-2"/>
        </w:rPr>
        <w:t>j</w:t>
      </w:r>
      <w:r>
        <w:rPr>
          <w:rFonts w:ascii="Calibri" w:eastAsia="Calibri" w:hAnsi="Calibri" w:cs="Calibri"/>
          <w:spacing w:val="1"/>
        </w:rPr>
        <w:t>u</w:t>
      </w:r>
      <w:r>
        <w:rPr>
          <w:rFonts w:ascii="Calibri" w:eastAsia="Calibri" w:hAnsi="Calibri" w:cs="Calibri"/>
        </w:rPr>
        <w:t>ri</w:t>
      </w:r>
      <w:r>
        <w:rPr>
          <w:rFonts w:ascii="Calibri" w:eastAsia="Calibri" w:hAnsi="Calibri" w:cs="Calibri"/>
          <w:spacing w:val="-1"/>
        </w:rPr>
        <w:t>s</w:t>
      </w:r>
      <w:r>
        <w:rPr>
          <w:rFonts w:ascii="Calibri" w:eastAsia="Calibri" w:hAnsi="Calibri" w:cs="Calibri"/>
          <w:spacing w:val="1"/>
        </w:rPr>
        <w:t>d</w:t>
      </w:r>
      <w:r>
        <w:rPr>
          <w:rFonts w:ascii="Calibri" w:eastAsia="Calibri" w:hAnsi="Calibri" w:cs="Calibri"/>
        </w:rPr>
        <w:t>ic</w:t>
      </w:r>
      <w:r>
        <w:rPr>
          <w:rFonts w:ascii="Calibri" w:eastAsia="Calibri" w:hAnsi="Calibri" w:cs="Calibri"/>
          <w:spacing w:val="1"/>
        </w:rPr>
        <w:t>t</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2"/>
        </w:rPr>
        <w:t xml:space="preserve"> </w:t>
      </w:r>
      <w:r>
        <w:rPr>
          <w:rFonts w:ascii="Calibri" w:eastAsia="Calibri" w:hAnsi="Calibri" w:cs="Calibri"/>
          <w:spacing w:val="1"/>
        </w:rPr>
        <w:t>o</w:t>
      </w:r>
      <w:r>
        <w:rPr>
          <w:rFonts w:ascii="Calibri" w:eastAsia="Calibri" w:hAnsi="Calibri" w:cs="Calibri"/>
        </w:rPr>
        <w:t>r</w:t>
      </w:r>
      <w:r>
        <w:rPr>
          <w:spacing w:val="-6"/>
        </w:rPr>
        <w:t xml:space="preserve"> </w:t>
      </w:r>
      <w:r>
        <w:rPr>
          <w:rFonts w:ascii="Calibri" w:eastAsia="Calibri" w:hAnsi="Calibri" w:cs="Calibri"/>
          <w:spacing w:val="1"/>
        </w:rPr>
        <w:t>v</w:t>
      </w:r>
      <w:r>
        <w:rPr>
          <w:rFonts w:ascii="Calibri" w:eastAsia="Calibri" w:hAnsi="Calibri" w:cs="Calibri"/>
          <w:spacing w:val="-1"/>
        </w:rPr>
        <w:t>e</w:t>
      </w:r>
      <w:r>
        <w:rPr>
          <w:rFonts w:ascii="Calibri" w:eastAsia="Calibri" w:hAnsi="Calibri" w:cs="Calibri"/>
          <w:spacing w:val="1"/>
        </w:rPr>
        <w:t>nu</w:t>
      </w:r>
      <w:r>
        <w:rPr>
          <w:rFonts w:ascii="Calibri" w:eastAsia="Calibri" w:hAnsi="Calibri" w:cs="Calibri"/>
        </w:rPr>
        <w:t>e</w:t>
      </w:r>
      <w:r>
        <w:rPr>
          <w:spacing w:val="-10"/>
        </w:rPr>
        <w:t xml:space="preserve"> </w:t>
      </w:r>
      <w:r>
        <w:rPr>
          <w:rFonts w:ascii="Calibri" w:eastAsia="Calibri" w:hAnsi="Calibri" w:cs="Calibri"/>
        </w:rPr>
        <w:t>in</w:t>
      </w:r>
      <w:r>
        <w:rPr>
          <w:spacing w:val="-4"/>
        </w:rPr>
        <w:t xml:space="preserve"> </w:t>
      </w:r>
      <w:r>
        <w:rPr>
          <w:rFonts w:ascii="Calibri" w:eastAsia="Calibri" w:hAnsi="Calibri" w:cs="Calibri"/>
          <w:spacing w:val="1"/>
        </w:rPr>
        <w:t>an</w:t>
      </w:r>
      <w:r>
        <w:rPr>
          <w:rFonts w:ascii="Calibri" w:eastAsia="Calibri" w:hAnsi="Calibri" w:cs="Calibri"/>
        </w:rPr>
        <w:t>y</w:t>
      </w:r>
      <w:r>
        <w:rPr>
          <w:spacing w:val="-6"/>
        </w:rPr>
        <w:t xml:space="preserve"> </w:t>
      </w:r>
      <w:r>
        <w:rPr>
          <w:rFonts w:ascii="Calibri" w:eastAsia="Calibri" w:hAnsi="Calibri" w:cs="Calibri"/>
          <w:spacing w:val="-1"/>
        </w:rPr>
        <w:t>f</w:t>
      </w:r>
      <w:r>
        <w:rPr>
          <w:rFonts w:ascii="Calibri" w:eastAsia="Calibri" w:hAnsi="Calibri" w:cs="Calibri"/>
          <w:spacing w:val="1"/>
        </w:rPr>
        <w:t>o</w:t>
      </w:r>
      <w:r>
        <w:rPr>
          <w:rFonts w:ascii="Calibri" w:eastAsia="Calibri" w:hAnsi="Calibri" w:cs="Calibri"/>
        </w:rPr>
        <w:t>r</w:t>
      </w:r>
      <w:r>
        <w:rPr>
          <w:rFonts w:ascii="Calibri" w:eastAsia="Calibri" w:hAnsi="Calibri" w:cs="Calibri"/>
          <w:spacing w:val="1"/>
        </w:rPr>
        <w:t>u</w:t>
      </w:r>
      <w:r>
        <w:rPr>
          <w:rFonts w:ascii="Calibri" w:eastAsia="Calibri" w:hAnsi="Calibri" w:cs="Calibri"/>
        </w:rPr>
        <w:t>m</w:t>
      </w:r>
      <w:r>
        <w:rPr>
          <w:spacing w:val="-12"/>
        </w:rPr>
        <w:t xml:space="preserve"> </w:t>
      </w:r>
      <w:r>
        <w:rPr>
          <w:rFonts w:ascii="Calibri" w:eastAsia="Calibri" w:hAnsi="Calibri" w:cs="Calibri"/>
        </w:rPr>
        <w:t>l</w:t>
      </w:r>
      <w:r>
        <w:rPr>
          <w:rFonts w:ascii="Calibri" w:eastAsia="Calibri" w:hAnsi="Calibri" w:cs="Calibri"/>
          <w:spacing w:val="1"/>
        </w:rPr>
        <w:t>o</w:t>
      </w:r>
      <w:r>
        <w:rPr>
          <w:rFonts w:ascii="Calibri" w:eastAsia="Calibri" w:hAnsi="Calibri" w:cs="Calibri"/>
        </w:rPr>
        <w:t>c</w:t>
      </w:r>
      <w:r>
        <w:rPr>
          <w:rFonts w:ascii="Calibri" w:eastAsia="Calibri" w:hAnsi="Calibri" w:cs="Calibri"/>
          <w:spacing w:val="1"/>
        </w:rPr>
        <w:t>at</w:t>
      </w:r>
      <w:r>
        <w:rPr>
          <w:rFonts w:ascii="Calibri" w:eastAsia="Calibri" w:hAnsi="Calibri" w:cs="Calibri"/>
          <w:spacing w:val="-1"/>
        </w:rPr>
        <w:t>e</w:t>
      </w:r>
      <w:r>
        <w:rPr>
          <w:rFonts w:ascii="Calibri" w:eastAsia="Calibri" w:hAnsi="Calibri" w:cs="Calibri"/>
        </w:rPr>
        <w:t>d</w:t>
      </w:r>
      <w:r>
        <w:rPr>
          <w:spacing w:val="-9"/>
        </w:rPr>
        <w:t xml:space="preserve"> </w:t>
      </w:r>
      <w:r>
        <w:rPr>
          <w:rFonts w:ascii="Calibri" w:eastAsia="Calibri" w:hAnsi="Calibri" w:cs="Calibri"/>
        </w:rPr>
        <w:t>in</w:t>
      </w:r>
      <w:r>
        <w:rPr>
          <w:spacing w:val="-4"/>
        </w:rPr>
        <w:t xml:space="preserve"> </w:t>
      </w:r>
      <w:r>
        <w:rPr>
          <w:rFonts w:ascii="Calibri" w:eastAsia="Calibri" w:hAnsi="Calibri" w:cs="Calibri"/>
          <w:spacing w:val="1"/>
        </w:rPr>
        <w:t>th</w:t>
      </w:r>
      <w:r>
        <w:rPr>
          <w:rFonts w:ascii="Calibri" w:eastAsia="Calibri" w:hAnsi="Calibri" w:cs="Calibri"/>
        </w:rPr>
        <w:t>e</w:t>
      </w:r>
      <w:r>
        <w:rPr>
          <w:spacing w:val="-8"/>
        </w:rPr>
        <w:t xml:space="preserve"> </w:t>
      </w:r>
      <w:r>
        <w:rPr>
          <w:rFonts w:ascii="Calibri" w:eastAsia="Calibri" w:hAnsi="Calibri" w:cs="Calibri"/>
          <w:spacing w:val="1"/>
        </w:rPr>
        <w:t>sp</w:t>
      </w:r>
      <w:r>
        <w:rPr>
          <w:rFonts w:ascii="Calibri" w:eastAsia="Calibri" w:hAnsi="Calibri" w:cs="Calibri"/>
          <w:spacing w:val="-1"/>
        </w:rPr>
        <w:t>e</w:t>
      </w:r>
      <w:r>
        <w:rPr>
          <w:rFonts w:ascii="Calibri" w:eastAsia="Calibri" w:hAnsi="Calibri" w:cs="Calibri"/>
        </w:rPr>
        <w:t>ci</w:t>
      </w:r>
      <w:r>
        <w:rPr>
          <w:rFonts w:ascii="Calibri" w:eastAsia="Calibri" w:hAnsi="Calibri" w:cs="Calibri"/>
          <w:spacing w:val="-1"/>
        </w:rPr>
        <w:t>f</w:t>
      </w:r>
      <w:r>
        <w:rPr>
          <w:rFonts w:ascii="Calibri" w:eastAsia="Calibri" w:hAnsi="Calibri" w:cs="Calibri"/>
        </w:rPr>
        <w:t>i</w:t>
      </w:r>
      <w:r>
        <w:rPr>
          <w:rFonts w:ascii="Calibri" w:eastAsia="Calibri" w:hAnsi="Calibri" w:cs="Calibri"/>
          <w:spacing w:val="-1"/>
        </w:rPr>
        <w:t>e</w:t>
      </w:r>
      <w:r>
        <w:rPr>
          <w:rFonts w:ascii="Calibri" w:eastAsia="Calibri" w:hAnsi="Calibri" w:cs="Calibri"/>
        </w:rPr>
        <w:t>d C</w:t>
      </w:r>
      <w:r>
        <w:rPr>
          <w:rFonts w:ascii="Calibri" w:eastAsia="Calibri" w:hAnsi="Calibri" w:cs="Calibri"/>
          <w:spacing w:val="1"/>
        </w:rPr>
        <w:t>ounty</w:t>
      </w:r>
      <w:r>
        <w:rPr>
          <w:rFonts w:ascii="Calibri" w:eastAsia="Calibri" w:hAnsi="Calibri" w:cs="Calibri"/>
        </w:rPr>
        <w:t>.</w:t>
      </w:r>
      <w:r>
        <w:rPr>
          <w:spacing w:val="-10"/>
        </w:rPr>
        <w:t xml:space="preserve"> </w:t>
      </w:r>
      <w:r>
        <w:rPr>
          <w:rFonts w:ascii="Calibri" w:eastAsia="Calibri" w:hAnsi="Calibri" w:cs="Calibri"/>
        </w:rPr>
        <w:t>If</w:t>
      </w:r>
      <w:r>
        <w:rPr>
          <w:spacing w:val="-6"/>
        </w:rPr>
        <w:t xml:space="preserve"> </w:t>
      </w:r>
      <w:r>
        <w:rPr>
          <w:rFonts w:ascii="Calibri" w:eastAsia="Calibri" w:hAnsi="Calibri" w:cs="Calibri"/>
          <w:spacing w:val="1"/>
        </w:rPr>
        <w:t>an</w:t>
      </w:r>
      <w:r>
        <w:rPr>
          <w:rFonts w:ascii="Calibri" w:eastAsia="Calibri" w:hAnsi="Calibri" w:cs="Calibri"/>
        </w:rPr>
        <w:t>y</w:t>
      </w:r>
      <w:r>
        <w:rPr>
          <w:spacing w:val="-6"/>
        </w:rPr>
        <w:t xml:space="preserve"> </w:t>
      </w:r>
      <w:r>
        <w:rPr>
          <w:rFonts w:ascii="Calibri" w:eastAsia="Calibri" w:hAnsi="Calibri" w:cs="Calibri"/>
          <w:spacing w:val="1"/>
        </w:rPr>
        <w:t>p</w:t>
      </w:r>
      <w:r>
        <w:rPr>
          <w:rFonts w:ascii="Calibri" w:eastAsia="Calibri" w:hAnsi="Calibri" w:cs="Calibri"/>
        </w:rPr>
        <w:t>r</w:t>
      </w:r>
      <w:r>
        <w:rPr>
          <w:rFonts w:ascii="Calibri" w:eastAsia="Calibri" w:hAnsi="Calibri" w:cs="Calibri"/>
          <w:spacing w:val="-2"/>
        </w:rPr>
        <w:t>o</w:t>
      </w:r>
      <w:r>
        <w:rPr>
          <w:rFonts w:ascii="Calibri" w:eastAsia="Calibri" w:hAnsi="Calibri" w:cs="Calibri"/>
          <w:spacing w:val="1"/>
        </w:rPr>
        <w:t>v</w:t>
      </w:r>
      <w:r>
        <w:rPr>
          <w:rFonts w:ascii="Calibri" w:eastAsia="Calibri" w:hAnsi="Calibri" w:cs="Calibri"/>
        </w:rPr>
        <w:t>i</w:t>
      </w:r>
      <w:r>
        <w:rPr>
          <w:rFonts w:ascii="Calibri" w:eastAsia="Calibri" w:hAnsi="Calibri" w:cs="Calibri"/>
          <w:spacing w:val="1"/>
        </w:rPr>
        <w:t>s</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0"/>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th</w:t>
      </w:r>
      <w:r>
        <w:rPr>
          <w:rFonts w:ascii="Calibri" w:eastAsia="Calibri" w:hAnsi="Calibri" w:cs="Calibri"/>
          <w:spacing w:val="-2"/>
        </w:rPr>
        <w:t>i</w:t>
      </w:r>
      <w:r>
        <w:rPr>
          <w:rFonts w:ascii="Calibri" w:eastAsia="Calibri" w:hAnsi="Calibri" w:cs="Calibri"/>
        </w:rPr>
        <w:t>s</w:t>
      </w:r>
      <w:r>
        <w:rPr>
          <w:spacing w:val="-6"/>
        </w:rPr>
        <w:t xml:space="preserve"> </w:t>
      </w:r>
      <w:r>
        <w:rPr>
          <w:rFonts w:ascii="Calibri" w:eastAsia="Calibri" w:hAnsi="Calibri" w:cs="Calibri"/>
        </w:rPr>
        <w:t>Agr</w:t>
      </w:r>
      <w:r>
        <w:rPr>
          <w:rFonts w:ascii="Calibri" w:eastAsia="Calibri" w:hAnsi="Calibri" w:cs="Calibri"/>
          <w:spacing w:val="-1"/>
        </w:rPr>
        <w:t>ee</w:t>
      </w:r>
      <w:r>
        <w:rPr>
          <w:rFonts w:ascii="Calibri" w:eastAsia="Calibri" w:hAnsi="Calibri" w:cs="Calibri"/>
          <w:spacing w:val="2"/>
        </w:rPr>
        <w:t>m</w:t>
      </w:r>
      <w:r>
        <w:rPr>
          <w:rFonts w:ascii="Calibri" w:eastAsia="Calibri" w:hAnsi="Calibri" w:cs="Calibri"/>
          <w:spacing w:val="-1"/>
        </w:rPr>
        <w:t>e</w:t>
      </w:r>
      <w:r>
        <w:rPr>
          <w:rFonts w:ascii="Calibri" w:eastAsia="Calibri" w:hAnsi="Calibri" w:cs="Calibri"/>
          <w:spacing w:val="1"/>
        </w:rPr>
        <w:t>n</w:t>
      </w:r>
      <w:r>
        <w:rPr>
          <w:rFonts w:ascii="Calibri" w:eastAsia="Calibri" w:hAnsi="Calibri" w:cs="Calibri"/>
        </w:rPr>
        <w:t>t</w:t>
      </w:r>
      <w:r>
        <w:rPr>
          <w:spacing w:val="-13"/>
        </w:rPr>
        <w:t xml:space="preserve"> </w:t>
      </w:r>
      <w:r>
        <w:rPr>
          <w:rFonts w:ascii="Calibri" w:eastAsia="Calibri" w:hAnsi="Calibri" w:cs="Calibri"/>
        </w:rPr>
        <w:t>is</w:t>
      </w:r>
      <w:r>
        <w:rPr>
          <w:spacing w:val="-4"/>
        </w:rPr>
        <w:t xml:space="preserve"> </w:t>
      </w:r>
      <w:r>
        <w:rPr>
          <w:rFonts w:ascii="Calibri" w:eastAsia="Calibri" w:hAnsi="Calibri" w:cs="Calibri"/>
          <w:spacing w:val="-1"/>
        </w:rPr>
        <w:t>f</w:t>
      </w:r>
      <w:r>
        <w:rPr>
          <w:rFonts w:ascii="Calibri" w:eastAsia="Calibri" w:hAnsi="Calibri" w:cs="Calibri"/>
          <w:spacing w:val="1"/>
        </w:rPr>
        <w:t>oun</w:t>
      </w:r>
      <w:r>
        <w:rPr>
          <w:rFonts w:ascii="Calibri" w:eastAsia="Calibri" w:hAnsi="Calibri" w:cs="Calibri"/>
        </w:rPr>
        <w:t>d</w:t>
      </w:r>
      <w:r>
        <w:rPr>
          <w:spacing w:val="-8"/>
        </w:rPr>
        <w:t xml:space="preserve"> </w:t>
      </w:r>
      <w:r>
        <w:rPr>
          <w:rFonts w:ascii="Calibri" w:eastAsia="Calibri" w:hAnsi="Calibri" w:cs="Calibri"/>
          <w:spacing w:val="1"/>
        </w:rPr>
        <w:t>b</w:t>
      </w:r>
      <w:r>
        <w:rPr>
          <w:rFonts w:ascii="Calibri" w:eastAsia="Calibri" w:hAnsi="Calibri" w:cs="Calibri"/>
        </w:rPr>
        <w:t>y</w:t>
      </w:r>
      <w:r>
        <w:rPr>
          <w:spacing w:val="-5"/>
        </w:rPr>
        <w:t xml:space="preserve"> </w:t>
      </w:r>
      <w:r>
        <w:rPr>
          <w:rFonts w:ascii="Calibri" w:eastAsia="Calibri" w:hAnsi="Calibri" w:cs="Calibri"/>
        </w:rPr>
        <w:t>a</w:t>
      </w:r>
      <w:r>
        <w:rPr>
          <w:spacing w:val="-5"/>
        </w:rPr>
        <w:t xml:space="preserve"> </w:t>
      </w:r>
      <w:r>
        <w:rPr>
          <w:rFonts w:ascii="Calibri" w:eastAsia="Calibri" w:hAnsi="Calibri" w:cs="Calibri"/>
        </w:rPr>
        <w:t>c</w:t>
      </w:r>
      <w:r>
        <w:rPr>
          <w:rFonts w:ascii="Calibri" w:eastAsia="Calibri" w:hAnsi="Calibri" w:cs="Calibri"/>
          <w:spacing w:val="1"/>
        </w:rPr>
        <w:t>o</w:t>
      </w:r>
      <w:r>
        <w:rPr>
          <w:rFonts w:ascii="Calibri" w:eastAsia="Calibri" w:hAnsi="Calibri" w:cs="Calibri"/>
          <w:spacing w:val="-1"/>
        </w:rPr>
        <w:t>u</w:t>
      </w:r>
      <w:r>
        <w:rPr>
          <w:rFonts w:ascii="Calibri" w:eastAsia="Calibri" w:hAnsi="Calibri" w:cs="Calibri"/>
        </w:rPr>
        <w:t>rt</w:t>
      </w:r>
      <w:r>
        <w:rPr>
          <w:spacing w:val="-8"/>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rPr>
        <w:t>c</w:t>
      </w:r>
      <w:r>
        <w:rPr>
          <w:rFonts w:ascii="Calibri" w:eastAsia="Calibri" w:hAnsi="Calibri" w:cs="Calibri"/>
          <w:spacing w:val="1"/>
        </w:rPr>
        <w:t>o</w:t>
      </w:r>
      <w:r>
        <w:rPr>
          <w:rFonts w:ascii="Calibri" w:eastAsia="Calibri" w:hAnsi="Calibri" w:cs="Calibri"/>
        </w:rPr>
        <w:t>m</w:t>
      </w:r>
      <w:r>
        <w:rPr>
          <w:rFonts w:ascii="Calibri" w:eastAsia="Calibri" w:hAnsi="Calibri" w:cs="Calibri"/>
          <w:spacing w:val="1"/>
        </w:rPr>
        <w:t>p</w:t>
      </w:r>
      <w:r>
        <w:rPr>
          <w:rFonts w:ascii="Calibri" w:eastAsia="Calibri" w:hAnsi="Calibri" w:cs="Calibri"/>
          <w:spacing w:val="-1"/>
        </w:rPr>
        <w:t>e</w:t>
      </w:r>
      <w:r>
        <w:rPr>
          <w:rFonts w:ascii="Calibri" w:eastAsia="Calibri" w:hAnsi="Calibri" w:cs="Calibri"/>
          <w:spacing w:val="1"/>
        </w:rPr>
        <w:t>t</w:t>
      </w:r>
      <w:r>
        <w:rPr>
          <w:rFonts w:ascii="Calibri" w:eastAsia="Calibri" w:hAnsi="Calibri" w:cs="Calibri"/>
          <w:spacing w:val="-1"/>
        </w:rPr>
        <w:t>e</w:t>
      </w:r>
      <w:r>
        <w:rPr>
          <w:rFonts w:ascii="Calibri" w:eastAsia="Calibri" w:hAnsi="Calibri" w:cs="Calibri"/>
          <w:spacing w:val="1"/>
        </w:rPr>
        <w:t>n</w:t>
      </w:r>
      <w:r>
        <w:rPr>
          <w:rFonts w:ascii="Calibri" w:eastAsia="Calibri" w:hAnsi="Calibri" w:cs="Calibri"/>
        </w:rPr>
        <w:t>t</w:t>
      </w:r>
      <w:r>
        <w:rPr>
          <w:spacing w:val="-13"/>
        </w:rPr>
        <w:t xml:space="preserve"> </w:t>
      </w:r>
      <w:r>
        <w:rPr>
          <w:rFonts w:ascii="Calibri" w:eastAsia="Calibri" w:hAnsi="Calibri" w:cs="Calibri"/>
          <w:spacing w:val="1"/>
        </w:rPr>
        <w:t>ju</w:t>
      </w:r>
      <w:r>
        <w:rPr>
          <w:rFonts w:ascii="Calibri" w:eastAsia="Calibri" w:hAnsi="Calibri" w:cs="Calibri"/>
        </w:rPr>
        <w:t>ri</w:t>
      </w:r>
      <w:r>
        <w:rPr>
          <w:rFonts w:ascii="Calibri" w:eastAsia="Calibri" w:hAnsi="Calibri" w:cs="Calibri"/>
          <w:spacing w:val="1"/>
        </w:rPr>
        <w:t>sd</w:t>
      </w:r>
      <w:r>
        <w:rPr>
          <w:rFonts w:ascii="Calibri" w:eastAsia="Calibri" w:hAnsi="Calibri" w:cs="Calibri"/>
        </w:rPr>
        <w:t>ic</w:t>
      </w:r>
      <w:r>
        <w:rPr>
          <w:rFonts w:ascii="Calibri" w:eastAsia="Calibri" w:hAnsi="Calibri" w:cs="Calibri"/>
          <w:spacing w:val="1"/>
        </w:rPr>
        <w:t>t</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2"/>
        </w:rPr>
        <w:t xml:space="preserve"> </w:t>
      </w:r>
      <w:r>
        <w:rPr>
          <w:rFonts w:ascii="Calibri" w:eastAsia="Calibri" w:hAnsi="Calibri" w:cs="Calibri"/>
          <w:spacing w:val="1"/>
        </w:rPr>
        <w:t>t</w:t>
      </w:r>
      <w:r>
        <w:rPr>
          <w:rFonts w:ascii="Calibri" w:eastAsia="Calibri" w:hAnsi="Calibri" w:cs="Calibri"/>
        </w:rPr>
        <w:t>o</w:t>
      </w:r>
      <w:r>
        <w:rPr>
          <w:spacing w:val="-6"/>
        </w:rPr>
        <w:t xml:space="preserve"> </w:t>
      </w:r>
      <w:r>
        <w:rPr>
          <w:rFonts w:ascii="Calibri" w:eastAsia="Calibri" w:hAnsi="Calibri" w:cs="Calibri"/>
          <w:spacing w:val="1"/>
        </w:rPr>
        <w:t>b</w:t>
      </w:r>
      <w:r>
        <w:rPr>
          <w:rFonts w:ascii="Calibri" w:eastAsia="Calibri" w:hAnsi="Calibri" w:cs="Calibri"/>
        </w:rPr>
        <w:t>e</w:t>
      </w:r>
      <w:r>
        <w:rPr>
          <w:spacing w:val="-7"/>
        </w:rPr>
        <w:t xml:space="preserve"> </w:t>
      </w:r>
      <w:r>
        <w:rPr>
          <w:rFonts w:ascii="Calibri" w:eastAsia="Calibri" w:hAnsi="Calibri" w:cs="Calibri"/>
          <w:spacing w:val="1"/>
        </w:rPr>
        <w:t>un</w:t>
      </w:r>
      <w:r>
        <w:rPr>
          <w:rFonts w:ascii="Calibri" w:eastAsia="Calibri" w:hAnsi="Calibri" w:cs="Calibri"/>
          <w:spacing w:val="-1"/>
        </w:rPr>
        <w:t>e</w:t>
      </w:r>
      <w:r>
        <w:rPr>
          <w:rFonts w:ascii="Calibri" w:eastAsia="Calibri" w:hAnsi="Calibri" w:cs="Calibri"/>
          <w:spacing w:val="1"/>
        </w:rPr>
        <w:t>n</w:t>
      </w:r>
      <w:r>
        <w:rPr>
          <w:rFonts w:ascii="Calibri" w:eastAsia="Calibri" w:hAnsi="Calibri" w:cs="Calibri"/>
          <w:spacing w:val="-1"/>
        </w:rPr>
        <w:t>f</w:t>
      </w:r>
      <w:r>
        <w:rPr>
          <w:rFonts w:ascii="Calibri" w:eastAsia="Calibri" w:hAnsi="Calibri" w:cs="Calibri"/>
          <w:spacing w:val="1"/>
        </w:rPr>
        <w:t>o</w:t>
      </w:r>
      <w:r>
        <w:rPr>
          <w:rFonts w:ascii="Calibri" w:eastAsia="Calibri" w:hAnsi="Calibri" w:cs="Calibri"/>
        </w:rPr>
        <w:t>rc</w:t>
      </w:r>
      <w:r>
        <w:rPr>
          <w:rFonts w:ascii="Calibri" w:eastAsia="Calibri" w:hAnsi="Calibri" w:cs="Calibri"/>
          <w:spacing w:val="-1"/>
        </w:rPr>
        <w:t>e</w:t>
      </w:r>
      <w:r>
        <w:rPr>
          <w:rFonts w:ascii="Calibri" w:eastAsia="Calibri" w:hAnsi="Calibri" w:cs="Calibri"/>
          <w:spacing w:val="1"/>
        </w:rPr>
        <w:t>ab</w:t>
      </w:r>
      <w:r>
        <w:rPr>
          <w:rFonts w:ascii="Calibri" w:eastAsia="Calibri" w:hAnsi="Calibri" w:cs="Calibri"/>
        </w:rPr>
        <w:t>le</w:t>
      </w:r>
      <w:r>
        <w:rPr>
          <w:spacing w:val="-17"/>
        </w:rPr>
        <w:t xml:space="preserve"> </w:t>
      </w:r>
      <w:r>
        <w:rPr>
          <w:rFonts w:ascii="Calibri" w:eastAsia="Calibri" w:hAnsi="Calibri" w:cs="Calibri"/>
          <w:spacing w:val="-1"/>
        </w:rPr>
        <w:t>f</w:t>
      </w:r>
      <w:r>
        <w:rPr>
          <w:rFonts w:ascii="Calibri" w:eastAsia="Calibri" w:hAnsi="Calibri" w:cs="Calibri"/>
          <w:spacing w:val="1"/>
        </w:rPr>
        <w:t>o</w:t>
      </w:r>
      <w:r>
        <w:rPr>
          <w:rFonts w:ascii="Calibri" w:eastAsia="Calibri" w:hAnsi="Calibri" w:cs="Calibri"/>
        </w:rPr>
        <w:t>r</w:t>
      </w:r>
      <w:r>
        <w:rPr>
          <w:spacing w:val="-6"/>
        </w:rPr>
        <w:t xml:space="preserve"> </w:t>
      </w:r>
      <w:r>
        <w:rPr>
          <w:rFonts w:ascii="Calibri" w:eastAsia="Calibri" w:hAnsi="Calibri" w:cs="Calibri"/>
          <w:spacing w:val="1"/>
        </w:rPr>
        <w:t>an</w:t>
      </w:r>
      <w:r>
        <w:rPr>
          <w:rFonts w:ascii="Calibri" w:eastAsia="Calibri" w:hAnsi="Calibri" w:cs="Calibri"/>
        </w:rPr>
        <w:t>y r</w:t>
      </w:r>
      <w:r>
        <w:rPr>
          <w:rFonts w:ascii="Calibri" w:eastAsia="Calibri" w:hAnsi="Calibri" w:cs="Calibri"/>
          <w:spacing w:val="-1"/>
        </w:rPr>
        <w:t>e</w:t>
      </w:r>
      <w:r>
        <w:rPr>
          <w:rFonts w:ascii="Calibri" w:eastAsia="Calibri" w:hAnsi="Calibri" w:cs="Calibri"/>
          <w:spacing w:val="1"/>
        </w:rPr>
        <w:t>ason</w:t>
      </w:r>
      <w:r>
        <w:rPr>
          <w:rFonts w:ascii="Calibri" w:eastAsia="Calibri" w:hAnsi="Calibri" w:cs="Calibri"/>
        </w:rPr>
        <w:t>,</w:t>
      </w:r>
      <w:r>
        <w:rPr>
          <w:spacing w:val="-10"/>
        </w:rPr>
        <w:t xml:space="preserve"> </w:t>
      </w:r>
      <w:r>
        <w:rPr>
          <w:rFonts w:ascii="Calibri" w:eastAsia="Calibri" w:hAnsi="Calibri" w:cs="Calibri"/>
          <w:spacing w:val="1"/>
        </w:rPr>
        <w:t>th</w:t>
      </w:r>
      <w:r>
        <w:rPr>
          <w:rFonts w:ascii="Calibri" w:eastAsia="Calibri" w:hAnsi="Calibri" w:cs="Calibri"/>
        </w:rPr>
        <w:t>e</w:t>
      </w:r>
      <w:r>
        <w:rPr>
          <w:spacing w:val="-8"/>
        </w:rPr>
        <w:t xml:space="preserve"> </w:t>
      </w:r>
      <w:r>
        <w:rPr>
          <w:rFonts w:ascii="Calibri" w:eastAsia="Calibri" w:hAnsi="Calibri" w:cs="Calibri"/>
        </w:rPr>
        <w:t>r</w:t>
      </w:r>
      <w:r>
        <w:rPr>
          <w:rFonts w:ascii="Calibri" w:eastAsia="Calibri" w:hAnsi="Calibri" w:cs="Calibri"/>
          <w:spacing w:val="-1"/>
        </w:rPr>
        <w:t>e</w:t>
      </w:r>
      <w:r>
        <w:rPr>
          <w:rFonts w:ascii="Calibri" w:eastAsia="Calibri" w:hAnsi="Calibri" w:cs="Calibri"/>
        </w:rPr>
        <w:t>m</w:t>
      </w:r>
      <w:r>
        <w:rPr>
          <w:rFonts w:ascii="Calibri" w:eastAsia="Calibri" w:hAnsi="Calibri" w:cs="Calibri"/>
          <w:spacing w:val="1"/>
        </w:rPr>
        <w:t>a</w:t>
      </w:r>
      <w:r>
        <w:rPr>
          <w:rFonts w:ascii="Calibri" w:eastAsia="Calibri" w:hAnsi="Calibri" w:cs="Calibri"/>
        </w:rPr>
        <w:t>i</w:t>
      </w:r>
      <w:r>
        <w:rPr>
          <w:rFonts w:ascii="Calibri" w:eastAsia="Calibri" w:hAnsi="Calibri" w:cs="Calibri"/>
          <w:spacing w:val="1"/>
        </w:rPr>
        <w:t>nd</w:t>
      </w:r>
      <w:r>
        <w:rPr>
          <w:rFonts w:ascii="Calibri" w:eastAsia="Calibri" w:hAnsi="Calibri" w:cs="Calibri"/>
          <w:spacing w:val="-1"/>
        </w:rPr>
        <w:t>e</w:t>
      </w:r>
      <w:r>
        <w:rPr>
          <w:rFonts w:ascii="Calibri" w:eastAsia="Calibri" w:hAnsi="Calibri" w:cs="Calibri"/>
        </w:rPr>
        <w:t>r</w:t>
      </w:r>
      <w:r>
        <w:rPr>
          <w:spacing w:val="-12"/>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th</w:t>
      </w:r>
      <w:r>
        <w:rPr>
          <w:rFonts w:ascii="Calibri" w:eastAsia="Calibri" w:hAnsi="Calibri" w:cs="Calibri"/>
        </w:rPr>
        <w:t>is</w:t>
      </w:r>
      <w:r>
        <w:rPr>
          <w:spacing w:val="-6"/>
        </w:rPr>
        <w:t xml:space="preserve"> </w:t>
      </w:r>
      <w:r>
        <w:rPr>
          <w:rFonts w:ascii="Calibri" w:eastAsia="Calibri" w:hAnsi="Calibri" w:cs="Calibri"/>
        </w:rPr>
        <w:t>Agr</w:t>
      </w:r>
      <w:r>
        <w:rPr>
          <w:rFonts w:ascii="Calibri" w:eastAsia="Calibri" w:hAnsi="Calibri" w:cs="Calibri"/>
          <w:spacing w:val="-1"/>
        </w:rPr>
        <w:t>e</w:t>
      </w:r>
      <w:r>
        <w:rPr>
          <w:rFonts w:ascii="Calibri" w:eastAsia="Calibri" w:hAnsi="Calibri" w:cs="Calibri"/>
          <w:spacing w:val="2"/>
        </w:rPr>
        <w:t>e</w:t>
      </w:r>
      <w:r>
        <w:rPr>
          <w:rFonts w:ascii="Calibri" w:eastAsia="Calibri" w:hAnsi="Calibri" w:cs="Calibri"/>
        </w:rPr>
        <w:t>m</w:t>
      </w:r>
      <w:r>
        <w:rPr>
          <w:rFonts w:ascii="Calibri" w:eastAsia="Calibri" w:hAnsi="Calibri" w:cs="Calibri"/>
          <w:spacing w:val="-1"/>
        </w:rPr>
        <w:t>e</w:t>
      </w:r>
      <w:r>
        <w:rPr>
          <w:rFonts w:ascii="Calibri" w:eastAsia="Calibri" w:hAnsi="Calibri" w:cs="Calibri"/>
          <w:spacing w:val="1"/>
        </w:rPr>
        <w:t>n</w:t>
      </w:r>
      <w:r>
        <w:rPr>
          <w:rFonts w:ascii="Calibri" w:eastAsia="Calibri" w:hAnsi="Calibri" w:cs="Calibri"/>
        </w:rPr>
        <w:t>t</w:t>
      </w:r>
      <w:r>
        <w:rPr>
          <w:spacing w:val="-13"/>
        </w:rPr>
        <w:t xml:space="preserve"> </w:t>
      </w:r>
      <w:r>
        <w:rPr>
          <w:rFonts w:ascii="Calibri" w:eastAsia="Calibri" w:hAnsi="Calibri" w:cs="Calibri"/>
          <w:spacing w:val="1"/>
        </w:rPr>
        <w:t>sha</w:t>
      </w:r>
      <w:r>
        <w:rPr>
          <w:rFonts w:ascii="Calibri" w:eastAsia="Calibri" w:hAnsi="Calibri" w:cs="Calibri"/>
        </w:rPr>
        <w:t>ll</w:t>
      </w:r>
      <w:r>
        <w:rPr>
          <w:spacing w:val="-8"/>
        </w:rPr>
        <w:t xml:space="preserve"> </w:t>
      </w:r>
      <w:r>
        <w:rPr>
          <w:rFonts w:ascii="Calibri" w:eastAsia="Calibri" w:hAnsi="Calibri" w:cs="Calibri"/>
        </w:rPr>
        <w:t>c</w:t>
      </w:r>
      <w:r>
        <w:rPr>
          <w:rFonts w:ascii="Calibri" w:eastAsia="Calibri" w:hAnsi="Calibri" w:cs="Calibri"/>
          <w:spacing w:val="1"/>
        </w:rPr>
        <w:t>ont</w:t>
      </w:r>
      <w:r>
        <w:rPr>
          <w:rFonts w:ascii="Calibri" w:eastAsia="Calibri" w:hAnsi="Calibri" w:cs="Calibri"/>
        </w:rPr>
        <w:t>i</w:t>
      </w:r>
      <w:r>
        <w:rPr>
          <w:rFonts w:ascii="Calibri" w:eastAsia="Calibri" w:hAnsi="Calibri" w:cs="Calibri"/>
          <w:spacing w:val="1"/>
        </w:rPr>
        <w:t>nu</w:t>
      </w:r>
      <w:r>
        <w:rPr>
          <w:rFonts w:ascii="Calibri" w:eastAsia="Calibri" w:hAnsi="Calibri" w:cs="Calibri"/>
        </w:rPr>
        <w:t>e</w:t>
      </w:r>
      <w:r>
        <w:rPr>
          <w:spacing w:val="-12"/>
        </w:rPr>
        <w:t xml:space="preserve"> </w:t>
      </w:r>
      <w:r>
        <w:rPr>
          <w:rFonts w:ascii="Calibri" w:eastAsia="Calibri" w:hAnsi="Calibri" w:cs="Calibri"/>
        </w:rPr>
        <w:t>in</w:t>
      </w:r>
      <w:r>
        <w:rPr>
          <w:spacing w:val="-4"/>
        </w:rPr>
        <w:t xml:space="preserve"> </w:t>
      </w:r>
      <w:r>
        <w:rPr>
          <w:rFonts w:ascii="Calibri" w:eastAsia="Calibri" w:hAnsi="Calibri" w:cs="Calibri"/>
          <w:spacing w:val="-1"/>
        </w:rPr>
        <w:t>f</w:t>
      </w:r>
      <w:r>
        <w:rPr>
          <w:rFonts w:ascii="Calibri" w:eastAsia="Calibri" w:hAnsi="Calibri" w:cs="Calibri"/>
          <w:spacing w:val="1"/>
        </w:rPr>
        <w:t>u</w:t>
      </w:r>
      <w:r>
        <w:rPr>
          <w:rFonts w:ascii="Calibri" w:eastAsia="Calibri" w:hAnsi="Calibri" w:cs="Calibri"/>
        </w:rPr>
        <w:t>ll</w:t>
      </w:r>
      <w:r>
        <w:rPr>
          <w:spacing w:val="-7"/>
        </w:rPr>
        <w:t xml:space="preserve"> </w:t>
      </w:r>
      <w:r>
        <w:rPr>
          <w:rFonts w:ascii="Calibri" w:eastAsia="Calibri" w:hAnsi="Calibri" w:cs="Calibri"/>
          <w:spacing w:val="-1"/>
        </w:rPr>
        <w:t>f</w:t>
      </w:r>
      <w:r>
        <w:rPr>
          <w:rFonts w:ascii="Calibri" w:eastAsia="Calibri" w:hAnsi="Calibri" w:cs="Calibri"/>
          <w:spacing w:val="1"/>
        </w:rPr>
        <w:t>o</w:t>
      </w:r>
      <w:r>
        <w:rPr>
          <w:rFonts w:ascii="Calibri" w:eastAsia="Calibri" w:hAnsi="Calibri" w:cs="Calibri"/>
        </w:rPr>
        <w:t>rce</w:t>
      </w:r>
      <w:r>
        <w:rPr>
          <w:spacing w:val="-9"/>
        </w:rPr>
        <w:t xml:space="preserve"> </w:t>
      </w:r>
      <w:r>
        <w:rPr>
          <w:rFonts w:ascii="Calibri" w:eastAsia="Calibri" w:hAnsi="Calibri" w:cs="Calibri"/>
          <w:spacing w:val="1"/>
        </w:rPr>
        <w:t>an</w:t>
      </w:r>
      <w:r>
        <w:rPr>
          <w:rFonts w:ascii="Calibri" w:eastAsia="Calibri" w:hAnsi="Calibri" w:cs="Calibri"/>
        </w:rPr>
        <w:t>d</w:t>
      </w:r>
      <w:r>
        <w:rPr>
          <w:spacing w:val="-6"/>
        </w:rPr>
        <w:t xml:space="preserve"> </w:t>
      </w:r>
      <w:r>
        <w:rPr>
          <w:rFonts w:ascii="Calibri" w:eastAsia="Calibri" w:hAnsi="Calibri" w:cs="Calibri"/>
          <w:spacing w:val="-1"/>
        </w:rPr>
        <w:t>e</w:t>
      </w:r>
      <w:r>
        <w:rPr>
          <w:rFonts w:ascii="Calibri" w:eastAsia="Calibri" w:hAnsi="Calibri" w:cs="Calibri"/>
          <w:spacing w:val="2"/>
        </w:rPr>
        <w:t>f</w:t>
      </w:r>
      <w:r>
        <w:rPr>
          <w:rFonts w:ascii="Calibri" w:eastAsia="Calibri" w:hAnsi="Calibri" w:cs="Calibri"/>
          <w:spacing w:val="-1"/>
        </w:rPr>
        <w:t>fe</w:t>
      </w:r>
      <w:r>
        <w:rPr>
          <w:rFonts w:ascii="Calibri" w:eastAsia="Calibri" w:hAnsi="Calibri" w:cs="Calibri"/>
        </w:rPr>
        <w:t>ct</w:t>
      </w:r>
      <w:r>
        <w:rPr>
          <w:spacing w:val="-9"/>
        </w:rPr>
        <w:t xml:space="preserve"> </w:t>
      </w:r>
      <w:r>
        <w:rPr>
          <w:rFonts w:ascii="Calibri" w:eastAsia="Calibri" w:hAnsi="Calibri" w:cs="Calibri"/>
          <w:spacing w:val="1"/>
        </w:rPr>
        <w:t>t</w:t>
      </w:r>
      <w:r>
        <w:rPr>
          <w:rFonts w:ascii="Calibri" w:eastAsia="Calibri" w:hAnsi="Calibri" w:cs="Calibri"/>
        </w:rPr>
        <w:t>o</w:t>
      </w:r>
      <w:r>
        <w:rPr>
          <w:spacing w:val="-6"/>
        </w:rPr>
        <w:t xml:space="preserve"> </w:t>
      </w:r>
      <w:r>
        <w:rPr>
          <w:rFonts w:ascii="Calibri" w:eastAsia="Calibri" w:hAnsi="Calibri" w:cs="Calibri"/>
          <w:spacing w:val="1"/>
        </w:rPr>
        <w:t>th</w:t>
      </w:r>
      <w:r>
        <w:rPr>
          <w:rFonts w:ascii="Calibri" w:eastAsia="Calibri" w:hAnsi="Calibri" w:cs="Calibri"/>
        </w:rPr>
        <w:t>e</w:t>
      </w:r>
      <w:r>
        <w:rPr>
          <w:spacing w:val="-8"/>
        </w:rPr>
        <w:t xml:space="preserve"> </w:t>
      </w:r>
      <w:r>
        <w:rPr>
          <w:rFonts w:ascii="Calibri" w:eastAsia="Calibri" w:hAnsi="Calibri" w:cs="Calibri"/>
        </w:rPr>
        <w:t>m</w:t>
      </w:r>
      <w:r>
        <w:rPr>
          <w:rFonts w:ascii="Calibri" w:eastAsia="Calibri" w:hAnsi="Calibri" w:cs="Calibri"/>
          <w:spacing w:val="1"/>
        </w:rPr>
        <w:t>a</w:t>
      </w:r>
      <w:r>
        <w:rPr>
          <w:rFonts w:ascii="Calibri" w:eastAsia="Calibri" w:hAnsi="Calibri" w:cs="Calibri"/>
          <w:spacing w:val="3"/>
        </w:rPr>
        <w:t>x</w:t>
      </w:r>
      <w:r>
        <w:rPr>
          <w:rFonts w:ascii="Calibri" w:eastAsia="Calibri" w:hAnsi="Calibri" w:cs="Calibri"/>
        </w:rPr>
        <w:t>im</w:t>
      </w:r>
      <w:r>
        <w:rPr>
          <w:rFonts w:ascii="Calibri" w:eastAsia="Calibri" w:hAnsi="Calibri" w:cs="Calibri"/>
          <w:spacing w:val="1"/>
        </w:rPr>
        <w:t>u</w:t>
      </w:r>
      <w:r>
        <w:rPr>
          <w:rFonts w:ascii="Calibri" w:eastAsia="Calibri" w:hAnsi="Calibri" w:cs="Calibri"/>
        </w:rPr>
        <w:t>m</w:t>
      </w:r>
      <w:r>
        <w:rPr>
          <w:spacing w:val="-13"/>
        </w:rPr>
        <w:t xml:space="preserve"> </w:t>
      </w:r>
      <w:r>
        <w:rPr>
          <w:rFonts w:ascii="Calibri" w:eastAsia="Calibri" w:hAnsi="Calibri" w:cs="Calibri"/>
          <w:spacing w:val="-1"/>
        </w:rPr>
        <w:t>e</w:t>
      </w:r>
      <w:r>
        <w:rPr>
          <w:rFonts w:ascii="Calibri" w:eastAsia="Calibri" w:hAnsi="Calibri" w:cs="Calibri"/>
        </w:rPr>
        <w:t>x</w:t>
      </w:r>
      <w:r>
        <w:rPr>
          <w:rFonts w:ascii="Calibri" w:eastAsia="Calibri" w:hAnsi="Calibri" w:cs="Calibri"/>
          <w:spacing w:val="3"/>
        </w:rPr>
        <w:t>t</w:t>
      </w:r>
      <w:r>
        <w:rPr>
          <w:rFonts w:ascii="Calibri" w:eastAsia="Calibri" w:hAnsi="Calibri" w:cs="Calibri"/>
          <w:spacing w:val="-1"/>
        </w:rPr>
        <w:t>e</w:t>
      </w:r>
      <w:r>
        <w:rPr>
          <w:rFonts w:ascii="Calibri" w:eastAsia="Calibri" w:hAnsi="Calibri" w:cs="Calibri"/>
          <w:spacing w:val="1"/>
        </w:rPr>
        <w:t>n</w:t>
      </w:r>
      <w:r>
        <w:rPr>
          <w:rFonts w:ascii="Calibri" w:eastAsia="Calibri" w:hAnsi="Calibri" w:cs="Calibri"/>
        </w:rPr>
        <w:t>t</w:t>
      </w:r>
      <w:r>
        <w:rPr>
          <w:spacing w:val="-9"/>
        </w:rPr>
        <w:t xml:space="preserve"> </w:t>
      </w:r>
      <w:r>
        <w:rPr>
          <w:rFonts w:ascii="Calibri" w:eastAsia="Calibri" w:hAnsi="Calibri" w:cs="Calibri"/>
          <w:spacing w:val="1"/>
        </w:rPr>
        <w:t>p</w:t>
      </w:r>
      <w:r>
        <w:rPr>
          <w:rFonts w:ascii="Calibri" w:eastAsia="Calibri" w:hAnsi="Calibri" w:cs="Calibri"/>
          <w:spacing w:val="-1"/>
        </w:rPr>
        <w:t>e</w:t>
      </w:r>
      <w:r>
        <w:rPr>
          <w:rFonts w:ascii="Calibri" w:eastAsia="Calibri" w:hAnsi="Calibri" w:cs="Calibri"/>
        </w:rPr>
        <w:t>rmi</w:t>
      </w:r>
      <w:r>
        <w:rPr>
          <w:rFonts w:ascii="Calibri" w:eastAsia="Calibri" w:hAnsi="Calibri" w:cs="Calibri"/>
          <w:spacing w:val="1"/>
        </w:rPr>
        <w:t>t</w:t>
      </w:r>
      <w:r>
        <w:rPr>
          <w:rFonts w:ascii="Calibri" w:eastAsia="Calibri" w:hAnsi="Calibri" w:cs="Calibri"/>
          <w:spacing w:val="3"/>
        </w:rPr>
        <w:t>t</w:t>
      </w:r>
      <w:r>
        <w:rPr>
          <w:rFonts w:ascii="Calibri" w:eastAsia="Calibri" w:hAnsi="Calibri" w:cs="Calibri"/>
          <w:spacing w:val="-1"/>
        </w:rPr>
        <w:t>e</w:t>
      </w:r>
      <w:r>
        <w:rPr>
          <w:rFonts w:ascii="Calibri" w:eastAsia="Calibri" w:hAnsi="Calibri" w:cs="Calibri"/>
        </w:rPr>
        <w:t>d</w:t>
      </w:r>
      <w:r>
        <w:rPr>
          <w:spacing w:val="-11"/>
        </w:rPr>
        <w:t xml:space="preserve"> </w:t>
      </w:r>
      <w:r>
        <w:rPr>
          <w:rFonts w:ascii="Calibri" w:eastAsia="Calibri" w:hAnsi="Calibri" w:cs="Calibri"/>
          <w:spacing w:val="1"/>
        </w:rPr>
        <w:t>b</w:t>
      </w:r>
      <w:r>
        <w:rPr>
          <w:rFonts w:ascii="Calibri" w:eastAsia="Calibri" w:hAnsi="Calibri" w:cs="Calibri"/>
        </w:rPr>
        <w:t>y</w:t>
      </w:r>
      <w:r>
        <w:rPr>
          <w:spacing w:val="-5"/>
        </w:rPr>
        <w:t xml:space="preserve"> </w:t>
      </w:r>
      <w:r>
        <w:rPr>
          <w:rFonts w:ascii="Calibri" w:eastAsia="Calibri" w:hAnsi="Calibri" w:cs="Calibri"/>
        </w:rPr>
        <w:t>l</w:t>
      </w:r>
      <w:r>
        <w:rPr>
          <w:rFonts w:ascii="Calibri" w:eastAsia="Calibri" w:hAnsi="Calibri" w:cs="Calibri"/>
          <w:spacing w:val="1"/>
        </w:rPr>
        <w:t>a</w:t>
      </w:r>
      <w:r>
        <w:rPr>
          <w:rFonts w:ascii="Calibri" w:eastAsia="Calibri" w:hAnsi="Calibri" w:cs="Calibri"/>
          <w:spacing w:val="-1"/>
        </w:rPr>
        <w:t>w</w:t>
      </w:r>
      <w:r>
        <w:rPr>
          <w:rFonts w:ascii="Calibri" w:eastAsia="Calibri" w:hAnsi="Calibri" w:cs="Calibri"/>
        </w:rPr>
        <w:t>.</w:t>
      </w:r>
    </w:p>
    <w:p w14:paraId="1EA64D55" w14:textId="77777777" w:rsidR="00AC05EB" w:rsidRDefault="00AC05EB" w:rsidP="00305C5B">
      <w:pPr>
        <w:tabs>
          <w:tab w:val="left" w:pos="720"/>
          <w:tab w:val="left" w:pos="9810"/>
        </w:tabs>
        <w:spacing w:before="54"/>
        <w:ind w:right="90"/>
        <w:jc w:val="both"/>
        <w:rPr>
          <w:rFonts w:ascii="Calibri" w:eastAsia="Calibri" w:hAnsi="Calibri" w:cs="Calibri"/>
        </w:rPr>
      </w:pPr>
      <w:r>
        <w:rPr>
          <w:rFonts w:ascii="Calibri" w:eastAsia="Calibri" w:hAnsi="Calibri" w:cs="Calibri"/>
        </w:rPr>
        <w:t xml:space="preserve">10. </w:t>
      </w:r>
      <w:r w:rsidRPr="007D0974">
        <w:rPr>
          <w:rFonts w:ascii="Calibri" w:eastAsia="Calibri" w:hAnsi="Calibri" w:cs="Calibri"/>
          <w:b/>
          <w:bCs/>
        </w:rPr>
        <w:t>MISC</w:t>
      </w:r>
      <w:r w:rsidRPr="007D0974">
        <w:rPr>
          <w:rFonts w:ascii="Calibri" w:eastAsia="Calibri" w:hAnsi="Calibri" w:cs="Calibri"/>
          <w:b/>
          <w:bCs/>
          <w:spacing w:val="1"/>
        </w:rPr>
        <w:t>E</w:t>
      </w:r>
      <w:r w:rsidRPr="007D0974">
        <w:rPr>
          <w:rFonts w:ascii="Calibri" w:eastAsia="Calibri" w:hAnsi="Calibri" w:cs="Calibri"/>
          <w:b/>
          <w:bCs/>
        </w:rPr>
        <w:t>LLA</w:t>
      </w:r>
      <w:r w:rsidRPr="007D0974">
        <w:rPr>
          <w:rFonts w:ascii="Calibri" w:eastAsia="Calibri" w:hAnsi="Calibri" w:cs="Calibri"/>
          <w:b/>
          <w:bCs/>
          <w:spacing w:val="1"/>
        </w:rPr>
        <w:t>NE</w:t>
      </w:r>
      <w:r w:rsidRPr="007D0974">
        <w:rPr>
          <w:rFonts w:ascii="Calibri" w:eastAsia="Calibri" w:hAnsi="Calibri" w:cs="Calibri"/>
          <w:b/>
          <w:bCs/>
        </w:rPr>
        <w:t>OUS</w:t>
      </w:r>
      <w:r>
        <w:rPr>
          <w:rFonts w:ascii="Calibri" w:eastAsia="Calibri" w:hAnsi="Calibri" w:cs="Calibri"/>
        </w:rPr>
        <w:t>.</w:t>
      </w:r>
      <w:r>
        <w:rPr>
          <w:spacing w:val="-18"/>
        </w:rPr>
        <w:t xml:space="preserve"> </w:t>
      </w:r>
      <w:r>
        <w:rPr>
          <w:rFonts w:ascii="Calibri" w:eastAsia="Calibri" w:hAnsi="Calibri" w:cs="Calibri"/>
          <w:spacing w:val="1"/>
        </w:rPr>
        <w:t>N</w:t>
      </w:r>
      <w:r>
        <w:rPr>
          <w:rFonts w:ascii="Calibri" w:eastAsia="Calibri" w:hAnsi="Calibri" w:cs="Calibri"/>
        </w:rPr>
        <w:t>o</w:t>
      </w:r>
      <w:r>
        <w:rPr>
          <w:spacing w:val="-6"/>
        </w:rPr>
        <w:t xml:space="preserve"> </w:t>
      </w:r>
      <w:r>
        <w:rPr>
          <w:rFonts w:ascii="Calibri" w:eastAsia="Calibri" w:hAnsi="Calibri" w:cs="Calibri"/>
          <w:spacing w:val="-1"/>
        </w:rPr>
        <w:t>w</w:t>
      </w:r>
      <w:r>
        <w:rPr>
          <w:rFonts w:ascii="Calibri" w:eastAsia="Calibri" w:hAnsi="Calibri" w:cs="Calibri"/>
          <w:spacing w:val="1"/>
        </w:rPr>
        <w:t>a</w:t>
      </w:r>
      <w:r>
        <w:rPr>
          <w:rFonts w:ascii="Calibri" w:eastAsia="Calibri" w:hAnsi="Calibri" w:cs="Calibri"/>
        </w:rPr>
        <w:t>i</w:t>
      </w:r>
      <w:r>
        <w:rPr>
          <w:rFonts w:ascii="Calibri" w:eastAsia="Calibri" w:hAnsi="Calibri" w:cs="Calibri"/>
          <w:spacing w:val="4"/>
        </w:rPr>
        <w:t>v</w:t>
      </w:r>
      <w:r>
        <w:rPr>
          <w:rFonts w:ascii="Calibri" w:eastAsia="Calibri" w:hAnsi="Calibri" w:cs="Calibri"/>
          <w:spacing w:val="-1"/>
        </w:rPr>
        <w:t>e</w:t>
      </w:r>
      <w:r>
        <w:rPr>
          <w:rFonts w:ascii="Calibri" w:eastAsia="Calibri" w:hAnsi="Calibri" w:cs="Calibri"/>
        </w:rPr>
        <w:t>r</w:t>
      </w:r>
      <w:r>
        <w:rPr>
          <w:spacing w:val="-9"/>
        </w:rPr>
        <w:t xml:space="preserve"> </w:t>
      </w:r>
      <w:r>
        <w:rPr>
          <w:rFonts w:ascii="Calibri" w:eastAsia="Calibri" w:hAnsi="Calibri" w:cs="Calibri"/>
          <w:spacing w:val="1"/>
        </w:rPr>
        <w:t>b</w:t>
      </w:r>
      <w:r>
        <w:rPr>
          <w:rFonts w:ascii="Calibri" w:eastAsia="Calibri" w:hAnsi="Calibri" w:cs="Calibri"/>
        </w:rPr>
        <w:t>y</w:t>
      </w:r>
      <w:r>
        <w:rPr>
          <w:spacing w:val="-5"/>
        </w:rPr>
        <w:t xml:space="preserve"> </w:t>
      </w:r>
      <w:r>
        <w:rPr>
          <w:rFonts w:ascii="Calibri" w:eastAsia="Calibri" w:hAnsi="Calibri" w:cs="Calibri"/>
        </w:rPr>
        <w:t>A</w:t>
      </w:r>
      <w:r>
        <w:rPr>
          <w:rFonts w:ascii="Calibri" w:eastAsia="Calibri" w:hAnsi="Calibri" w:cs="Calibri"/>
          <w:spacing w:val="1"/>
        </w:rPr>
        <w:t>ns</w:t>
      </w:r>
      <w:r>
        <w:rPr>
          <w:rFonts w:ascii="Calibri" w:eastAsia="Calibri" w:hAnsi="Calibri" w:cs="Calibri"/>
          <w:spacing w:val="-1"/>
        </w:rPr>
        <w:t>we</w:t>
      </w:r>
      <w:r>
        <w:rPr>
          <w:rFonts w:ascii="Calibri" w:eastAsia="Calibri" w:hAnsi="Calibri" w:cs="Calibri"/>
        </w:rPr>
        <w:t>r</w:t>
      </w:r>
      <w:r>
        <w:rPr>
          <w:rFonts w:ascii="Calibri" w:eastAsia="Calibri" w:hAnsi="Calibri" w:cs="Calibri"/>
          <w:spacing w:val="1"/>
        </w:rPr>
        <w:t>N</w:t>
      </w:r>
      <w:r>
        <w:rPr>
          <w:rFonts w:ascii="Calibri" w:eastAsia="Calibri" w:hAnsi="Calibri" w:cs="Calibri"/>
          <w:spacing w:val="-1"/>
        </w:rPr>
        <w:t>e</w:t>
      </w:r>
      <w:r>
        <w:rPr>
          <w:rFonts w:ascii="Calibri" w:eastAsia="Calibri" w:hAnsi="Calibri" w:cs="Calibri"/>
        </w:rPr>
        <w:t>t</w:t>
      </w:r>
      <w:r>
        <w:rPr>
          <w:spacing w:val="-13"/>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an</w:t>
      </w:r>
      <w:r>
        <w:rPr>
          <w:rFonts w:ascii="Calibri" w:eastAsia="Calibri" w:hAnsi="Calibri" w:cs="Calibri"/>
        </w:rPr>
        <w:t>y</w:t>
      </w:r>
      <w:r>
        <w:rPr>
          <w:spacing w:val="-6"/>
        </w:rPr>
        <w:t xml:space="preserve"> </w:t>
      </w:r>
      <w:r>
        <w:rPr>
          <w:rFonts w:ascii="Calibri" w:eastAsia="Calibri" w:hAnsi="Calibri" w:cs="Calibri"/>
          <w:spacing w:val="1"/>
        </w:rPr>
        <w:t>p</w:t>
      </w:r>
      <w:r>
        <w:rPr>
          <w:rFonts w:ascii="Calibri" w:eastAsia="Calibri" w:hAnsi="Calibri" w:cs="Calibri"/>
        </w:rPr>
        <w:t>r</w:t>
      </w:r>
      <w:r>
        <w:rPr>
          <w:rFonts w:ascii="Calibri" w:eastAsia="Calibri" w:hAnsi="Calibri" w:cs="Calibri"/>
          <w:spacing w:val="1"/>
        </w:rPr>
        <w:t>ov</w:t>
      </w:r>
      <w:r>
        <w:rPr>
          <w:rFonts w:ascii="Calibri" w:eastAsia="Calibri" w:hAnsi="Calibri" w:cs="Calibri"/>
        </w:rPr>
        <w:t>i</w:t>
      </w:r>
      <w:r>
        <w:rPr>
          <w:rFonts w:ascii="Calibri" w:eastAsia="Calibri" w:hAnsi="Calibri" w:cs="Calibri"/>
          <w:spacing w:val="1"/>
        </w:rPr>
        <w:t>s</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3"/>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th</w:t>
      </w:r>
      <w:r>
        <w:rPr>
          <w:rFonts w:ascii="Calibri" w:eastAsia="Calibri" w:hAnsi="Calibri" w:cs="Calibri"/>
        </w:rPr>
        <w:t>is</w:t>
      </w:r>
      <w:r>
        <w:rPr>
          <w:spacing w:val="-6"/>
        </w:rPr>
        <w:t xml:space="preserve"> </w:t>
      </w:r>
      <w:r>
        <w:rPr>
          <w:rFonts w:ascii="Calibri" w:eastAsia="Calibri" w:hAnsi="Calibri" w:cs="Calibri"/>
        </w:rPr>
        <w:t>c</w:t>
      </w:r>
      <w:r>
        <w:rPr>
          <w:rFonts w:ascii="Calibri" w:eastAsia="Calibri" w:hAnsi="Calibri" w:cs="Calibri"/>
          <w:spacing w:val="1"/>
        </w:rPr>
        <w:t>ont</w:t>
      </w:r>
      <w:r>
        <w:rPr>
          <w:rFonts w:ascii="Calibri" w:eastAsia="Calibri" w:hAnsi="Calibri" w:cs="Calibri"/>
        </w:rPr>
        <w:t>r</w:t>
      </w:r>
      <w:r>
        <w:rPr>
          <w:rFonts w:ascii="Calibri" w:eastAsia="Calibri" w:hAnsi="Calibri" w:cs="Calibri"/>
          <w:spacing w:val="1"/>
        </w:rPr>
        <w:t>a</w:t>
      </w:r>
      <w:r>
        <w:rPr>
          <w:rFonts w:ascii="Calibri" w:eastAsia="Calibri" w:hAnsi="Calibri" w:cs="Calibri"/>
        </w:rPr>
        <w:t>ct</w:t>
      </w:r>
      <w:r>
        <w:rPr>
          <w:spacing w:val="-11"/>
        </w:rPr>
        <w:t xml:space="preserve"> </w:t>
      </w:r>
      <w:r>
        <w:rPr>
          <w:rFonts w:ascii="Calibri" w:eastAsia="Calibri" w:hAnsi="Calibri" w:cs="Calibri"/>
          <w:spacing w:val="1"/>
        </w:rPr>
        <w:t>sha</w:t>
      </w:r>
      <w:r>
        <w:rPr>
          <w:rFonts w:ascii="Calibri" w:eastAsia="Calibri" w:hAnsi="Calibri" w:cs="Calibri"/>
        </w:rPr>
        <w:t>ll</w:t>
      </w:r>
      <w:r>
        <w:rPr>
          <w:spacing w:val="-8"/>
        </w:rPr>
        <w:t xml:space="preserve"> </w:t>
      </w:r>
      <w:r>
        <w:rPr>
          <w:rFonts w:ascii="Calibri" w:eastAsia="Calibri" w:hAnsi="Calibri" w:cs="Calibri"/>
        </w:rPr>
        <w:t>c</w:t>
      </w:r>
      <w:r>
        <w:rPr>
          <w:rFonts w:ascii="Calibri" w:eastAsia="Calibri" w:hAnsi="Calibri" w:cs="Calibri"/>
          <w:spacing w:val="1"/>
        </w:rPr>
        <w:t>o</w:t>
      </w:r>
      <w:r>
        <w:rPr>
          <w:rFonts w:ascii="Calibri" w:eastAsia="Calibri" w:hAnsi="Calibri" w:cs="Calibri"/>
          <w:spacing w:val="-1"/>
        </w:rPr>
        <w:t>n</w:t>
      </w:r>
      <w:r>
        <w:rPr>
          <w:rFonts w:ascii="Calibri" w:eastAsia="Calibri" w:hAnsi="Calibri" w:cs="Calibri"/>
          <w:spacing w:val="1"/>
        </w:rPr>
        <w:t>st</w:t>
      </w:r>
      <w:r>
        <w:rPr>
          <w:rFonts w:ascii="Calibri" w:eastAsia="Calibri" w:hAnsi="Calibri" w:cs="Calibri"/>
        </w:rPr>
        <w:t>i</w:t>
      </w:r>
      <w:r>
        <w:rPr>
          <w:rFonts w:ascii="Calibri" w:eastAsia="Calibri" w:hAnsi="Calibri" w:cs="Calibri"/>
          <w:spacing w:val="1"/>
        </w:rPr>
        <w:t>tu</w:t>
      </w:r>
      <w:r>
        <w:rPr>
          <w:rFonts w:ascii="Calibri" w:eastAsia="Calibri" w:hAnsi="Calibri" w:cs="Calibri"/>
          <w:spacing w:val="-2"/>
        </w:rPr>
        <w:t>t</w:t>
      </w:r>
      <w:r>
        <w:rPr>
          <w:rFonts w:ascii="Calibri" w:eastAsia="Calibri" w:hAnsi="Calibri" w:cs="Calibri"/>
        </w:rPr>
        <w:t>e</w:t>
      </w:r>
      <w:r>
        <w:rPr>
          <w:spacing w:val="-13"/>
        </w:rPr>
        <w:t xml:space="preserve"> </w:t>
      </w:r>
      <w:r>
        <w:rPr>
          <w:rFonts w:ascii="Calibri" w:eastAsia="Calibri" w:hAnsi="Calibri" w:cs="Calibri"/>
        </w:rPr>
        <w:t>a</w:t>
      </w:r>
      <w:r>
        <w:rPr>
          <w:spacing w:val="-5"/>
        </w:rPr>
        <w:t xml:space="preserve"> </w:t>
      </w:r>
      <w:r>
        <w:rPr>
          <w:rFonts w:ascii="Calibri" w:eastAsia="Calibri" w:hAnsi="Calibri" w:cs="Calibri"/>
          <w:spacing w:val="-1"/>
        </w:rPr>
        <w:t>w</w:t>
      </w:r>
      <w:r>
        <w:rPr>
          <w:rFonts w:ascii="Calibri" w:eastAsia="Calibri" w:hAnsi="Calibri" w:cs="Calibri"/>
          <w:spacing w:val="1"/>
        </w:rPr>
        <w:t>a</w:t>
      </w:r>
      <w:r>
        <w:rPr>
          <w:rFonts w:ascii="Calibri" w:eastAsia="Calibri" w:hAnsi="Calibri" w:cs="Calibri"/>
        </w:rPr>
        <w:t>i</w:t>
      </w:r>
      <w:r>
        <w:rPr>
          <w:rFonts w:ascii="Calibri" w:eastAsia="Calibri" w:hAnsi="Calibri" w:cs="Calibri"/>
          <w:spacing w:val="1"/>
        </w:rPr>
        <w:t>v</w:t>
      </w:r>
      <w:r>
        <w:rPr>
          <w:rFonts w:ascii="Calibri" w:eastAsia="Calibri" w:hAnsi="Calibri" w:cs="Calibri"/>
          <w:spacing w:val="-1"/>
        </w:rPr>
        <w:t>e</w:t>
      </w:r>
      <w:r>
        <w:rPr>
          <w:rFonts w:ascii="Calibri" w:eastAsia="Calibri" w:hAnsi="Calibri" w:cs="Calibri"/>
        </w:rPr>
        <w:t>r</w:t>
      </w:r>
      <w:r>
        <w:rPr>
          <w:spacing w:val="-9"/>
        </w:rPr>
        <w:t xml:space="preserve"> </w:t>
      </w:r>
      <w:r>
        <w:rPr>
          <w:rFonts w:ascii="Calibri" w:eastAsia="Calibri" w:hAnsi="Calibri" w:cs="Calibri"/>
          <w:spacing w:val="1"/>
        </w:rPr>
        <w:t>th</w:t>
      </w:r>
      <w:r>
        <w:rPr>
          <w:rFonts w:ascii="Calibri" w:eastAsia="Calibri" w:hAnsi="Calibri" w:cs="Calibri"/>
          <w:spacing w:val="-1"/>
        </w:rPr>
        <w:t>e</w:t>
      </w:r>
      <w:r>
        <w:rPr>
          <w:rFonts w:ascii="Calibri" w:eastAsia="Calibri" w:hAnsi="Calibri" w:cs="Calibri"/>
        </w:rPr>
        <w:t>r</w:t>
      </w:r>
      <w:r>
        <w:rPr>
          <w:rFonts w:ascii="Calibri" w:eastAsia="Calibri" w:hAnsi="Calibri" w:cs="Calibri"/>
          <w:spacing w:val="-1"/>
        </w:rPr>
        <w:t>e</w:t>
      </w:r>
      <w:r>
        <w:rPr>
          <w:rFonts w:ascii="Calibri" w:eastAsia="Calibri" w:hAnsi="Calibri" w:cs="Calibri"/>
          <w:spacing w:val="3"/>
        </w:rPr>
        <w:t>a</w:t>
      </w:r>
      <w:r>
        <w:rPr>
          <w:rFonts w:ascii="Calibri" w:eastAsia="Calibri" w:hAnsi="Calibri" w:cs="Calibri"/>
          <w:spacing w:val="-1"/>
        </w:rPr>
        <w:t>f</w:t>
      </w:r>
      <w:r>
        <w:rPr>
          <w:rFonts w:ascii="Calibri" w:eastAsia="Calibri" w:hAnsi="Calibri" w:cs="Calibri"/>
          <w:spacing w:val="1"/>
        </w:rPr>
        <w:t>t</w:t>
      </w:r>
      <w:r>
        <w:rPr>
          <w:rFonts w:ascii="Calibri" w:eastAsia="Calibri" w:hAnsi="Calibri" w:cs="Calibri"/>
          <w:spacing w:val="-1"/>
        </w:rPr>
        <w:t>e</w:t>
      </w:r>
      <w:r>
        <w:rPr>
          <w:rFonts w:ascii="Calibri" w:eastAsia="Calibri" w:hAnsi="Calibri" w:cs="Calibri"/>
        </w:rPr>
        <w:t>r</w:t>
      </w:r>
      <w:r>
        <w:rPr>
          <w:spacing w:val="-12"/>
        </w:rPr>
        <w:t xml:space="preserve"> </w:t>
      </w:r>
      <w:r>
        <w:rPr>
          <w:rFonts w:ascii="Calibri" w:eastAsia="Calibri" w:hAnsi="Calibri" w:cs="Calibri"/>
          <w:spacing w:val="1"/>
        </w:rPr>
        <w:t>t</w:t>
      </w:r>
      <w:r>
        <w:rPr>
          <w:rFonts w:ascii="Calibri" w:eastAsia="Calibri" w:hAnsi="Calibri" w:cs="Calibri"/>
        </w:rPr>
        <w:t>o</w:t>
      </w:r>
      <w:r>
        <w:t xml:space="preserve"> </w:t>
      </w:r>
      <w:r>
        <w:rPr>
          <w:rFonts w:ascii="Calibri" w:eastAsia="Calibri" w:hAnsi="Calibri" w:cs="Calibri"/>
          <w:spacing w:val="-1"/>
        </w:rPr>
        <w:t>e</w:t>
      </w:r>
      <w:r>
        <w:rPr>
          <w:rFonts w:ascii="Calibri" w:eastAsia="Calibri" w:hAnsi="Calibri" w:cs="Calibri"/>
          <w:spacing w:val="1"/>
        </w:rPr>
        <w:t>n</w:t>
      </w:r>
      <w:r>
        <w:rPr>
          <w:rFonts w:ascii="Calibri" w:eastAsia="Calibri" w:hAnsi="Calibri" w:cs="Calibri"/>
          <w:spacing w:val="-1"/>
        </w:rPr>
        <w:t>f</w:t>
      </w:r>
      <w:r>
        <w:rPr>
          <w:rFonts w:ascii="Calibri" w:eastAsia="Calibri" w:hAnsi="Calibri" w:cs="Calibri"/>
          <w:spacing w:val="1"/>
        </w:rPr>
        <w:t>o</w:t>
      </w:r>
      <w:r>
        <w:rPr>
          <w:rFonts w:ascii="Calibri" w:eastAsia="Calibri" w:hAnsi="Calibri" w:cs="Calibri"/>
        </w:rPr>
        <w:t>rce</w:t>
      </w:r>
      <w:r>
        <w:rPr>
          <w:spacing w:val="-11"/>
        </w:rPr>
        <w:t xml:space="preserve"> </w:t>
      </w:r>
      <w:r>
        <w:rPr>
          <w:rFonts w:ascii="Calibri" w:eastAsia="Calibri" w:hAnsi="Calibri" w:cs="Calibri"/>
          <w:spacing w:val="1"/>
        </w:rPr>
        <w:t>su</w:t>
      </w:r>
      <w:r>
        <w:rPr>
          <w:rFonts w:ascii="Calibri" w:eastAsia="Calibri" w:hAnsi="Calibri" w:cs="Calibri"/>
        </w:rPr>
        <w:t>ch</w:t>
      </w:r>
      <w:r>
        <w:rPr>
          <w:spacing w:val="-7"/>
        </w:rPr>
        <w:t xml:space="preserve"> </w:t>
      </w:r>
      <w:r>
        <w:rPr>
          <w:rFonts w:ascii="Calibri" w:eastAsia="Calibri" w:hAnsi="Calibri" w:cs="Calibri"/>
          <w:spacing w:val="1"/>
        </w:rPr>
        <w:t>p</w:t>
      </w:r>
      <w:r>
        <w:rPr>
          <w:rFonts w:ascii="Calibri" w:eastAsia="Calibri" w:hAnsi="Calibri" w:cs="Calibri"/>
        </w:rPr>
        <w:t>r</w:t>
      </w:r>
      <w:r>
        <w:rPr>
          <w:rFonts w:ascii="Calibri" w:eastAsia="Calibri" w:hAnsi="Calibri" w:cs="Calibri"/>
          <w:spacing w:val="1"/>
        </w:rPr>
        <w:t>ov</w:t>
      </w:r>
      <w:r>
        <w:rPr>
          <w:rFonts w:ascii="Calibri" w:eastAsia="Calibri" w:hAnsi="Calibri" w:cs="Calibri"/>
        </w:rPr>
        <w:t>i</w:t>
      </w:r>
      <w:r>
        <w:rPr>
          <w:rFonts w:ascii="Calibri" w:eastAsia="Calibri" w:hAnsi="Calibri" w:cs="Calibri"/>
          <w:spacing w:val="1"/>
        </w:rPr>
        <w:t>s</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0"/>
        </w:rPr>
        <w:t xml:space="preserve"> </w:t>
      </w:r>
      <w:r>
        <w:rPr>
          <w:rFonts w:ascii="Calibri" w:eastAsia="Calibri" w:hAnsi="Calibri" w:cs="Calibri"/>
          <w:spacing w:val="1"/>
        </w:rPr>
        <w:t>o</w:t>
      </w:r>
      <w:r>
        <w:rPr>
          <w:rFonts w:ascii="Calibri" w:eastAsia="Calibri" w:hAnsi="Calibri" w:cs="Calibri"/>
        </w:rPr>
        <w:t>r</w:t>
      </w:r>
      <w:r>
        <w:rPr>
          <w:spacing w:val="-6"/>
        </w:rPr>
        <w:t xml:space="preserve"> </w:t>
      </w:r>
      <w:r>
        <w:rPr>
          <w:rFonts w:ascii="Calibri" w:eastAsia="Calibri" w:hAnsi="Calibri" w:cs="Calibri"/>
        </w:rPr>
        <w:t>a</w:t>
      </w:r>
      <w:r>
        <w:rPr>
          <w:spacing w:val="-5"/>
        </w:rPr>
        <w:t xml:space="preserve"> </w:t>
      </w:r>
      <w:r>
        <w:rPr>
          <w:rFonts w:ascii="Calibri" w:eastAsia="Calibri" w:hAnsi="Calibri" w:cs="Calibri"/>
          <w:spacing w:val="-1"/>
        </w:rPr>
        <w:t>w</w:t>
      </w:r>
      <w:r>
        <w:rPr>
          <w:rFonts w:ascii="Calibri" w:eastAsia="Calibri" w:hAnsi="Calibri" w:cs="Calibri"/>
          <w:spacing w:val="1"/>
        </w:rPr>
        <w:t>a</w:t>
      </w:r>
      <w:r>
        <w:rPr>
          <w:rFonts w:ascii="Calibri" w:eastAsia="Calibri" w:hAnsi="Calibri" w:cs="Calibri"/>
        </w:rPr>
        <w:t>i</w:t>
      </w:r>
      <w:r>
        <w:rPr>
          <w:rFonts w:ascii="Calibri" w:eastAsia="Calibri" w:hAnsi="Calibri" w:cs="Calibri"/>
          <w:spacing w:val="1"/>
        </w:rPr>
        <w:t>v</w:t>
      </w:r>
      <w:r>
        <w:rPr>
          <w:rFonts w:ascii="Calibri" w:eastAsia="Calibri" w:hAnsi="Calibri" w:cs="Calibri"/>
          <w:spacing w:val="-1"/>
        </w:rPr>
        <w:t>e</w:t>
      </w:r>
      <w:r>
        <w:rPr>
          <w:rFonts w:ascii="Calibri" w:eastAsia="Calibri" w:hAnsi="Calibri" w:cs="Calibri"/>
        </w:rPr>
        <w:t>r</w:t>
      </w:r>
      <w:r>
        <w:rPr>
          <w:spacing w:val="-9"/>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an</w:t>
      </w:r>
      <w:r>
        <w:rPr>
          <w:rFonts w:ascii="Calibri" w:eastAsia="Calibri" w:hAnsi="Calibri" w:cs="Calibri"/>
        </w:rPr>
        <w:t>y</w:t>
      </w:r>
      <w:r>
        <w:rPr>
          <w:spacing w:val="-6"/>
        </w:rPr>
        <w:t xml:space="preserve"> </w:t>
      </w:r>
      <w:r>
        <w:rPr>
          <w:rFonts w:ascii="Calibri" w:eastAsia="Calibri" w:hAnsi="Calibri" w:cs="Calibri"/>
          <w:spacing w:val="1"/>
        </w:rPr>
        <w:t>oth</w:t>
      </w:r>
      <w:r>
        <w:rPr>
          <w:rFonts w:ascii="Calibri" w:eastAsia="Calibri" w:hAnsi="Calibri" w:cs="Calibri"/>
          <w:spacing w:val="-1"/>
        </w:rPr>
        <w:t>e</w:t>
      </w:r>
      <w:r>
        <w:rPr>
          <w:rFonts w:ascii="Calibri" w:eastAsia="Calibri" w:hAnsi="Calibri" w:cs="Calibri"/>
        </w:rPr>
        <w:t>r</w:t>
      </w:r>
      <w:r>
        <w:rPr>
          <w:spacing w:val="-8"/>
        </w:rPr>
        <w:t xml:space="preserve"> </w:t>
      </w:r>
      <w:r>
        <w:rPr>
          <w:rFonts w:ascii="Calibri" w:eastAsia="Calibri" w:hAnsi="Calibri" w:cs="Calibri"/>
          <w:spacing w:val="1"/>
        </w:rPr>
        <w:t>p</w:t>
      </w:r>
      <w:r>
        <w:rPr>
          <w:rFonts w:ascii="Calibri" w:eastAsia="Calibri" w:hAnsi="Calibri" w:cs="Calibri"/>
        </w:rPr>
        <w:t>r</w:t>
      </w:r>
      <w:r>
        <w:rPr>
          <w:rFonts w:ascii="Calibri" w:eastAsia="Calibri" w:hAnsi="Calibri" w:cs="Calibri"/>
          <w:spacing w:val="1"/>
        </w:rPr>
        <w:t>ov</w:t>
      </w:r>
      <w:r>
        <w:rPr>
          <w:rFonts w:ascii="Calibri" w:eastAsia="Calibri" w:hAnsi="Calibri" w:cs="Calibri"/>
        </w:rPr>
        <w:t>i</w:t>
      </w:r>
      <w:r>
        <w:rPr>
          <w:rFonts w:ascii="Calibri" w:eastAsia="Calibri" w:hAnsi="Calibri" w:cs="Calibri"/>
          <w:spacing w:val="1"/>
        </w:rPr>
        <w:t>s</w:t>
      </w:r>
      <w:r>
        <w:rPr>
          <w:rFonts w:ascii="Calibri" w:eastAsia="Calibri" w:hAnsi="Calibri" w:cs="Calibri"/>
        </w:rPr>
        <w:t>i</w:t>
      </w:r>
      <w:r>
        <w:rPr>
          <w:rFonts w:ascii="Calibri" w:eastAsia="Calibri" w:hAnsi="Calibri" w:cs="Calibri"/>
          <w:spacing w:val="1"/>
        </w:rPr>
        <w:t>o</w:t>
      </w:r>
      <w:r>
        <w:rPr>
          <w:rFonts w:ascii="Calibri" w:eastAsia="Calibri" w:hAnsi="Calibri" w:cs="Calibri"/>
        </w:rPr>
        <w:t>n</w:t>
      </w:r>
      <w:r>
        <w:rPr>
          <w:spacing w:val="-13"/>
        </w:rPr>
        <w:t xml:space="preserve"> </w:t>
      </w:r>
      <w:r>
        <w:rPr>
          <w:rFonts w:ascii="Calibri" w:eastAsia="Calibri" w:hAnsi="Calibri" w:cs="Calibri"/>
          <w:spacing w:val="1"/>
        </w:rPr>
        <w:t>o</w:t>
      </w:r>
      <w:r>
        <w:rPr>
          <w:rFonts w:ascii="Calibri" w:eastAsia="Calibri" w:hAnsi="Calibri" w:cs="Calibri"/>
        </w:rPr>
        <w:t>f</w:t>
      </w:r>
      <w:r>
        <w:rPr>
          <w:spacing w:val="-7"/>
        </w:rPr>
        <w:t xml:space="preserve"> </w:t>
      </w:r>
      <w:r>
        <w:rPr>
          <w:rFonts w:ascii="Calibri" w:eastAsia="Calibri" w:hAnsi="Calibri" w:cs="Calibri"/>
          <w:spacing w:val="1"/>
        </w:rPr>
        <w:t>th</w:t>
      </w:r>
      <w:r>
        <w:rPr>
          <w:rFonts w:ascii="Calibri" w:eastAsia="Calibri" w:hAnsi="Calibri" w:cs="Calibri"/>
        </w:rPr>
        <w:t>is</w:t>
      </w:r>
      <w:r>
        <w:rPr>
          <w:spacing w:val="-6"/>
        </w:rPr>
        <w:t xml:space="preserve"> </w:t>
      </w:r>
      <w:r>
        <w:rPr>
          <w:rFonts w:ascii="Calibri" w:eastAsia="Calibri" w:hAnsi="Calibri" w:cs="Calibri"/>
        </w:rPr>
        <w:t>c</w:t>
      </w:r>
      <w:r>
        <w:rPr>
          <w:rFonts w:ascii="Calibri" w:eastAsia="Calibri" w:hAnsi="Calibri" w:cs="Calibri"/>
          <w:spacing w:val="1"/>
        </w:rPr>
        <w:t>ont</w:t>
      </w:r>
      <w:r>
        <w:rPr>
          <w:rFonts w:ascii="Calibri" w:eastAsia="Calibri" w:hAnsi="Calibri" w:cs="Calibri"/>
        </w:rPr>
        <w:t>r</w:t>
      </w:r>
      <w:r>
        <w:rPr>
          <w:rFonts w:ascii="Calibri" w:eastAsia="Calibri" w:hAnsi="Calibri" w:cs="Calibri"/>
          <w:spacing w:val="1"/>
        </w:rPr>
        <w:t>a</w:t>
      </w:r>
      <w:r>
        <w:rPr>
          <w:rFonts w:ascii="Calibri" w:eastAsia="Calibri" w:hAnsi="Calibri" w:cs="Calibri"/>
        </w:rPr>
        <w:t>c</w:t>
      </w:r>
      <w:r>
        <w:rPr>
          <w:rFonts w:ascii="Calibri" w:eastAsia="Calibri" w:hAnsi="Calibri" w:cs="Calibri"/>
          <w:spacing w:val="1"/>
        </w:rPr>
        <w:t>t</w:t>
      </w:r>
      <w:r>
        <w:rPr>
          <w:rFonts w:ascii="Calibri" w:eastAsia="Calibri" w:hAnsi="Calibri" w:cs="Calibri"/>
        </w:rPr>
        <w:t>.</w:t>
      </w:r>
      <w:r>
        <w:rPr>
          <w:spacing w:val="-11"/>
        </w:rPr>
        <w:t xml:space="preserve"> </w:t>
      </w:r>
      <w:r>
        <w:rPr>
          <w:rFonts w:ascii="Calibri" w:eastAsia="Calibri" w:hAnsi="Calibri" w:cs="Calibri"/>
          <w:spacing w:val="-1"/>
        </w:rPr>
        <w:t>T</w:t>
      </w:r>
      <w:r>
        <w:rPr>
          <w:rFonts w:ascii="Calibri" w:eastAsia="Calibri" w:hAnsi="Calibri" w:cs="Calibri"/>
          <w:spacing w:val="1"/>
        </w:rPr>
        <w:t>h</w:t>
      </w:r>
      <w:r>
        <w:rPr>
          <w:rFonts w:ascii="Calibri" w:eastAsia="Calibri" w:hAnsi="Calibri" w:cs="Calibri"/>
        </w:rPr>
        <w:t>is</w:t>
      </w:r>
      <w:r>
        <w:rPr>
          <w:spacing w:val="-6"/>
        </w:rPr>
        <w:t xml:space="preserve"> </w:t>
      </w:r>
      <w:r>
        <w:rPr>
          <w:rFonts w:ascii="Calibri" w:eastAsia="Calibri" w:hAnsi="Calibri" w:cs="Calibri"/>
        </w:rPr>
        <w:t>c</w:t>
      </w:r>
      <w:r>
        <w:rPr>
          <w:rFonts w:ascii="Calibri" w:eastAsia="Calibri" w:hAnsi="Calibri" w:cs="Calibri"/>
          <w:spacing w:val="1"/>
        </w:rPr>
        <w:t>ont</w:t>
      </w:r>
      <w:r>
        <w:rPr>
          <w:rFonts w:ascii="Calibri" w:eastAsia="Calibri" w:hAnsi="Calibri" w:cs="Calibri"/>
        </w:rPr>
        <w:t>r</w:t>
      </w:r>
      <w:r>
        <w:rPr>
          <w:rFonts w:ascii="Calibri" w:eastAsia="Calibri" w:hAnsi="Calibri" w:cs="Calibri"/>
          <w:spacing w:val="1"/>
        </w:rPr>
        <w:t>a</w:t>
      </w:r>
      <w:r>
        <w:rPr>
          <w:rFonts w:ascii="Calibri" w:eastAsia="Calibri" w:hAnsi="Calibri" w:cs="Calibri"/>
        </w:rPr>
        <w:t>ct</w:t>
      </w:r>
      <w:r>
        <w:rPr>
          <w:spacing w:val="-11"/>
        </w:rPr>
        <w:t xml:space="preserve"> </w:t>
      </w:r>
      <w:r>
        <w:rPr>
          <w:rFonts w:ascii="Calibri" w:eastAsia="Calibri" w:hAnsi="Calibri" w:cs="Calibri"/>
          <w:spacing w:val="-3"/>
        </w:rPr>
        <w:t>m</w:t>
      </w:r>
      <w:r>
        <w:rPr>
          <w:rFonts w:ascii="Calibri" w:eastAsia="Calibri" w:hAnsi="Calibri" w:cs="Calibri"/>
          <w:spacing w:val="1"/>
        </w:rPr>
        <w:t>a</w:t>
      </w:r>
      <w:r>
        <w:rPr>
          <w:rFonts w:ascii="Calibri" w:eastAsia="Calibri" w:hAnsi="Calibri" w:cs="Calibri"/>
        </w:rPr>
        <w:t>y</w:t>
      </w:r>
      <w:r>
        <w:rPr>
          <w:spacing w:val="-6"/>
        </w:rPr>
        <w:t xml:space="preserve"> </w:t>
      </w:r>
      <w:r>
        <w:rPr>
          <w:rFonts w:ascii="Calibri" w:eastAsia="Calibri" w:hAnsi="Calibri" w:cs="Calibri"/>
          <w:spacing w:val="1"/>
        </w:rPr>
        <w:t>no</w:t>
      </w:r>
      <w:r>
        <w:rPr>
          <w:rFonts w:ascii="Calibri" w:eastAsia="Calibri" w:hAnsi="Calibri" w:cs="Calibri"/>
        </w:rPr>
        <w:t>t</w:t>
      </w:r>
      <w:r>
        <w:rPr>
          <w:spacing w:val="-7"/>
        </w:rPr>
        <w:t xml:space="preserve"> </w:t>
      </w:r>
      <w:r>
        <w:rPr>
          <w:rFonts w:ascii="Calibri" w:eastAsia="Calibri" w:hAnsi="Calibri" w:cs="Calibri"/>
          <w:spacing w:val="1"/>
        </w:rPr>
        <w:t>b</w:t>
      </w:r>
      <w:r>
        <w:rPr>
          <w:rFonts w:ascii="Calibri" w:eastAsia="Calibri" w:hAnsi="Calibri" w:cs="Calibri"/>
        </w:rPr>
        <w:t>e</w:t>
      </w:r>
      <w:r>
        <w:rPr>
          <w:spacing w:val="-7"/>
        </w:rPr>
        <w:t xml:space="preserve"> </w:t>
      </w:r>
      <w:r>
        <w:rPr>
          <w:rFonts w:ascii="Calibri" w:eastAsia="Calibri" w:hAnsi="Calibri" w:cs="Calibri"/>
          <w:spacing w:val="1"/>
        </w:rPr>
        <w:t>a</w:t>
      </w:r>
      <w:r>
        <w:rPr>
          <w:rFonts w:ascii="Calibri" w:eastAsia="Calibri" w:hAnsi="Calibri" w:cs="Calibri"/>
        </w:rPr>
        <w:t>m</w:t>
      </w:r>
      <w:r>
        <w:rPr>
          <w:rFonts w:ascii="Calibri" w:eastAsia="Calibri" w:hAnsi="Calibri" w:cs="Calibri"/>
          <w:spacing w:val="-1"/>
        </w:rPr>
        <w:t>e</w:t>
      </w:r>
      <w:r>
        <w:rPr>
          <w:rFonts w:ascii="Calibri" w:eastAsia="Calibri" w:hAnsi="Calibri" w:cs="Calibri"/>
          <w:spacing w:val="1"/>
        </w:rPr>
        <w:t>nd</w:t>
      </w:r>
      <w:r>
        <w:rPr>
          <w:rFonts w:ascii="Calibri" w:eastAsia="Calibri" w:hAnsi="Calibri" w:cs="Calibri"/>
          <w:spacing w:val="-1"/>
        </w:rPr>
        <w:t>e</w:t>
      </w:r>
      <w:r>
        <w:rPr>
          <w:rFonts w:ascii="Calibri" w:eastAsia="Calibri" w:hAnsi="Calibri" w:cs="Calibri"/>
          <w:spacing w:val="1"/>
        </w:rPr>
        <w:t>d</w:t>
      </w:r>
      <w:r>
        <w:rPr>
          <w:rFonts w:ascii="Calibri" w:eastAsia="Calibri" w:hAnsi="Calibri" w:cs="Calibri"/>
        </w:rPr>
        <w:t>,</w:t>
      </w:r>
      <w:r>
        <w:rPr>
          <w:spacing w:val="-12"/>
        </w:rPr>
        <w:t xml:space="preserve"> </w:t>
      </w:r>
      <w:r>
        <w:rPr>
          <w:rFonts w:ascii="Calibri" w:eastAsia="Calibri" w:hAnsi="Calibri" w:cs="Calibri"/>
        </w:rPr>
        <w:t>m</w:t>
      </w:r>
      <w:r>
        <w:rPr>
          <w:rFonts w:ascii="Calibri" w:eastAsia="Calibri" w:hAnsi="Calibri" w:cs="Calibri"/>
          <w:spacing w:val="1"/>
        </w:rPr>
        <w:t>od</w:t>
      </w:r>
      <w:r>
        <w:rPr>
          <w:rFonts w:ascii="Calibri" w:eastAsia="Calibri" w:hAnsi="Calibri" w:cs="Calibri"/>
        </w:rPr>
        <w:t>i</w:t>
      </w:r>
      <w:r>
        <w:rPr>
          <w:rFonts w:ascii="Calibri" w:eastAsia="Calibri" w:hAnsi="Calibri" w:cs="Calibri"/>
          <w:spacing w:val="-1"/>
        </w:rPr>
        <w:t>f</w:t>
      </w:r>
      <w:r>
        <w:rPr>
          <w:rFonts w:ascii="Calibri" w:eastAsia="Calibri" w:hAnsi="Calibri" w:cs="Calibri"/>
        </w:rPr>
        <w:t>i</w:t>
      </w:r>
      <w:r>
        <w:rPr>
          <w:rFonts w:ascii="Calibri" w:eastAsia="Calibri" w:hAnsi="Calibri" w:cs="Calibri"/>
          <w:spacing w:val="-1"/>
        </w:rPr>
        <w:t>e</w:t>
      </w:r>
      <w:r>
        <w:rPr>
          <w:rFonts w:ascii="Calibri" w:eastAsia="Calibri" w:hAnsi="Calibri" w:cs="Calibri"/>
          <w:spacing w:val="1"/>
        </w:rPr>
        <w:t>d</w:t>
      </w:r>
      <w:r>
        <w:rPr>
          <w:rFonts w:ascii="Calibri" w:eastAsia="Calibri" w:hAnsi="Calibri" w:cs="Calibri"/>
        </w:rPr>
        <w:t>,</w:t>
      </w:r>
      <w:r>
        <w:t xml:space="preserve"> </w:t>
      </w:r>
      <w:r>
        <w:rPr>
          <w:rFonts w:ascii="Calibri" w:eastAsia="Calibri" w:hAnsi="Calibri" w:cs="Calibri"/>
        </w:rPr>
        <w:t>r</w:t>
      </w:r>
      <w:r>
        <w:rPr>
          <w:rFonts w:ascii="Calibri" w:eastAsia="Calibri" w:hAnsi="Calibri" w:cs="Calibri"/>
          <w:spacing w:val="-1"/>
        </w:rPr>
        <w:t>e</w:t>
      </w:r>
      <w:r>
        <w:rPr>
          <w:rFonts w:ascii="Calibri" w:eastAsia="Calibri" w:hAnsi="Calibri" w:cs="Calibri"/>
        </w:rPr>
        <w:t>l</w:t>
      </w:r>
      <w:r>
        <w:rPr>
          <w:rFonts w:ascii="Calibri" w:eastAsia="Calibri" w:hAnsi="Calibri" w:cs="Calibri"/>
          <w:spacing w:val="1"/>
        </w:rPr>
        <w:t>at</w:t>
      </w:r>
      <w:r>
        <w:rPr>
          <w:rFonts w:ascii="Calibri" w:eastAsia="Calibri" w:hAnsi="Calibri" w:cs="Calibri"/>
          <w:spacing w:val="-1"/>
        </w:rPr>
        <w:t>e</w:t>
      </w:r>
      <w:r>
        <w:rPr>
          <w:rFonts w:ascii="Calibri" w:eastAsia="Calibri" w:hAnsi="Calibri" w:cs="Calibri"/>
        </w:rPr>
        <w:t>d</w:t>
      </w:r>
      <w:r>
        <w:rPr>
          <w:spacing w:val="-9"/>
        </w:rPr>
        <w:t xml:space="preserve"> </w:t>
      </w:r>
      <w:r>
        <w:rPr>
          <w:rFonts w:ascii="Calibri" w:eastAsia="Calibri" w:hAnsi="Calibri" w:cs="Calibri"/>
          <w:spacing w:val="1"/>
        </w:rPr>
        <w:t>o</w:t>
      </w:r>
      <w:r>
        <w:rPr>
          <w:rFonts w:ascii="Calibri" w:eastAsia="Calibri" w:hAnsi="Calibri" w:cs="Calibri"/>
        </w:rPr>
        <w:t>r</w:t>
      </w:r>
      <w:r>
        <w:rPr>
          <w:spacing w:val="-6"/>
        </w:rPr>
        <w:t xml:space="preserve"> </w:t>
      </w:r>
      <w:r>
        <w:rPr>
          <w:rFonts w:ascii="Calibri" w:eastAsia="Calibri" w:hAnsi="Calibri" w:cs="Calibri"/>
          <w:spacing w:val="1"/>
        </w:rPr>
        <w:t>d</w:t>
      </w:r>
      <w:r>
        <w:rPr>
          <w:rFonts w:ascii="Calibri" w:eastAsia="Calibri" w:hAnsi="Calibri" w:cs="Calibri"/>
        </w:rPr>
        <w:t>i</w:t>
      </w:r>
      <w:r>
        <w:rPr>
          <w:rFonts w:ascii="Calibri" w:eastAsia="Calibri" w:hAnsi="Calibri" w:cs="Calibri"/>
          <w:spacing w:val="1"/>
        </w:rPr>
        <w:t>s</w:t>
      </w:r>
      <w:r>
        <w:rPr>
          <w:rFonts w:ascii="Calibri" w:eastAsia="Calibri" w:hAnsi="Calibri" w:cs="Calibri"/>
        </w:rPr>
        <w:t>c</w:t>
      </w:r>
      <w:r>
        <w:rPr>
          <w:rFonts w:ascii="Calibri" w:eastAsia="Calibri" w:hAnsi="Calibri" w:cs="Calibri"/>
          <w:spacing w:val="1"/>
        </w:rPr>
        <w:t>ha</w:t>
      </w:r>
      <w:r>
        <w:rPr>
          <w:rFonts w:ascii="Calibri" w:eastAsia="Calibri" w:hAnsi="Calibri" w:cs="Calibri"/>
        </w:rPr>
        <w:t>rg</w:t>
      </w:r>
      <w:r>
        <w:rPr>
          <w:rFonts w:ascii="Calibri" w:eastAsia="Calibri" w:hAnsi="Calibri" w:cs="Calibri"/>
          <w:spacing w:val="-1"/>
        </w:rPr>
        <w:t>e</w:t>
      </w:r>
      <w:r>
        <w:rPr>
          <w:rFonts w:ascii="Calibri" w:eastAsia="Calibri" w:hAnsi="Calibri" w:cs="Calibri"/>
        </w:rPr>
        <w:t>d</w:t>
      </w:r>
      <w:r>
        <w:rPr>
          <w:spacing w:val="-12"/>
        </w:rPr>
        <w:t xml:space="preserve"> </w:t>
      </w:r>
      <w:r>
        <w:rPr>
          <w:rFonts w:ascii="Calibri" w:eastAsia="Calibri" w:hAnsi="Calibri" w:cs="Calibri"/>
          <w:spacing w:val="-1"/>
        </w:rPr>
        <w:t>e</w:t>
      </w:r>
      <w:r>
        <w:rPr>
          <w:rFonts w:ascii="Calibri" w:eastAsia="Calibri" w:hAnsi="Calibri" w:cs="Calibri"/>
        </w:rPr>
        <w:t>x</w:t>
      </w:r>
      <w:r>
        <w:rPr>
          <w:rFonts w:ascii="Calibri" w:eastAsia="Calibri" w:hAnsi="Calibri" w:cs="Calibri"/>
          <w:spacing w:val="2"/>
        </w:rPr>
        <w:t>c</w:t>
      </w:r>
      <w:r>
        <w:rPr>
          <w:rFonts w:ascii="Calibri" w:eastAsia="Calibri" w:hAnsi="Calibri" w:cs="Calibri"/>
          <w:spacing w:val="-1"/>
        </w:rPr>
        <w:t>e</w:t>
      </w:r>
      <w:r>
        <w:rPr>
          <w:rFonts w:ascii="Calibri" w:eastAsia="Calibri" w:hAnsi="Calibri" w:cs="Calibri"/>
          <w:spacing w:val="1"/>
        </w:rPr>
        <w:t>p</w:t>
      </w:r>
      <w:r>
        <w:rPr>
          <w:rFonts w:ascii="Calibri" w:eastAsia="Calibri" w:hAnsi="Calibri" w:cs="Calibri"/>
        </w:rPr>
        <w:t>t</w:t>
      </w:r>
      <w:r>
        <w:rPr>
          <w:spacing w:val="-9"/>
        </w:rPr>
        <w:t xml:space="preserve"> </w:t>
      </w:r>
      <w:r>
        <w:rPr>
          <w:rFonts w:ascii="Calibri" w:eastAsia="Calibri" w:hAnsi="Calibri" w:cs="Calibri"/>
          <w:spacing w:val="1"/>
        </w:rPr>
        <w:t>b</w:t>
      </w:r>
      <w:r>
        <w:rPr>
          <w:rFonts w:ascii="Calibri" w:eastAsia="Calibri" w:hAnsi="Calibri" w:cs="Calibri"/>
        </w:rPr>
        <w:t>y</w:t>
      </w:r>
      <w:r>
        <w:rPr>
          <w:spacing w:val="-5"/>
        </w:rPr>
        <w:t xml:space="preserve"> </w:t>
      </w:r>
      <w:r>
        <w:rPr>
          <w:rFonts w:ascii="Calibri" w:eastAsia="Calibri" w:hAnsi="Calibri" w:cs="Calibri"/>
        </w:rPr>
        <w:t>a</w:t>
      </w:r>
      <w:r>
        <w:rPr>
          <w:spacing w:val="-5"/>
        </w:rPr>
        <w:t xml:space="preserve"> </w:t>
      </w:r>
      <w:r>
        <w:rPr>
          <w:rFonts w:ascii="Calibri" w:eastAsia="Calibri" w:hAnsi="Calibri" w:cs="Calibri"/>
          <w:spacing w:val="-1"/>
        </w:rPr>
        <w:t>w</w:t>
      </w:r>
      <w:r>
        <w:rPr>
          <w:rFonts w:ascii="Calibri" w:eastAsia="Calibri" w:hAnsi="Calibri" w:cs="Calibri"/>
        </w:rPr>
        <w:t>ri</w:t>
      </w:r>
      <w:r>
        <w:rPr>
          <w:rFonts w:ascii="Calibri" w:eastAsia="Calibri" w:hAnsi="Calibri" w:cs="Calibri"/>
          <w:spacing w:val="1"/>
        </w:rPr>
        <w:t>t</w:t>
      </w:r>
      <w:r>
        <w:rPr>
          <w:rFonts w:ascii="Calibri" w:eastAsia="Calibri" w:hAnsi="Calibri" w:cs="Calibri"/>
        </w:rPr>
        <w:t>i</w:t>
      </w:r>
      <w:r>
        <w:rPr>
          <w:rFonts w:ascii="Calibri" w:eastAsia="Calibri" w:hAnsi="Calibri" w:cs="Calibri"/>
          <w:spacing w:val="1"/>
        </w:rPr>
        <w:t>n</w:t>
      </w:r>
      <w:r>
        <w:rPr>
          <w:rFonts w:ascii="Calibri" w:eastAsia="Calibri" w:hAnsi="Calibri" w:cs="Calibri"/>
        </w:rPr>
        <w:t>g</w:t>
      </w:r>
      <w:r>
        <w:rPr>
          <w:spacing w:val="-10"/>
        </w:rPr>
        <w:t xml:space="preserve"> </w:t>
      </w:r>
      <w:r>
        <w:rPr>
          <w:rFonts w:ascii="Calibri" w:eastAsia="Calibri" w:hAnsi="Calibri" w:cs="Calibri"/>
          <w:spacing w:val="-1"/>
        </w:rPr>
        <w:t>e</w:t>
      </w:r>
      <w:r>
        <w:rPr>
          <w:rFonts w:ascii="Calibri" w:eastAsia="Calibri" w:hAnsi="Calibri" w:cs="Calibri"/>
        </w:rPr>
        <w:t>x</w:t>
      </w:r>
      <w:r>
        <w:rPr>
          <w:rFonts w:ascii="Calibri" w:eastAsia="Calibri" w:hAnsi="Calibri" w:cs="Calibri"/>
          <w:spacing w:val="-1"/>
        </w:rPr>
        <w:t>e</w:t>
      </w:r>
      <w:r>
        <w:rPr>
          <w:rFonts w:ascii="Calibri" w:eastAsia="Calibri" w:hAnsi="Calibri" w:cs="Calibri"/>
        </w:rPr>
        <w:t>c</w:t>
      </w:r>
      <w:r>
        <w:rPr>
          <w:rFonts w:ascii="Calibri" w:eastAsia="Calibri" w:hAnsi="Calibri" w:cs="Calibri"/>
          <w:spacing w:val="1"/>
        </w:rPr>
        <w:t>ut</w:t>
      </w:r>
      <w:r>
        <w:rPr>
          <w:rFonts w:ascii="Calibri" w:eastAsia="Calibri" w:hAnsi="Calibri" w:cs="Calibri"/>
          <w:spacing w:val="-1"/>
        </w:rPr>
        <w:t>e</w:t>
      </w:r>
      <w:r>
        <w:rPr>
          <w:rFonts w:ascii="Calibri" w:eastAsia="Calibri" w:hAnsi="Calibri" w:cs="Calibri"/>
        </w:rPr>
        <w:t>d</w:t>
      </w:r>
      <w:r>
        <w:rPr>
          <w:spacing w:val="-10"/>
        </w:rPr>
        <w:t xml:space="preserve"> </w:t>
      </w:r>
      <w:r>
        <w:rPr>
          <w:rFonts w:ascii="Calibri" w:eastAsia="Calibri" w:hAnsi="Calibri" w:cs="Calibri"/>
          <w:spacing w:val="1"/>
        </w:rPr>
        <w:t>b</w:t>
      </w:r>
      <w:r>
        <w:rPr>
          <w:rFonts w:ascii="Calibri" w:eastAsia="Calibri" w:hAnsi="Calibri" w:cs="Calibri"/>
        </w:rPr>
        <w:t>y</w:t>
      </w:r>
      <w:r>
        <w:rPr>
          <w:spacing w:val="-5"/>
        </w:rPr>
        <w:t xml:space="preserve"> </w:t>
      </w:r>
      <w:r>
        <w:rPr>
          <w:rFonts w:ascii="Calibri" w:eastAsia="Calibri" w:hAnsi="Calibri" w:cs="Calibri"/>
          <w:spacing w:val="1"/>
        </w:rPr>
        <w:t>bot</w:t>
      </w:r>
      <w:r>
        <w:rPr>
          <w:rFonts w:ascii="Calibri" w:eastAsia="Calibri" w:hAnsi="Calibri" w:cs="Calibri"/>
        </w:rPr>
        <w:t>h</w:t>
      </w:r>
      <w:r>
        <w:rPr>
          <w:spacing w:val="-14"/>
        </w:rPr>
        <w:t xml:space="preserve"> </w:t>
      </w:r>
      <w:r>
        <w:rPr>
          <w:rFonts w:ascii="Calibri" w:eastAsia="Calibri" w:hAnsi="Calibri" w:cs="Calibri"/>
          <w:spacing w:val="1"/>
        </w:rPr>
        <w:t>pa</w:t>
      </w:r>
      <w:r>
        <w:rPr>
          <w:rFonts w:ascii="Calibri" w:eastAsia="Calibri" w:hAnsi="Calibri" w:cs="Calibri"/>
        </w:rPr>
        <w:t>r</w:t>
      </w:r>
      <w:r>
        <w:rPr>
          <w:rFonts w:ascii="Calibri" w:eastAsia="Calibri" w:hAnsi="Calibri" w:cs="Calibri"/>
          <w:spacing w:val="1"/>
        </w:rPr>
        <w:t>t</w:t>
      </w:r>
      <w:r>
        <w:rPr>
          <w:rFonts w:ascii="Calibri" w:eastAsia="Calibri" w:hAnsi="Calibri" w:cs="Calibri"/>
        </w:rPr>
        <w:t>i</w:t>
      </w:r>
      <w:r>
        <w:rPr>
          <w:rFonts w:ascii="Calibri" w:eastAsia="Calibri" w:hAnsi="Calibri" w:cs="Calibri"/>
          <w:spacing w:val="-1"/>
        </w:rPr>
        <w:t>e</w:t>
      </w:r>
      <w:r>
        <w:rPr>
          <w:rFonts w:ascii="Calibri" w:eastAsia="Calibri" w:hAnsi="Calibri" w:cs="Calibri"/>
          <w:spacing w:val="1"/>
        </w:rPr>
        <w:t>s</w:t>
      </w:r>
      <w:r>
        <w:rPr>
          <w:rFonts w:ascii="Calibri" w:eastAsia="Calibri" w:hAnsi="Calibri" w:cs="Calibri"/>
        </w:rPr>
        <w:t>.</w:t>
      </w:r>
      <w:r w:rsidRPr="008D035F">
        <w:rPr>
          <w:rFonts w:ascii="Calibri" w:eastAsia="Calibri" w:hAnsi="Calibri" w:cs="Calibri"/>
        </w:rPr>
        <w:t xml:space="preserve"> </w:t>
      </w:r>
    </w:p>
    <w:p w14:paraId="6CF17784" w14:textId="1ED8EEF8" w:rsidR="00AC05EB" w:rsidRPr="00AC32DE" w:rsidRDefault="00AC05EB" w:rsidP="00305C5B">
      <w:pPr>
        <w:tabs>
          <w:tab w:val="left" w:pos="720"/>
          <w:tab w:val="left" w:pos="9810"/>
        </w:tabs>
        <w:spacing w:before="54"/>
        <w:ind w:right="90"/>
        <w:jc w:val="both"/>
        <w:rPr>
          <w:rFonts w:asciiTheme="minorHAnsi" w:eastAsia="Calibri" w:hAnsiTheme="minorHAnsi" w:cstheme="minorHAnsi"/>
        </w:rPr>
      </w:pPr>
      <w:r>
        <w:rPr>
          <w:rFonts w:ascii="Calibri" w:eastAsia="Calibri" w:hAnsi="Calibri" w:cs="Calibri"/>
        </w:rPr>
        <w:t xml:space="preserve">11. </w:t>
      </w:r>
      <w:r w:rsidRPr="00AC32DE">
        <w:rPr>
          <w:rFonts w:asciiTheme="minorHAnsi" w:eastAsia="Calibri" w:hAnsiTheme="minorHAnsi" w:cstheme="minorHAnsi"/>
          <w:b/>
          <w:bCs/>
        </w:rPr>
        <w:t>ASSI</w:t>
      </w:r>
      <w:r w:rsidRPr="00AC32DE">
        <w:rPr>
          <w:rFonts w:asciiTheme="minorHAnsi" w:eastAsia="Calibri" w:hAnsiTheme="minorHAnsi" w:cstheme="minorHAnsi"/>
          <w:b/>
          <w:bCs/>
          <w:spacing w:val="-1"/>
        </w:rPr>
        <w:t>G</w:t>
      </w:r>
      <w:r w:rsidRPr="00AC32DE">
        <w:rPr>
          <w:rFonts w:asciiTheme="minorHAnsi" w:eastAsia="Calibri" w:hAnsiTheme="minorHAnsi" w:cstheme="minorHAnsi"/>
          <w:b/>
          <w:bCs/>
          <w:spacing w:val="1"/>
        </w:rPr>
        <w:t>N</w:t>
      </w:r>
      <w:r w:rsidRPr="00AC32DE">
        <w:rPr>
          <w:rFonts w:asciiTheme="minorHAnsi" w:eastAsia="Calibri" w:hAnsiTheme="minorHAnsi" w:cstheme="minorHAnsi"/>
          <w:b/>
          <w:bCs/>
        </w:rPr>
        <w:t>M</w:t>
      </w:r>
      <w:r w:rsidRPr="00AC32DE">
        <w:rPr>
          <w:rFonts w:asciiTheme="minorHAnsi" w:eastAsia="Calibri" w:hAnsiTheme="minorHAnsi" w:cstheme="minorHAnsi"/>
          <w:b/>
          <w:bCs/>
          <w:spacing w:val="1"/>
        </w:rPr>
        <w:t>E</w:t>
      </w:r>
      <w:r w:rsidRPr="00AC32DE">
        <w:rPr>
          <w:rFonts w:asciiTheme="minorHAnsi" w:eastAsia="Calibri" w:hAnsiTheme="minorHAnsi" w:cstheme="minorHAnsi"/>
          <w:b/>
          <w:bCs/>
          <w:spacing w:val="4"/>
        </w:rPr>
        <w:t>N</w:t>
      </w:r>
      <w:r w:rsidRPr="00AC32DE">
        <w:rPr>
          <w:rFonts w:asciiTheme="minorHAnsi" w:eastAsia="Calibri" w:hAnsiTheme="minorHAnsi" w:cstheme="minorHAnsi"/>
          <w:b/>
          <w:bCs/>
          <w:spacing w:val="-1"/>
        </w:rPr>
        <w:t>T</w:t>
      </w:r>
      <w:r w:rsidRPr="00186E22">
        <w:rPr>
          <w:rFonts w:asciiTheme="minorHAnsi" w:eastAsia="Calibri" w:hAnsiTheme="minorHAnsi" w:cstheme="minorHAnsi"/>
          <w:b/>
          <w:bCs/>
        </w:rPr>
        <w:t>.</w:t>
      </w:r>
      <w:r w:rsidRPr="00186E22">
        <w:rPr>
          <w:rFonts w:asciiTheme="minorHAnsi" w:hAnsiTheme="minorHAnsi" w:cstheme="minorHAnsi"/>
        </w:rPr>
        <w:t xml:space="preserve"> </w:t>
      </w:r>
      <w:r w:rsidRPr="00186E22">
        <w:rPr>
          <w:rFonts w:asciiTheme="minorHAnsi" w:eastAsia="Calibri" w:hAnsiTheme="minorHAnsi" w:cstheme="minorHAnsi"/>
        </w:rPr>
        <w:t>AnswerNet</w:t>
      </w:r>
      <w:r w:rsidRPr="00186E22">
        <w:rPr>
          <w:rFonts w:asciiTheme="minorHAnsi" w:hAnsiTheme="minorHAnsi" w:cstheme="minorHAnsi"/>
        </w:rPr>
        <w:t xml:space="preserve"> </w:t>
      </w:r>
      <w:r w:rsidRPr="00186E22">
        <w:rPr>
          <w:rFonts w:asciiTheme="minorHAnsi" w:eastAsia="Calibri" w:hAnsiTheme="minorHAnsi" w:cstheme="minorHAnsi"/>
        </w:rPr>
        <w:t>reserves</w:t>
      </w:r>
      <w:r w:rsidRPr="00186E22">
        <w:rPr>
          <w:rFonts w:asciiTheme="minorHAnsi" w:hAnsiTheme="minorHAnsi" w:cstheme="minorHAnsi"/>
        </w:rPr>
        <w:t xml:space="preserve"> </w:t>
      </w:r>
      <w:r w:rsidRPr="00186E22">
        <w:rPr>
          <w:rFonts w:asciiTheme="minorHAnsi" w:eastAsia="Calibri" w:hAnsiTheme="minorHAnsi" w:cstheme="minorHAnsi"/>
        </w:rPr>
        <w:t>the</w:t>
      </w:r>
      <w:r w:rsidRPr="00186E22">
        <w:rPr>
          <w:rFonts w:asciiTheme="minorHAnsi" w:hAnsiTheme="minorHAnsi" w:cstheme="minorHAnsi"/>
        </w:rPr>
        <w:t xml:space="preserve"> </w:t>
      </w:r>
      <w:r w:rsidRPr="00186E22">
        <w:rPr>
          <w:rFonts w:asciiTheme="minorHAnsi" w:eastAsia="Calibri" w:hAnsiTheme="minorHAnsi" w:cstheme="minorHAnsi"/>
        </w:rPr>
        <w:t>right</w:t>
      </w:r>
      <w:r w:rsidRPr="00186E22">
        <w:rPr>
          <w:rFonts w:asciiTheme="minorHAnsi" w:hAnsiTheme="minorHAnsi" w:cstheme="minorHAnsi"/>
        </w:rPr>
        <w:t xml:space="preserve"> </w:t>
      </w:r>
      <w:r w:rsidRPr="00186E22">
        <w:rPr>
          <w:rFonts w:asciiTheme="minorHAnsi" w:eastAsia="Calibri" w:hAnsiTheme="minorHAnsi" w:cstheme="minorHAnsi"/>
        </w:rPr>
        <w:t>to</w:t>
      </w:r>
      <w:r w:rsidRPr="00186E22">
        <w:rPr>
          <w:rFonts w:asciiTheme="minorHAnsi" w:hAnsiTheme="minorHAnsi" w:cstheme="minorHAnsi"/>
        </w:rPr>
        <w:t xml:space="preserve"> </w:t>
      </w:r>
      <w:r w:rsidRPr="00186E22">
        <w:rPr>
          <w:rFonts w:asciiTheme="minorHAnsi" w:eastAsia="Calibri" w:hAnsiTheme="minorHAnsi" w:cstheme="minorHAnsi"/>
        </w:rPr>
        <w:t>provide</w:t>
      </w:r>
      <w:r w:rsidRPr="00186E22">
        <w:rPr>
          <w:rFonts w:asciiTheme="minorHAnsi" w:hAnsiTheme="minorHAnsi" w:cstheme="minorHAnsi"/>
        </w:rPr>
        <w:t xml:space="preserve"> </w:t>
      </w:r>
      <w:r w:rsidRPr="00186E22">
        <w:rPr>
          <w:rFonts w:asciiTheme="minorHAnsi" w:eastAsia="Calibri" w:hAnsiTheme="minorHAnsi" w:cstheme="minorHAnsi"/>
        </w:rPr>
        <w:t>services</w:t>
      </w:r>
      <w:r w:rsidRPr="00186E22">
        <w:rPr>
          <w:rFonts w:asciiTheme="minorHAnsi" w:hAnsiTheme="minorHAnsi" w:cstheme="minorHAnsi"/>
        </w:rPr>
        <w:t xml:space="preserve"> </w:t>
      </w:r>
      <w:r w:rsidRPr="00186E22">
        <w:rPr>
          <w:rFonts w:asciiTheme="minorHAnsi" w:eastAsia="Calibri" w:hAnsiTheme="minorHAnsi" w:cstheme="minorHAnsi"/>
        </w:rPr>
        <w:t>under</w:t>
      </w:r>
      <w:r w:rsidRPr="00186E22">
        <w:rPr>
          <w:rFonts w:asciiTheme="minorHAnsi" w:hAnsiTheme="minorHAnsi" w:cstheme="minorHAnsi"/>
        </w:rPr>
        <w:t xml:space="preserve"> </w:t>
      </w:r>
      <w:r w:rsidRPr="00186E22">
        <w:rPr>
          <w:rFonts w:asciiTheme="minorHAnsi" w:eastAsia="Calibri" w:hAnsiTheme="minorHAnsi" w:cstheme="minorHAnsi"/>
        </w:rPr>
        <w:t>this</w:t>
      </w:r>
      <w:r w:rsidRPr="00186E22">
        <w:rPr>
          <w:rFonts w:asciiTheme="minorHAnsi" w:hAnsiTheme="minorHAnsi" w:cstheme="minorHAnsi"/>
        </w:rPr>
        <w:t xml:space="preserve"> </w:t>
      </w:r>
      <w:r w:rsidRPr="00186E22">
        <w:rPr>
          <w:rFonts w:asciiTheme="minorHAnsi" w:eastAsia="Calibri" w:hAnsiTheme="minorHAnsi" w:cstheme="minorHAnsi"/>
        </w:rPr>
        <w:t>agreement</w:t>
      </w:r>
      <w:r w:rsidRPr="00186E22">
        <w:rPr>
          <w:rFonts w:asciiTheme="minorHAnsi" w:hAnsiTheme="minorHAnsi" w:cstheme="minorHAnsi"/>
        </w:rPr>
        <w:t xml:space="preserve"> </w:t>
      </w:r>
      <w:r w:rsidRPr="00186E22">
        <w:rPr>
          <w:rFonts w:asciiTheme="minorHAnsi" w:eastAsia="Calibri" w:hAnsiTheme="minorHAnsi" w:cstheme="minorHAnsi"/>
        </w:rPr>
        <w:t>by</w:t>
      </w:r>
      <w:r w:rsidRPr="00186E22">
        <w:rPr>
          <w:rFonts w:asciiTheme="minorHAnsi" w:hAnsiTheme="minorHAnsi" w:cstheme="minorHAnsi"/>
        </w:rPr>
        <w:t xml:space="preserve"> </w:t>
      </w:r>
      <w:r w:rsidRPr="00186E22">
        <w:rPr>
          <w:rFonts w:asciiTheme="minorHAnsi" w:eastAsia="Calibri" w:hAnsiTheme="minorHAnsi" w:cstheme="minorHAnsi"/>
        </w:rPr>
        <w:t>or</w:t>
      </w:r>
      <w:r w:rsidRPr="00186E22">
        <w:rPr>
          <w:rFonts w:asciiTheme="minorHAnsi" w:hAnsiTheme="minorHAnsi" w:cstheme="minorHAnsi"/>
        </w:rPr>
        <w:t xml:space="preserve"> </w:t>
      </w:r>
      <w:r w:rsidRPr="00186E22">
        <w:rPr>
          <w:rFonts w:asciiTheme="minorHAnsi" w:eastAsia="Calibri" w:hAnsiTheme="minorHAnsi" w:cstheme="minorHAnsi"/>
        </w:rPr>
        <w:t>through,</w:t>
      </w:r>
      <w:r w:rsidRPr="00186E22">
        <w:rPr>
          <w:rFonts w:asciiTheme="minorHAnsi" w:hAnsiTheme="minorHAnsi" w:cstheme="minorHAnsi"/>
        </w:rPr>
        <w:t xml:space="preserve"> </w:t>
      </w:r>
      <w:r w:rsidRPr="00186E22">
        <w:rPr>
          <w:rFonts w:asciiTheme="minorHAnsi" w:eastAsia="Calibri" w:hAnsiTheme="minorHAnsi" w:cstheme="minorHAnsi"/>
        </w:rPr>
        <w:t>and</w:t>
      </w:r>
      <w:r w:rsidRPr="00186E22">
        <w:rPr>
          <w:rFonts w:asciiTheme="minorHAnsi" w:hAnsiTheme="minorHAnsi" w:cstheme="minorHAnsi"/>
        </w:rPr>
        <w:t xml:space="preserve"> </w:t>
      </w:r>
      <w:r w:rsidRPr="00186E22">
        <w:rPr>
          <w:rFonts w:asciiTheme="minorHAnsi" w:eastAsia="Calibri" w:hAnsiTheme="minorHAnsi" w:cstheme="minorHAnsi"/>
        </w:rPr>
        <w:t>may</w:t>
      </w:r>
      <w:r w:rsidRPr="00186E22">
        <w:rPr>
          <w:rFonts w:asciiTheme="minorHAnsi" w:hAnsiTheme="minorHAnsi" w:cstheme="minorHAnsi"/>
        </w:rPr>
        <w:t xml:space="preserve"> </w:t>
      </w:r>
      <w:r w:rsidRPr="00186E22">
        <w:rPr>
          <w:rFonts w:asciiTheme="minorHAnsi" w:eastAsia="Calibri" w:hAnsiTheme="minorHAnsi" w:cstheme="minorHAnsi"/>
        </w:rPr>
        <w:t>freely</w:t>
      </w:r>
      <w:r w:rsidRPr="00186E22">
        <w:rPr>
          <w:rFonts w:asciiTheme="minorHAnsi" w:hAnsiTheme="minorHAnsi" w:cstheme="minorHAnsi"/>
        </w:rPr>
        <w:t xml:space="preserve"> </w:t>
      </w:r>
      <w:r w:rsidRPr="00186E22">
        <w:rPr>
          <w:rFonts w:asciiTheme="minorHAnsi" w:eastAsia="Calibri" w:hAnsiTheme="minorHAnsi" w:cstheme="minorHAnsi"/>
        </w:rPr>
        <w:t>assign</w:t>
      </w:r>
      <w:r w:rsidRPr="00186E22">
        <w:rPr>
          <w:rFonts w:asciiTheme="minorHAnsi" w:hAnsiTheme="minorHAnsi" w:cstheme="minorHAnsi"/>
        </w:rPr>
        <w:t xml:space="preserve"> </w:t>
      </w:r>
      <w:r w:rsidRPr="00186E22">
        <w:rPr>
          <w:rFonts w:asciiTheme="minorHAnsi" w:eastAsia="Calibri" w:hAnsiTheme="minorHAnsi" w:cstheme="minorHAnsi"/>
        </w:rPr>
        <w:t>this</w:t>
      </w:r>
      <w:r w:rsidRPr="00186E22">
        <w:rPr>
          <w:rFonts w:asciiTheme="minorHAnsi" w:hAnsiTheme="minorHAnsi" w:cstheme="minorHAnsi"/>
        </w:rPr>
        <w:t xml:space="preserve"> </w:t>
      </w:r>
      <w:r w:rsidRPr="00186E22">
        <w:rPr>
          <w:rFonts w:asciiTheme="minorHAnsi" w:eastAsia="Calibri" w:hAnsiTheme="minorHAnsi" w:cstheme="minorHAnsi"/>
        </w:rPr>
        <w:t>agreement</w:t>
      </w:r>
      <w:r w:rsidRPr="00186E22">
        <w:rPr>
          <w:rFonts w:asciiTheme="minorHAnsi" w:hAnsiTheme="minorHAnsi" w:cstheme="minorHAnsi"/>
        </w:rPr>
        <w:t xml:space="preserve"> </w:t>
      </w:r>
      <w:r w:rsidR="006B5644" w:rsidRPr="00186E22">
        <w:rPr>
          <w:rFonts w:asciiTheme="minorHAnsi" w:hAnsiTheme="minorHAnsi" w:cstheme="minorHAnsi"/>
        </w:rPr>
        <w:t>or applicable SOW</w:t>
      </w:r>
      <w:r w:rsidR="00BE294F" w:rsidRPr="00186E22">
        <w:rPr>
          <w:rFonts w:asciiTheme="minorHAnsi" w:hAnsiTheme="minorHAnsi" w:cstheme="minorHAnsi"/>
        </w:rPr>
        <w:t>,</w:t>
      </w:r>
      <w:r w:rsidR="006B5644" w:rsidRPr="00186E22">
        <w:rPr>
          <w:rFonts w:asciiTheme="minorHAnsi" w:hAnsiTheme="minorHAnsi" w:cstheme="minorHAnsi"/>
        </w:rPr>
        <w:t xml:space="preserve"> </w:t>
      </w:r>
      <w:r w:rsidRPr="00186E22">
        <w:rPr>
          <w:rFonts w:asciiTheme="minorHAnsi" w:eastAsia="Calibri" w:hAnsiTheme="minorHAnsi" w:cstheme="minorHAnsi"/>
        </w:rPr>
        <w:t>to</w:t>
      </w:r>
      <w:r w:rsidRPr="00186E22">
        <w:rPr>
          <w:rFonts w:asciiTheme="minorHAnsi" w:hAnsiTheme="minorHAnsi" w:cstheme="minorHAnsi"/>
        </w:rPr>
        <w:t xml:space="preserve"> </w:t>
      </w:r>
      <w:r w:rsidRPr="00186E22">
        <w:rPr>
          <w:rFonts w:asciiTheme="minorHAnsi" w:eastAsia="Calibri" w:hAnsiTheme="minorHAnsi" w:cstheme="minorHAnsi"/>
        </w:rPr>
        <w:t>one</w:t>
      </w:r>
      <w:r w:rsidRPr="00186E22">
        <w:rPr>
          <w:rFonts w:asciiTheme="minorHAnsi" w:hAnsiTheme="minorHAnsi" w:cstheme="minorHAnsi"/>
        </w:rPr>
        <w:t xml:space="preserve"> </w:t>
      </w:r>
      <w:r w:rsidRPr="00186E22">
        <w:rPr>
          <w:rFonts w:asciiTheme="minorHAnsi" w:eastAsia="Calibri" w:hAnsiTheme="minorHAnsi" w:cstheme="minorHAnsi"/>
        </w:rPr>
        <w:t>or</w:t>
      </w:r>
      <w:r w:rsidRPr="00186E22">
        <w:rPr>
          <w:rFonts w:asciiTheme="minorHAnsi" w:hAnsiTheme="minorHAnsi" w:cstheme="minorHAnsi"/>
        </w:rPr>
        <w:t xml:space="preserve"> </w:t>
      </w:r>
      <w:r w:rsidRPr="00186E22">
        <w:rPr>
          <w:rFonts w:asciiTheme="minorHAnsi" w:eastAsia="Calibri" w:hAnsiTheme="minorHAnsi" w:cstheme="minorHAnsi"/>
        </w:rPr>
        <w:t>more</w:t>
      </w:r>
      <w:r w:rsidRPr="00186E22">
        <w:rPr>
          <w:rFonts w:asciiTheme="minorHAnsi" w:hAnsiTheme="minorHAnsi" w:cstheme="minorHAnsi"/>
        </w:rPr>
        <w:t xml:space="preserve"> </w:t>
      </w:r>
      <w:r w:rsidRPr="00186E22">
        <w:rPr>
          <w:rFonts w:asciiTheme="minorHAnsi" w:eastAsia="Calibri" w:hAnsiTheme="minorHAnsi" w:cstheme="minorHAnsi"/>
        </w:rPr>
        <w:t>of</w:t>
      </w:r>
      <w:r w:rsidRPr="00186E22">
        <w:rPr>
          <w:rFonts w:asciiTheme="minorHAnsi" w:hAnsiTheme="minorHAnsi" w:cstheme="minorHAnsi"/>
        </w:rPr>
        <w:t xml:space="preserve"> </w:t>
      </w:r>
      <w:r w:rsidRPr="00186E22">
        <w:rPr>
          <w:rFonts w:asciiTheme="minorHAnsi" w:eastAsia="Calibri" w:hAnsiTheme="minorHAnsi" w:cstheme="minorHAnsi"/>
        </w:rPr>
        <w:t>its</w:t>
      </w:r>
      <w:r w:rsidRPr="00186E22">
        <w:rPr>
          <w:rFonts w:asciiTheme="minorHAnsi" w:hAnsiTheme="minorHAnsi" w:cstheme="minorHAnsi"/>
        </w:rPr>
        <w:t xml:space="preserve"> </w:t>
      </w:r>
      <w:r w:rsidR="006B5644" w:rsidRPr="00186E22">
        <w:rPr>
          <w:rFonts w:asciiTheme="minorHAnsi" w:hAnsiTheme="minorHAnsi" w:cstheme="minorHAnsi"/>
        </w:rPr>
        <w:t>AnswerNet-operated affiliate entities.</w:t>
      </w:r>
    </w:p>
    <w:p w14:paraId="0682E14B" w14:textId="04EB7F82" w:rsidR="00AC05EB" w:rsidRDefault="000B1422" w:rsidP="000B1422">
      <w:pPr>
        <w:tabs>
          <w:tab w:val="left" w:pos="720"/>
          <w:tab w:val="left" w:pos="9810"/>
        </w:tabs>
        <w:spacing w:before="54"/>
        <w:ind w:right="180"/>
        <w:jc w:val="both"/>
        <w:rPr>
          <w:rFonts w:ascii="Calibri" w:eastAsia="Calibri" w:hAnsi="Calibri" w:cs="Calibri"/>
        </w:rPr>
      </w:pPr>
      <w:r>
        <w:rPr>
          <w:rFonts w:ascii="Calibri" w:eastAsia="Calibri" w:hAnsi="Calibri" w:cs="Calibri"/>
        </w:rPr>
        <w:t>B</w:t>
      </w:r>
      <w:r w:rsidR="00AC05EB">
        <w:rPr>
          <w:rFonts w:ascii="Calibri" w:eastAsia="Calibri" w:hAnsi="Calibri" w:cs="Calibri"/>
        </w:rPr>
        <w:t>y</w:t>
      </w:r>
      <w:r w:rsidR="00AC05EB">
        <w:rPr>
          <w:spacing w:val="-5"/>
        </w:rPr>
        <w:t xml:space="preserve"> </w:t>
      </w:r>
      <w:r w:rsidR="00AC05EB">
        <w:rPr>
          <w:rFonts w:ascii="Calibri" w:eastAsia="Calibri" w:hAnsi="Calibri" w:cs="Calibri"/>
          <w:spacing w:val="1"/>
        </w:rPr>
        <w:t>s</w:t>
      </w:r>
      <w:r w:rsidR="00AC05EB">
        <w:rPr>
          <w:rFonts w:ascii="Calibri" w:eastAsia="Calibri" w:hAnsi="Calibri" w:cs="Calibri"/>
        </w:rPr>
        <w:t>ig</w:t>
      </w:r>
      <w:r w:rsidR="00AC05EB">
        <w:rPr>
          <w:rFonts w:ascii="Calibri" w:eastAsia="Calibri" w:hAnsi="Calibri" w:cs="Calibri"/>
          <w:spacing w:val="1"/>
        </w:rPr>
        <w:t>n</w:t>
      </w:r>
      <w:r w:rsidR="00AC05EB">
        <w:rPr>
          <w:rFonts w:ascii="Calibri" w:eastAsia="Calibri" w:hAnsi="Calibri" w:cs="Calibri"/>
        </w:rPr>
        <w:t>i</w:t>
      </w:r>
      <w:r w:rsidR="00AC05EB">
        <w:rPr>
          <w:rFonts w:ascii="Calibri" w:eastAsia="Calibri" w:hAnsi="Calibri" w:cs="Calibri"/>
          <w:spacing w:val="1"/>
        </w:rPr>
        <w:t>n</w:t>
      </w:r>
      <w:r w:rsidR="00AC05EB">
        <w:rPr>
          <w:rFonts w:ascii="Calibri" w:eastAsia="Calibri" w:hAnsi="Calibri" w:cs="Calibri"/>
        </w:rPr>
        <w:t>g</w:t>
      </w:r>
      <w:r w:rsidR="00AC05EB">
        <w:rPr>
          <w:spacing w:val="-10"/>
        </w:rPr>
        <w:t xml:space="preserve"> </w:t>
      </w:r>
      <w:r w:rsidR="00AC05EB">
        <w:rPr>
          <w:rFonts w:ascii="Calibri" w:eastAsia="Calibri" w:hAnsi="Calibri" w:cs="Calibri"/>
          <w:spacing w:val="1"/>
        </w:rPr>
        <w:t>b</w:t>
      </w:r>
      <w:r w:rsidR="00AC05EB">
        <w:rPr>
          <w:rFonts w:ascii="Calibri" w:eastAsia="Calibri" w:hAnsi="Calibri" w:cs="Calibri"/>
          <w:spacing w:val="-1"/>
        </w:rPr>
        <w:t>e</w:t>
      </w:r>
      <w:r w:rsidR="00AC05EB">
        <w:rPr>
          <w:rFonts w:ascii="Calibri" w:eastAsia="Calibri" w:hAnsi="Calibri" w:cs="Calibri"/>
        </w:rPr>
        <w:t>l</w:t>
      </w:r>
      <w:r w:rsidR="00AC05EB">
        <w:rPr>
          <w:rFonts w:ascii="Calibri" w:eastAsia="Calibri" w:hAnsi="Calibri" w:cs="Calibri"/>
          <w:spacing w:val="1"/>
        </w:rPr>
        <w:t>o</w:t>
      </w:r>
      <w:r w:rsidR="00AC05EB">
        <w:rPr>
          <w:rFonts w:ascii="Calibri" w:eastAsia="Calibri" w:hAnsi="Calibri" w:cs="Calibri"/>
          <w:spacing w:val="-1"/>
        </w:rPr>
        <w:t>w</w:t>
      </w:r>
      <w:r w:rsidR="00AC05EB">
        <w:rPr>
          <w:rFonts w:ascii="Calibri" w:eastAsia="Calibri" w:hAnsi="Calibri" w:cs="Calibri"/>
        </w:rPr>
        <w:t>,</w:t>
      </w:r>
      <w:r w:rsidR="00AC05EB">
        <w:rPr>
          <w:spacing w:val="-9"/>
        </w:rPr>
        <w:t xml:space="preserve"> </w:t>
      </w:r>
      <w:r w:rsidR="00AC05EB">
        <w:rPr>
          <w:rFonts w:ascii="Calibri" w:eastAsia="Calibri" w:hAnsi="Calibri" w:cs="Calibri"/>
          <w:spacing w:val="1"/>
        </w:rPr>
        <w:t>th</w:t>
      </w:r>
      <w:r w:rsidR="00AC05EB">
        <w:rPr>
          <w:rFonts w:ascii="Calibri" w:eastAsia="Calibri" w:hAnsi="Calibri" w:cs="Calibri"/>
        </w:rPr>
        <w:t>e</w:t>
      </w:r>
      <w:r w:rsidR="00AC05EB">
        <w:rPr>
          <w:spacing w:val="-8"/>
        </w:rPr>
        <w:t xml:space="preserve"> </w:t>
      </w:r>
      <w:r w:rsidR="00AC05EB">
        <w:rPr>
          <w:rFonts w:ascii="Calibri" w:eastAsia="Calibri" w:hAnsi="Calibri" w:cs="Calibri"/>
          <w:spacing w:val="1"/>
        </w:rPr>
        <w:t>und</w:t>
      </w:r>
      <w:r w:rsidR="00AC05EB">
        <w:rPr>
          <w:rFonts w:ascii="Calibri" w:eastAsia="Calibri" w:hAnsi="Calibri" w:cs="Calibri"/>
          <w:spacing w:val="-1"/>
        </w:rPr>
        <w:t>e</w:t>
      </w:r>
      <w:r w:rsidR="00AC05EB">
        <w:rPr>
          <w:rFonts w:ascii="Calibri" w:eastAsia="Calibri" w:hAnsi="Calibri" w:cs="Calibri"/>
        </w:rPr>
        <w:t>r</w:t>
      </w:r>
      <w:r w:rsidR="00AC05EB">
        <w:rPr>
          <w:rFonts w:ascii="Calibri" w:eastAsia="Calibri" w:hAnsi="Calibri" w:cs="Calibri"/>
          <w:spacing w:val="1"/>
        </w:rPr>
        <w:t>s</w:t>
      </w:r>
      <w:r w:rsidR="00AC05EB">
        <w:rPr>
          <w:rFonts w:ascii="Calibri" w:eastAsia="Calibri" w:hAnsi="Calibri" w:cs="Calibri"/>
        </w:rPr>
        <w:t>ig</w:t>
      </w:r>
      <w:r w:rsidR="00AC05EB">
        <w:rPr>
          <w:rFonts w:ascii="Calibri" w:eastAsia="Calibri" w:hAnsi="Calibri" w:cs="Calibri"/>
          <w:spacing w:val="1"/>
        </w:rPr>
        <w:t>n</w:t>
      </w:r>
      <w:r w:rsidR="00AC05EB">
        <w:rPr>
          <w:rFonts w:ascii="Calibri" w:eastAsia="Calibri" w:hAnsi="Calibri" w:cs="Calibri"/>
          <w:spacing w:val="-1"/>
        </w:rPr>
        <w:t>e</w:t>
      </w:r>
      <w:r w:rsidR="00AC05EB">
        <w:rPr>
          <w:rFonts w:ascii="Calibri" w:eastAsia="Calibri" w:hAnsi="Calibri" w:cs="Calibri"/>
        </w:rPr>
        <w:t>d</w:t>
      </w:r>
      <w:r w:rsidR="00AC05EB">
        <w:rPr>
          <w:spacing w:val="-13"/>
        </w:rPr>
        <w:t xml:space="preserve"> </w:t>
      </w:r>
      <w:r w:rsidR="00AC05EB">
        <w:rPr>
          <w:rFonts w:ascii="Calibri" w:eastAsia="Calibri" w:hAnsi="Calibri" w:cs="Calibri"/>
        </w:rPr>
        <w:t>C</w:t>
      </w:r>
      <w:r w:rsidR="00AC05EB">
        <w:rPr>
          <w:rFonts w:ascii="Calibri" w:eastAsia="Calibri" w:hAnsi="Calibri" w:cs="Calibri"/>
          <w:spacing w:val="1"/>
        </w:rPr>
        <w:t>usto</w:t>
      </w:r>
      <w:r w:rsidR="00AC05EB">
        <w:rPr>
          <w:rFonts w:ascii="Calibri" w:eastAsia="Calibri" w:hAnsi="Calibri" w:cs="Calibri"/>
        </w:rPr>
        <w:t>m</w:t>
      </w:r>
      <w:r w:rsidR="00AC05EB">
        <w:rPr>
          <w:rFonts w:ascii="Calibri" w:eastAsia="Calibri" w:hAnsi="Calibri" w:cs="Calibri"/>
          <w:spacing w:val="-1"/>
        </w:rPr>
        <w:t>e</w:t>
      </w:r>
      <w:r w:rsidR="00AC05EB">
        <w:rPr>
          <w:rFonts w:ascii="Calibri" w:eastAsia="Calibri" w:hAnsi="Calibri" w:cs="Calibri"/>
        </w:rPr>
        <w:t>r</w:t>
      </w:r>
      <w:r w:rsidR="00AC05EB">
        <w:rPr>
          <w:spacing w:val="-12"/>
        </w:rPr>
        <w:t xml:space="preserve"> </w:t>
      </w:r>
      <w:r w:rsidR="00AC05EB">
        <w:rPr>
          <w:rFonts w:ascii="Calibri" w:eastAsia="Calibri" w:hAnsi="Calibri" w:cs="Calibri"/>
          <w:spacing w:val="1"/>
        </w:rPr>
        <w:t>a</w:t>
      </w:r>
      <w:r w:rsidR="00AC05EB">
        <w:rPr>
          <w:rFonts w:ascii="Calibri" w:eastAsia="Calibri" w:hAnsi="Calibri" w:cs="Calibri"/>
        </w:rPr>
        <w:t>c</w:t>
      </w:r>
      <w:r w:rsidR="00AC05EB">
        <w:rPr>
          <w:rFonts w:ascii="Calibri" w:eastAsia="Calibri" w:hAnsi="Calibri" w:cs="Calibri"/>
          <w:spacing w:val="1"/>
        </w:rPr>
        <w:t>kno</w:t>
      </w:r>
      <w:r w:rsidR="00AC05EB">
        <w:rPr>
          <w:rFonts w:ascii="Calibri" w:eastAsia="Calibri" w:hAnsi="Calibri" w:cs="Calibri"/>
          <w:spacing w:val="-1"/>
        </w:rPr>
        <w:t>w</w:t>
      </w:r>
      <w:r w:rsidR="00AC05EB">
        <w:rPr>
          <w:rFonts w:ascii="Calibri" w:eastAsia="Calibri" w:hAnsi="Calibri" w:cs="Calibri"/>
          <w:spacing w:val="2"/>
        </w:rPr>
        <w:t>l</w:t>
      </w:r>
      <w:r w:rsidR="00AC05EB">
        <w:rPr>
          <w:rFonts w:ascii="Calibri" w:eastAsia="Calibri" w:hAnsi="Calibri" w:cs="Calibri"/>
          <w:spacing w:val="-1"/>
        </w:rPr>
        <w:t>e</w:t>
      </w:r>
      <w:r w:rsidR="00AC05EB">
        <w:rPr>
          <w:rFonts w:ascii="Calibri" w:eastAsia="Calibri" w:hAnsi="Calibri" w:cs="Calibri"/>
          <w:spacing w:val="1"/>
        </w:rPr>
        <w:t>d</w:t>
      </w:r>
      <w:r w:rsidR="00AC05EB">
        <w:rPr>
          <w:rFonts w:ascii="Calibri" w:eastAsia="Calibri" w:hAnsi="Calibri" w:cs="Calibri"/>
        </w:rPr>
        <w:t>g</w:t>
      </w:r>
      <w:r w:rsidR="00AC05EB">
        <w:rPr>
          <w:rFonts w:ascii="Calibri" w:eastAsia="Calibri" w:hAnsi="Calibri" w:cs="Calibri"/>
          <w:spacing w:val="-1"/>
        </w:rPr>
        <w:t>e</w:t>
      </w:r>
      <w:r w:rsidR="00AC05EB">
        <w:rPr>
          <w:rFonts w:ascii="Calibri" w:eastAsia="Calibri" w:hAnsi="Calibri" w:cs="Calibri"/>
        </w:rPr>
        <w:t>s</w:t>
      </w:r>
      <w:r w:rsidR="00AC05EB">
        <w:rPr>
          <w:spacing w:val="-12"/>
        </w:rPr>
        <w:t xml:space="preserve"> </w:t>
      </w:r>
      <w:r w:rsidR="00AC05EB">
        <w:rPr>
          <w:rFonts w:ascii="Calibri" w:eastAsia="Calibri" w:hAnsi="Calibri" w:cs="Calibri"/>
          <w:spacing w:val="1"/>
        </w:rPr>
        <w:t>tha</w:t>
      </w:r>
      <w:r w:rsidR="00AC05EB">
        <w:rPr>
          <w:rFonts w:ascii="Calibri" w:eastAsia="Calibri" w:hAnsi="Calibri" w:cs="Calibri"/>
        </w:rPr>
        <w:t>t</w:t>
      </w:r>
      <w:r w:rsidR="00AC05EB">
        <w:rPr>
          <w:spacing w:val="-7"/>
        </w:rPr>
        <w:t xml:space="preserve"> </w:t>
      </w:r>
      <w:r w:rsidR="00AC05EB">
        <w:rPr>
          <w:rFonts w:ascii="Calibri" w:eastAsia="Calibri" w:hAnsi="Calibri" w:cs="Calibri"/>
          <w:spacing w:val="1"/>
        </w:rPr>
        <w:t>th</w:t>
      </w:r>
      <w:r w:rsidR="00AC05EB">
        <w:rPr>
          <w:rFonts w:ascii="Calibri" w:eastAsia="Calibri" w:hAnsi="Calibri" w:cs="Calibri"/>
        </w:rPr>
        <w:t>e</w:t>
      </w:r>
      <w:r w:rsidR="00AC05EB">
        <w:rPr>
          <w:spacing w:val="-8"/>
        </w:rPr>
        <w:t xml:space="preserve"> </w:t>
      </w:r>
      <w:r w:rsidR="00AC05EB">
        <w:rPr>
          <w:rFonts w:ascii="Calibri" w:eastAsia="Calibri" w:hAnsi="Calibri" w:cs="Calibri"/>
        </w:rPr>
        <w:t>i</w:t>
      </w:r>
      <w:r w:rsidR="00AC05EB">
        <w:rPr>
          <w:rFonts w:ascii="Calibri" w:eastAsia="Calibri" w:hAnsi="Calibri" w:cs="Calibri"/>
          <w:spacing w:val="1"/>
        </w:rPr>
        <w:t>n</w:t>
      </w:r>
      <w:r w:rsidR="00AC05EB">
        <w:rPr>
          <w:rFonts w:ascii="Calibri" w:eastAsia="Calibri" w:hAnsi="Calibri" w:cs="Calibri"/>
          <w:spacing w:val="-1"/>
        </w:rPr>
        <w:t>f</w:t>
      </w:r>
      <w:r w:rsidR="00AC05EB">
        <w:rPr>
          <w:rFonts w:ascii="Calibri" w:eastAsia="Calibri" w:hAnsi="Calibri" w:cs="Calibri"/>
          <w:spacing w:val="1"/>
        </w:rPr>
        <w:t>o</w:t>
      </w:r>
      <w:r w:rsidR="00AC05EB">
        <w:rPr>
          <w:rFonts w:ascii="Calibri" w:eastAsia="Calibri" w:hAnsi="Calibri" w:cs="Calibri"/>
        </w:rPr>
        <w:t>rm</w:t>
      </w:r>
      <w:r w:rsidR="00AC05EB">
        <w:rPr>
          <w:rFonts w:ascii="Calibri" w:eastAsia="Calibri" w:hAnsi="Calibri" w:cs="Calibri"/>
          <w:spacing w:val="1"/>
        </w:rPr>
        <w:t>at</w:t>
      </w:r>
      <w:r w:rsidR="00AC05EB">
        <w:rPr>
          <w:rFonts w:ascii="Calibri" w:eastAsia="Calibri" w:hAnsi="Calibri" w:cs="Calibri"/>
        </w:rPr>
        <w:t>i</w:t>
      </w:r>
      <w:r w:rsidR="00AC05EB">
        <w:rPr>
          <w:rFonts w:ascii="Calibri" w:eastAsia="Calibri" w:hAnsi="Calibri" w:cs="Calibri"/>
          <w:spacing w:val="1"/>
        </w:rPr>
        <w:t>o</w:t>
      </w:r>
      <w:r w:rsidR="00AC05EB">
        <w:rPr>
          <w:rFonts w:ascii="Calibri" w:eastAsia="Calibri" w:hAnsi="Calibri" w:cs="Calibri"/>
        </w:rPr>
        <w:t>n</w:t>
      </w:r>
      <w:r w:rsidR="00AC05EB">
        <w:rPr>
          <w:spacing w:val="-13"/>
        </w:rPr>
        <w:t xml:space="preserve"> </w:t>
      </w:r>
      <w:r w:rsidR="00AC05EB">
        <w:rPr>
          <w:rFonts w:ascii="Calibri" w:eastAsia="Calibri" w:hAnsi="Calibri" w:cs="Calibri"/>
          <w:spacing w:val="1"/>
        </w:rPr>
        <w:t>an</w:t>
      </w:r>
      <w:r w:rsidR="00AC05EB">
        <w:rPr>
          <w:rFonts w:ascii="Calibri" w:eastAsia="Calibri" w:hAnsi="Calibri" w:cs="Calibri"/>
        </w:rPr>
        <w:t>d</w:t>
      </w:r>
      <w:r w:rsidR="00AC05EB">
        <w:rPr>
          <w:spacing w:val="-6"/>
        </w:rPr>
        <w:t xml:space="preserve"> </w:t>
      </w:r>
      <w:r w:rsidR="00AC05EB">
        <w:rPr>
          <w:rFonts w:ascii="Calibri" w:eastAsia="Calibri" w:hAnsi="Calibri" w:cs="Calibri"/>
          <w:spacing w:val="1"/>
        </w:rPr>
        <w:t>o</w:t>
      </w:r>
      <w:r w:rsidR="00AC05EB">
        <w:rPr>
          <w:rFonts w:ascii="Calibri" w:eastAsia="Calibri" w:hAnsi="Calibri" w:cs="Calibri"/>
        </w:rPr>
        <w:t>r</w:t>
      </w:r>
      <w:r w:rsidR="00AC05EB">
        <w:rPr>
          <w:rFonts w:ascii="Calibri" w:eastAsia="Calibri" w:hAnsi="Calibri" w:cs="Calibri"/>
          <w:spacing w:val="-1"/>
        </w:rPr>
        <w:t>de</w:t>
      </w:r>
      <w:r w:rsidR="00AC05EB">
        <w:rPr>
          <w:rFonts w:ascii="Calibri" w:eastAsia="Calibri" w:hAnsi="Calibri" w:cs="Calibri"/>
        </w:rPr>
        <w:t>rs</w:t>
      </w:r>
      <w:r w:rsidR="00AC05EB">
        <w:rPr>
          <w:spacing w:val="-8"/>
        </w:rPr>
        <w:t xml:space="preserve"> </w:t>
      </w:r>
      <w:r w:rsidR="00AC05EB">
        <w:rPr>
          <w:rFonts w:ascii="Calibri" w:eastAsia="Calibri" w:hAnsi="Calibri" w:cs="Calibri"/>
          <w:spacing w:val="1"/>
        </w:rPr>
        <w:t>abov</w:t>
      </w:r>
      <w:r w:rsidR="00AC05EB">
        <w:rPr>
          <w:rFonts w:ascii="Calibri" w:eastAsia="Calibri" w:hAnsi="Calibri" w:cs="Calibri"/>
        </w:rPr>
        <w:t>e</w:t>
      </w:r>
      <w:r w:rsidR="00AC05EB">
        <w:rPr>
          <w:spacing w:val="-10"/>
        </w:rPr>
        <w:t xml:space="preserve"> </w:t>
      </w:r>
      <w:r w:rsidR="00AC05EB">
        <w:rPr>
          <w:rFonts w:ascii="Calibri" w:eastAsia="Calibri" w:hAnsi="Calibri" w:cs="Calibri"/>
          <w:spacing w:val="1"/>
        </w:rPr>
        <w:t>a</w:t>
      </w:r>
      <w:r w:rsidR="00AC05EB">
        <w:rPr>
          <w:rFonts w:ascii="Calibri" w:eastAsia="Calibri" w:hAnsi="Calibri" w:cs="Calibri"/>
        </w:rPr>
        <w:t>re</w:t>
      </w:r>
      <w:r w:rsidR="00AC05EB">
        <w:rPr>
          <w:spacing w:val="-8"/>
        </w:rPr>
        <w:t xml:space="preserve"> </w:t>
      </w:r>
      <w:r w:rsidR="00AC05EB">
        <w:rPr>
          <w:rFonts w:ascii="Calibri" w:eastAsia="Calibri" w:hAnsi="Calibri" w:cs="Calibri"/>
        </w:rPr>
        <w:t>c</w:t>
      </w:r>
      <w:r w:rsidR="00AC05EB">
        <w:rPr>
          <w:rFonts w:ascii="Calibri" w:eastAsia="Calibri" w:hAnsi="Calibri" w:cs="Calibri"/>
          <w:spacing w:val="1"/>
        </w:rPr>
        <w:t>o</w:t>
      </w:r>
      <w:r w:rsidR="00AC05EB">
        <w:rPr>
          <w:rFonts w:ascii="Calibri" w:eastAsia="Calibri" w:hAnsi="Calibri" w:cs="Calibri"/>
        </w:rPr>
        <w:t>rr</w:t>
      </w:r>
      <w:r w:rsidR="00AC05EB">
        <w:rPr>
          <w:rFonts w:ascii="Calibri" w:eastAsia="Calibri" w:hAnsi="Calibri" w:cs="Calibri"/>
          <w:spacing w:val="-1"/>
        </w:rPr>
        <w:t>e</w:t>
      </w:r>
      <w:r w:rsidR="00AC05EB">
        <w:rPr>
          <w:rFonts w:ascii="Calibri" w:eastAsia="Calibri" w:hAnsi="Calibri" w:cs="Calibri"/>
        </w:rPr>
        <w:t>ct</w:t>
      </w:r>
      <w:r w:rsidR="00AC05EB">
        <w:rPr>
          <w:spacing w:val="-10"/>
        </w:rPr>
        <w:t xml:space="preserve"> </w:t>
      </w:r>
      <w:r w:rsidR="00AC05EB">
        <w:rPr>
          <w:rFonts w:ascii="Calibri" w:eastAsia="Calibri" w:hAnsi="Calibri" w:cs="Calibri"/>
          <w:spacing w:val="1"/>
        </w:rPr>
        <w:t>an</w:t>
      </w:r>
      <w:r w:rsidR="00AC05EB">
        <w:rPr>
          <w:rFonts w:ascii="Calibri" w:eastAsia="Calibri" w:hAnsi="Calibri" w:cs="Calibri"/>
        </w:rPr>
        <w:t>d</w:t>
      </w:r>
      <w:r w:rsidR="00AC05EB">
        <w:rPr>
          <w:spacing w:val="-6"/>
        </w:rPr>
        <w:t xml:space="preserve"> </w:t>
      </w:r>
      <w:r w:rsidR="00AC05EB">
        <w:rPr>
          <w:rFonts w:ascii="Calibri" w:eastAsia="Calibri" w:hAnsi="Calibri" w:cs="Calibri"/>
        </w:rPr>
        <w:t>c</w:t>
      </w:r>
      <w:r w:rsidR="00AC05EB">
        <w:rPr>
          <w:rFonts w:ascii="Calibri" w:eastAsia="Calibri" w:hAnsi="Calibri" w:cs="Calibri"/>
          <w:spacing w:val="1"/>
        </w:rPr>
        <w:t>o</w:t>
      </w:r>
      <w:r w:rsidR="00AC05EB">
        <w:rPr>
          <w:rFonts w:ascii="Calibri" w:eastAsia="Calibri" w:hAnsi="Calibri" w:cs="Calibri"/>
        </w:rPr>
        <w:t>m</w:t>
      </w:r>
      <w:r w:rsidR="00AC05EB">
        <w:rPr>
          <w:rFonts w:ascii="Calibri" w:eastAsia="Calibri" w:hAnsi="Calibri" w:cs="Calibri"/>
          <w:spacing w:val="1"/>
        </w:rPr>
        <w:t>p</w:t>
      </w:r>
      <w:r w:rsidR="00AC05EB">
        <w:rPr>
          <w:rFonts w:ascii="Calibri" w:eastAsia="Calibri" w:hAnsi="Calibri" w:cs="Calibri"/>
        </w:rPr>
        <w:t>l</w:t>
      </w:r>
      <w:r w:rsidR="00AC05EB">
        <w:rPr>
          <w:rFonts w:ascii="Calibri" w:eastAsia="Calibri" w:hAnsi="Calibri" w:cs="Calibri"/>
          <w:spacing w:val="-1"/>
        </w:rPr>
        <w:t>e</w:t>
      </w:r>
      <w:r w:rsidR="00AC05EB">
        <w:rPr>
          <w:rFonts w:ascii="Calibri" w:eastAsia="Calibri" w:hAnsi="Calibri" w:cs="Calibri"/>
          <w:spacing w:val="1"/>
        </w:rPr>
        <w:t>t</w:t>
      </w:r>
      <w:r w:rsidR="00AC05EB">
        <w:rPr>
          <w:rFonts w:ascii="Calibri" w:eastAsia="Calibri" w:hAnsi="Calibri" w:cs="Calibri"/>
          <w:spacing w:val="-1"/>
        </w:rPr>
        <w:t>e</w:t>
      </w:r>
      <w:r w:rsidR="00AC05EB">
        <w:rPr>
          <w:rFonts w:ascii="Calibri" w:eastAsia="Calibri" w:hAnsi="Calibri" w:cs="Calibri"/>
        </w:rPr>
        <w:t>,</w:t>
      </w:r>
      <w:r w:rsidR="00AC05EB">
        <w:rPr>
          <w:spacing w:val="-12"/>
        </w:rPr>
        <w:t xml:space="preserve"> </w:t>
      </w:r>
      <w:r w:rsidR="00AC05EB">
        <w:rPr>
          <w:rFonts w:ascii="Calibri" w:eastAsia="Calibri" w:hAnsi="Calibri" w:cs="Calibri"/>
          <w:spacing w:val="1"/>
        </w:rPr>
        <w:t>an</w:t>
      </w:r>
      <w:r w:rsidR="00AC05EB">
        <w:rPr>
          <w:rFonts w:ascii="Calibri" w:eastAsia="Calibri" w:hAnsi="Calibri" w:cs="Calibri"/>
        </w:rPr>
        <w:t>d</w:t>
      </w:r>
      <w:r w:rsidR="00AC05EB">
        <w:t xml:space="preserve"> </w:t>
      </w:r>
      <w:r w:rsidR="00AC05EB">
        <w:rPr>
          <w:rFonts w:ascii="Calibri" w:eastAsia="Calibri" w:hAnsi="Calibri" w:cs="Calibri"/>
          <w:spacing w:val="1"/>
        </w:rPr>
        <w:t>a</w:t>
      </w:r>
      <w:r w:rsidR="00AC05EB">
        <w:rPr>
          <w:rFonts w:ascii="Calibri" w:eastAsia="Calibri" w:hAnsi="Calibri" w:cs="Calibri"/>
        </w:rPr>
        <w:t>gr</w:t>
      </w:r>
      <w:r w:rsidR="00AC05EB">
        <w:rPr>
          <w:rFonts w:ascii="Calibri" w:eastAsia="Calibri" w:hAnsi="Calibri" w:cs="Calibri"/>
          <w:spacing w:val="-1"/>
        </w:rPr>
        <w:t>ee</w:t>
      </w:r>
      <w:r w:rsidR="00AC05EB">
        <w:rPr>
          <w:rFonts w:ascii="Calibri" w:eastAsia="Calibri" w:hAnsi="Calibri" w:cs="Calibri"/>
        </w:rPr>
        <w:t>s</w:t>
      </w:r>
      <w:r w:rsidR="00AC05EB">
        <w:rPr>
          <w:spacing w:val="-8"/>
        </w:rPr>
        <w:t xml:space="preserve"> </w:t>
      </w:r>
      <w:r w:rsidR="00AC05EB">
        <w:rPr>
          <w:rFonts w:ascii="Calibri" w:eastAsia="Calibri" w:hAnsi="Calibri" w:cs="Calibri"/>
          <w:spacing w:val="1"/>
        </w:rPr>
        <w:t>t</w:t>
      </w:r>
      <w:r w:rsidR="00AC05EB">
        <w:rPr>
          <w:rFonts w:ascii="Calibri" w:eastAsia="Calibri" w:hAnsi="Calibri" w:cs="Calibri"/>
        </w:rPr>
        <w:t>o</w:t>
      </w:r>
      <w:r w:rsidR="00AC05EB">
        <w:rPr>
          <w:spacing w:val="-6"/>
        </w:rPr>
        <w:t xml:space="preserve"> </w:t>
      </w:r>
      <w:r w:rsidR="00AC05EB">
        <w:rPr>
          <w:rFonts w:ascii="Calibri" w:eastAsia="Calibri" w:hAnsi="Calibri" w:cs="Calibri"/>
          <w:spacing w:val="1"/>
        </w:rPr>
        <w:t>pa</w:t>
      </w:r>
      <w:r w:rsidR="00AC05EB">
        <w:rPr>
          <w:rFonts w:ascii="Calibri" w:eastAsia="Calibri" w:hAnsi="Calibri" w:cs="Calibri"/>
        </w:rPr>
        <w:t>y</w:t>
      </w:r>
      <w:r w:rsidR="00AC05EB">
        <w:rPr>
          <w:spacing w:val="-6"/>
        </w:rPr>
        <w:t xml:space="preserve"> </w:t>
      </w:r>
      <w:r w:rsidR="00AC05EB">
        <w:rPr>
          <w:rFonts w:ascii="Calibri" w:eastAsia="Calibri" w:hAnsi="Calibri" w:cs="Calibri"/>
          <w:spacing w:val="1"/>
        </w:rPr>
        <w:t>a</w:t>
      </w:r>
      <w:r w:rsidR="00AC05EB">
        <w:rPr>
          <w:rFonts w:ascii="Calibri" w:eastAsia="Calibri" w:hAnsi="Calibri" w:cs="Calibri"/>
        </w:rPr>
        <w:t>ll</w:t>
      </w:r>
      <w:r w:rsidR="00AC05EB">
        <w:rPr>
          <w:spacing w:val="-6"/>
        </w:rPr>
        <w:t xml:space="preserve"> </w:t>
      </w:r>
      <w:r w:rsidR="00AC05EB">
        <w:rPr>
          <w:rFonts w:ascii="Calibri" w:eastAsia="Calibri" w:hAnsi="Calibri" w:cs="Calibri"/>
        </w:rPr>
        <w:t>c</w:t>
      </w:r>
      <w:r w:rsidR="00AC05EB">
        <w:rPr>
          <w:rFonts w:ascii="Calibri" w:eastAsia="Calibri" w:hAnsi="Calibri" w:cs="Calibri"/>
          <w:spacing w:val="1"/>
        </w:rPr>
        <w:t>ha</w:t>
      </w:r>
      <w:r w:rsidR="00AC05EB">
        <w:rPr>
          <w:rFonts w:ascii="Calibri" w:eastAsia="Calibri" w:hAnsi="Calibri" w:cs="Calibri"/>
        </w:rPr>
        <w:t>rg</w:t>
      </w:r>
      <w:r w:rsidR="00AC05EB">
        <w:rPr>
          <w:rFonts w:ascii="Calibri" w:eastAsia="Calibri" w:hAnsi="Calibri" w:cs="Calibri"/>
          <w:spacing w:val="-1"/>
        </w:rPr>
        <w:t>e</w:t>
      </w:r>
      <w:r w:rsidR="00AC05EB">
        <w:rPr>
          <w:rFonts w:ascii="Calibri" w:eastAsia="Calibri" w:hAnsi="Calibri" w:cs="Calibri"/>
        </w:rPr>
        <w:t>s</w:t>
      </w:r>
      <w:r w:rsidR="00AC05EB">
        <w:rPr>
          <w:spacing w:val="-9"/>
        </w:rPr>
        <w:t xml:space="preserve"> </w:t>
      </w:r>
      <w:r w:rsidR="00AC05EB">
        <w:rPr>
          <w:rFonts w:ascii="Calibri" w:eastAsia="Calibri" w:hAnsi="Calibri" w:cs="Calibri"/>
          <w:spacing w:val="1"/>
        </w:rPr>
        <w:t>un</w:t>
      </w:r>
      <w:r w:rsidR="00AC05EB">
        <w:rPr>
          <w:rFonts w:ascii="Calibri" w:eastAsia="Calibri" w:hAnsi="Calibri" w:cs="Calibri"/>
          <w:spacing w:val="-1"/>
        </w:rPr>
        <w:t>de</w:t>
      </w:r>
      <w:r w:rsidR="00AC05EB">
        <w:rPr>
          <w:rFonts w:ascii="Calibri" w:eastAsia="Calibri" w:hAnsi="Calibri" w:cs="Calibri"/>
        </w:rPr>
        <w:t>r</w:t>
      </w:r>
      <w:r w:rsidR="00AC05EB">
        <w:rPr>
          <w:spacing w:val="-9"/>
        </w:rPr>
        <w:t xml:space="preserve"> </w:t>
      </w:r>
      <w:r w:rsidR="00AC05EB">
        <w:rPr>
          <w:rFonts w:ascii="Calibri" w:eastAsia="Calibri" w:hAnsi="Calibri" w:cs="Calibri"/>
          <w:spacing w:val="1"/>
        </w:rPr>
        <w:t>th</w:t>
      </w:r>
      <w:r w:rsidR="00AC05EB">
        <w:rPr>
          <w:rFonts w:ascii="Calibri" w:eastAsia="Calibri" w:hAnsi="Calibri" w:cs="Calibri"/>
        </w:rPr>
        <w:t>is</w:t>
      </w:r>
      <w:r w:rsidR="00AC05EB">
        <w:rPr>
          <w:spacing w:val="-6"/>
        </w:rPr>
        <w:t xml:space="preserve"> </w:t>
      </w:r>
      <w:r w:rsidR="00AC05EB">
        <w:rPr>
          <w:rFonts w:ascii="Calibri" w:eastAsia="Calibri" w:hAnsi="Calibri" w:cs="Calibri"/>
        </w:rPr>
        <w:t>c</w:t>
      </w:r>
      <w:r w:rsidR="00AC05EB">
        <w:rPr>
          <w:rFonts w:ascii="Calibri" w:eastAsia="Calibri" w:hAnsi="Calibri" w:cs="Calibri"/>
          <w:spacing w:val="1"/>
        </w:rPr>
        <w:t>ont</w:t>
      </w:r>
      <w:r w:rsidR="00AC05EB">
        <w:rPr>
          <w:rFonts w:ascii="Calibri" w:eastAsia="Calibri" w:hAnsi="Calibri" w:cs="Calibri"/>
        </w:rPr>
        <w:t>r</w:t>
      </w:r>
      <w:r w:rsidR="00AC05EB">
        <w:rPr>
          <w:rFonts w:ascii="Calibri" w:eastAsia="Calibri" w:hAnsi="Calibri" w:cs="Calibri"/>
          <w:spacing w:val="1"/>
        </w:rPr>
        <w:t>a</w:t>
      </w:r>
      <w:r w:rsidR="00AC05EB">
        <w:rPr>
          <w:rFonts w:ascii="Calibri" w:eastAsia="Calibri" w:hAnsi="Calibri" w:cs="Calibri"/>
        </w:rPr>
        <w:t>ct</w:t>
      </w:r>
      <w:r w:rsidR="00AC05EB">
        <w:rPr>
          <w:spacing w:val="-11"/>
        </w:rPr>
        <w:t xml:space="preserve"> </w:t>
      </w:r>
      <w:r w:rsidR="00AC05EB">
        <w:rPr>
          <w:rFonts w:ascii="Calibri" w:eastAsia="Calibri" w:hAnsi="Calibri" w:cs="Calibri"/>
          <w:spacing w:val="-1"/>
        </w:rPr>
        <w:t>w</w:t>
      </w:r>
      <w:r w:rsidR="00AC05EB">
        <w:rPr>
          <w:rFonts w:ascii="Calibri" w:eastAsia="Calibri" w:hAnsi="Calibri" w:cs="Calibri"/>
          <w:spacing w:val="1"/>
        </w:rPr>
        <w:t>h</w:t>
      </w:r>
      <w:r w:rsidR="00AC05EB">
        <w:rPr>
          <w:rFonts w:ascii="Calibri" w:eastAsia="Calibri" w:hAnsi="Calibri" w:cs="Calibri"/>
          <w:spacing w:val="-1"/>
        </w:rPr>
        <w:t>e</w:t>
      </w:r>
      <w:r w:rsidR="00AC05EB">
        <w:rPr>
          <w:rFonts w:ascii="Calibri" w:eastAsia="Calibri" w:hAnsi="Calibri" w:cs="Calibri"/>
        </w:rPr>
        <w:t>n</w:t>
      </w:r>
      <w:r w:rsidR="00AC05EB">
        <w:rPr>
          <w:spacing w:val="-8"/>
        </w:rPr>
        <w:t xml:space="preserve"> </w:t>
      </w:r>
      <w:r w:rsidR="00AC05EB">
        <w:rPr>
          <w:rFonts w:ascii="Calibri" w:eastAsia="Calibri" w:hAnsi="Calibri" w:cs="Calibri"/>
          <w:spacing w:val="1"/>
        </w:rPr>
        <w:t>du</w:t>
      </w:r>
      <w:r w:rsidR="00AC05EB">
        <w:rPr>
          <w:rFonts w:ascii="Calibri" w:eastAsia="Calibri" w:hAnsi="Calibri" w:cs="Calibri"/>
          <w:spacing w:val="-1"/>
        </w:rPr>
        <w:t>e</w:t>
      </w:r>
      <w:r w:rsidR="00AC05EB">
        <w:rPr>
          <w:rFonts w:ascii="Calibri" w:eastAsia="Calibri" w:hAnsi="Calibri" w:cs="Calibri"/>
        </w:rPr>
        <w:t>.</w:t>
      </w:r>
    </w:p>
    <w:p w14:paraId="66D07A1A" w14:textId="77777777" w:rsidR="00487C08" w:rsidRDefault="00487C08" w:rsidP="000B1422">
      <w:pPr>
        <w:tabs>
          <w:tab w:val="left" w:pos="720"/>
          <w:tab w:val="left" w:pos="9810"/>
        </w:tabs>
        <w:spacing w:before="54"/>
        <w:ind w:right="180"/>
        <w:jc w:val="both"/>
        <w:rPr>
          <w:rFonts w:ascii="Calibri" w:eastAsia="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1"/>
        <w:gridCol w:w="1043"/>
        <w:gridCol w:w="240"/>
        <w:gridCol w:w="25"/>
        <w:gridCol w:w="461"/>
        <w:gridCol w:w="23"/>
        <w:gridCol w:w="4666"/>
      </w:tblGrid>
      <w:tr w:rsidR="0070397E" w:rsidRPr="001A2F85" w14:paraId="30CD7E69" w14:textId="77777777" w:rsidTr="006812FA">
        <w:trPr>
          <w:trHeight w:val="288"/>
        </w:trPr>
        <w:tc>
          <w:tcPr>
            <w:tcW w:w="5154" w:type="dxa"/>
            <w:gridSpan w:val="3"/>
            <w:shd w:val="clear" w:color="auto" w:fill="000000"/>
          </w:tcPr>
          <w:p w14:paraId="03BF0577" w14:textId="77777777" w:rsidR="0070397E" w:rsidRPr="001A2F85" w:rsidRDefault="0070397E" w:rsidP="00BE1CD8">
            <w:pPr>
              <w:jc w:val="center"/>
              <w:rPr>
                <w:rFonts w:ascii="Calibri" w:hAnsi="Calibri" w:cs="Arial"/>
                <w:b/>
                <w:color w:val="FFFFFF"/>
              </w:rPr>
            </w:pPr>
            <w:bookmarkStart w:id="5" w:name="_heading=h.3dy6vkm" w:colFirst="0" w:colLast="0"/>
            <w:bookmarkEnd w:id="5"/>
            <w:r w:rsidRPr="001A2F85">
              <w:rPr>
                <w:rFonts w:ascii="Calibri" w:hAnsi="Calibri" w:cs="Arial"/>
                <w:b/>
                <w:color w:val="FFFFFF"/>
              </w:rPr>
              <w:t>CLIENT</w:t>
            </w:r>
          </w:p>
        </w:tc>
        <w:tc>
          <w:tcPr>
            <w:tcW w:w="5175" w:type="dxa"/>
            <w:gridSpan w:val="4"/>
            <w:shd w:val="clear" w:color="auto" w:fill="000000"/>
          </w:tcPr>
          <w:p w14:paraId="52415E5A" w14:textId="4395F40F" w:rsidR="0070397E" w:rsidRPr="001A2F85" w:rsidRDefault="0070397E" w:rsidP="00BE1CD8">
            <w:pPr>
              <w:jc w:val="center"/>
              <w:rPr>
                <w:rFonts w:ascii="Calibri" w:hAnsi="Calibri" w:cs="Arial"/>
                <w:b/>
                <w:color w:val="FFFFFF"/>
              </w:rPr>
            </w:pPr>
            <w:r w:rsidRPr="001A2F85">
              <w:rPr>
                <w:rFonts w:ascii="Calibri" w:hAnsi="Calibri" w:cs="Arial"/>
                <w:b/>
                <w:color w:val="FFFFFF"/>
              </w:rPr>
              <w:t>A</w:t>
            </w:r>
            <w:r>
              <w:rPr>
                <w:rFonts w:ascii="Calibri" w:hAnsi="Calibri" w:cs="Arial"/>
                <w:b/>
                <w:color w:val="FFFFFF"/>
              </w:rPr>
              <w:t>NSWERNET</w:t>
            </w:r>
          </w:p>
        </w:tc>
      </w:tr>
      <w:tr w:rsidR="0070397E" w:rsidRPr="001A2F85" w14:paraId="788721C4" w14:textId="77777777" w:rsidTr="006812FA">
        <w:trPr>
          <w:trHeight w:val="288"/>
        </w:trPr>
        <w:tc>
          <w:tcPr>
            <w:tcW w:w="5154" w:type="dxa"/>
            <w:gridSpan w:val="3"/>
            <w:shd w:val="clear" w:color="auto" w:fill="FFFFFF"/>
          </w:tcPr>
          <w:p w14:paraId="56774235" w14:textId="77777777" w:rsidR="0070397E" w:rsidRPr="001A2F85" w:rsidRDefault="0070397E" w:rsidP="00BE1CD8">
            <w:pPr>
              <w:jc w:val="both"/>
              <w:rPr>
                <w:rFonts w:ascii="Calibri" w:hAnsi="Calibri" w:cs="Arial"/>
              </w:rPr>
            </w:pPr>
            <w:r w:rsidRPr="001A2F85">
              <w:rPr>
                <w:rFonts w:ascii="Calibri" w:hAnsi="Calibri" w:cs="Arial"/>
              </w:rPr>
              <w:t>Signature:</w:t>
            </w:r>
          </w:p>
        </w:tc>
        <w:tc>
          <w:tcPr>
            <w:tcW w:w="5175" w:type="dxa"/>
            <w:gridSpan w:val="4"/>
            <w:shd w:val="clear" w:color="auto" w:fill="FFFFFF"/>
          </w:tcPr>
          <w:p w14:paraId="3833D0B5" w14:textId="77777777" w:rsidR="0070397E" w:rsidRPr="001A2F85" w:rsidRDefault="0070397E" w:rsidP="00BE1CD8">
            <w:pPr>
              <w:jc w:val="both"/>
              <w:rPr>
                <w:rFonts w:ascii="Calibri" w:hAnsi="Calibri" w:cs="Arial"/>
              </w:rPr>
            </w:pPr>
            <w:r w:rsidRPr="001A2F85">
              <w:rPr>
                <w:rFonts w:ascii="Calibri" w:hAnsi="Calibri" w:cs="Arial"/>
              </w:rPr>
              <w:t>Signature:</w:t>
            </w:r>
          </w:p>
          <w:p w14:paraId="36DA8759" w14:textId="77777777" w:rsidR="0070397E" w:rsidRPr="001A2F85" w:rsidRDefault="0070397E" w:rsidP="00BE1CD8">
            <w:pPr>
              <w:jc w:val="both"/>
              <w:rPr>
                <w:rFonts w:ascii="Calibri" w:hAnsi="Calibri" w:cs="Arial"/>
              </w:rPr>
            </w:pPr>
          </w:p>
        </w:tc>
      </w:tr>
      <w:tr w:rsidR="0070397E" w:rsidRPr="001A2F85" w14:paraId="4E446EAB" w14:textId="77777777" w:rsidTr="006812FA">
        <w:trPr>
          <w:trHeight w:val="288"/>
        </w:trPr>
        <w:tc>
          <w:tcPr>
            <w:tcW w:w="5154" w:type="dxa"/>
            <w:gridSpan w:val="3"/>
            <w:shd w:val="clear" w:color="auto" w:fill="FFFFFF"/>
          </w:tcPr>
          <w:p w14:paraId="7327647F" w14:textId="00FFCCCC" w:rsidR="0070397E" w:rsidRPr="001A2F85" w:rsidRDefault="0070397E" w:rsidP="00BE1CD8">
            <w:pPr>
              <w:jc w:val="both"/>
              <w:rPr>
                <w:rFonts w:ascii="Calibri" w:hAnsi="Calibri" w:cs="Arial"/>
              </w:rPr>
            </w:pPr>
            <w:r w:rsidRPr="001A2F85">
              <w:rPr>
                <w:rFonts w:ascii="Calibri" w:hAnsi="Calibri" w:cs="Arial"/>
              </w:rPr>
              <w:t xml:space="preserve">Print Name: </w:t>
            </w:r>
            <w:r w:rsidR="00730942">
              <w:rPr>
                <w:rFonts w:ascii="Calibri" w:hAnsi="Calibri" w:cs="Arial"/>
              </w:rPr>
              <w:t>Christian Piatt</w:t>
            </w:r>
          </w:p>
        </w:tc>
        <w:tc>
          <w:tcPr>
            <w:tcW w:w="5175" w:type="dxa"/>
            <w:gridSpan w:val="4"/>
            <w:shd w:val="clear" w:color="auto" w:fill="FFFFFF"/>
          </w:tcPr>
          <w:p w14:paraId="49474590" w14:textId="40FD7352" w:rsidR="0070397E" w:rsidRPr="001A2F85" w:rsidRDefault="0070397E" w:rsidP="00BE1CD8">
            <w:pPr>
              <w:jc w:val="both"/>
              <w:rPr>
                <w:rFonts w:ascii="Calibri" w:hAnsi="Calibri" w:cs="Arial"/>
              </w:rPr>
            </w:pPr>
            <w:r w:rsidRPr="001A2F85">
              <w:rPr>
                <w:rFonts w:ascii="Calibri" w:hAnsi="Calibri" w:cs="Arial"/>
              </w:rPr>
              <w:t xml:space="preserve">Print Name: </w:t>
            </w:r>
            <w:r w:rsidR="00730942">
              <w:rPr>
                <w:rFonts w:ascii="Calibri" w:hAnsi="Calibri" w:cs="Arial"/>
              </w:rPr>
              <w:t>Dennis Malo</w:t>
            </w:r>
          </w:p>
        </w:tc>
      </w:tr>
      <w:tr w:rsidR="0070397E" w:rsidRPr="001A2F85" w14:paraId="2C6A42C1" w14:textId="77777777" w:rsidTr="006812FA">
        <w:trPr>
          <w:trHeight w:val="288"/>
        </w:trPr>
        <w:tc>
          <w:tcPr>
            <w:tcW w:w="5154" w:type="dxa"/>
            <w:gridSpan w:val="3"/>
            <w:shd w:val="clear" w:color="auto" w:fill="FFFFFF"/>
          </w:tcPr>
          <w:p w14:paraId="3256694B" w14:textId="14C13C49" w:rsidR="0070397E" w:rsidRPr="001A2F85" w:rsidRDefault="0070397E" w:rsidP="00BE1CD8">
            <w:pPr>
              <w:jc w:val="both"/>
              <w:rPr>
                <w:rFonts w:ascii="Calibri" w:hAnsi="Calibri" w:cs="Arial"/>
              </w:rPr>
            </w:pPr>
            <w:r w:rsidRPr="001A2F85">
              <w:rPr>
                <w:rFonts w:ascii="Calibri" w:hAnsi="Calibri" w:cs="Arial"/>
              </w:rPr>
              <w:t xml:space="preserve">Title: </w:t>
            </w:r>
            <w:r w:rsidR="00730942">
              <w:rPr>
                <w:rFonts w:ascii="Calibri" w:hAnsi="Calibri" w:cs="Arial"/>
              </w:rPr>
              <w:t>Owner</w:t>
            </w:r>
          </w:p>
        </w:tc>
        <w:tc>
          <w:tcPr>
            <w:tcW w:w="5175" w:type="dxa"/>
            <w:gridSpan w:val="4"/>
            <w:shd w:val="clear" w:color="auto" w:fill="FFFFFF"/>
          </w:tcPr>
          <w:p w14:paraId="38122D8D" w14:textId="247D2146" w:rsidR="0070397E" w:rsidRPr="001A2F85" w:rsidRDefault="0070397E" w:rsidP="00BE1CD8">
            <w:pPr>
              <w:jc w:val="both"/>
              <w:rPr>
                <w:rFonts w:ascii="Calibri" w:hAnsi="Calibri" w:cs="Arial"/>
              </w:rPr>
            </w:pPr>
            <w:r w:rsidRPr="001A2F85">
              <w:rPr>
                <w:rFonts w:ascii="Calibri" w:hAnsi="Calibri" w:cs="Arial"/>
              </w:rPr>
              <w:t xml:space="preserve">Title: </w:t>
            </w:r>
            <w:r w:rsidR="00730942">
              <w:rPr>
                <w:rFonts w:ascii="Calibri" w:hAnsi="Calibri" w:cs="Arial"/>
              </w:rPr>
              <w:t>National Account Executive</w:t>
            </w:r>
          </w:p>
        </w:tc>
      </w:tr>
      <w:tr w:rsidR="0070397E" w:rsidRPr="001A2F85" w14:paraId="55410113" w14:textId="77777777" w:rsidTr="006812FA">
        <w:trPr>
          <w:trHeight w:val="288"/>
        </w:trPr>
        <w:tc>
          <w:tcPr>
            <w:tcW w:w="5154" w:type="dxa"/>
            <w:gridSpan w:val="3"/>
            <w:shd w:val="clear" w:color="auto" w:fill="FFFFFF"/>
          </w:tcPr>
          <w:p w14:paraId="038FB95D" w14:textId="0E5FE173" w:rsidR="0070397E" w:rsidRPr="001A2F85" w:rsidRDefault="0070397E" w:rsidP="00BE1CD8">
            <w:pPr>
              <w:jc w:val="both"/>
              <w:rPr>
                <w:rFonts w:ascii="Calibri" w:hAnsi="Calibri" w:cs="Arial"/>
              </w:rPr>
            </w:pPr>
            <w:r w:rsidRPr="001A2F85">
              <w:rPr>
                <w:rFonts w:ascii="Calibri" w:hAnsi="Calibri" w:cs="Arial"/>
              </w:rPr>
              <w:t xml:space="preserve">Date: </w:t>
            </w:r>
            <w:r w:rsidRPr="008F09F4">
              <w:rPr>
                <w:rFonts w:ascii="Calibri" w:hAnsi="Calibri" w:cs="Arial"/>
              </w:rPr>
              <w:fldChar w:fldCharType="begin">
                <w:ffData>
                  <w:name w:val="Text33"/>
                  <w:enabled/>
                  <w:calcOnExit w:val="0"/>
                  <w:textInput/>
                </w:ffData>
              </w:fldChar>
            </w:r>
            <w:r w:rsidRPr="008F09F4">
              <w:rPr>
                <w:rFonts w:ascii="Calibri" w:hAnsi="Calibri" w:cs="Arial"/>
              </w:rPr>
              <w:instrText xml:space="preserve"> FORMTEXT </w:instrText>
            </w:r>
            <w:r w:rsidRPr="008F09F4">
              <w:rPr>
                <w:rFonts w:ascii="Calibri" w:hAnsi="Calibri" w:cs="Arial"/>
              </w:rPr>
            </w:r>
            <w:r w:rsidRPr="008F09F4">
              <w:rPr>
                <w:rFonts w:ascii="Calibri" w:hAnsi="Calibri" w:cs="Arial"/>
              </w:rPr>
              <w:fldChar w:fldCharType="separate"/>
            </w:r>
            <w:r w:rsidR="007D2463">
              <w:rPr>
                <w:rFonts w:ascii="Calibri" w:hAnsi="Calibri" w:cs="Arial"/>
                <w:noProof/>
              </w:rPr>
              <w:t>11/07/2025</w:t>
            </w:r>
            <w:r w:rsidRPr="008F09F4">
              <w:rPr>
                <w:rFonts w:ascii="Calibri" w:hAnsi="Calibri" w:cs="Arial"/>
              </w:rPr>
              <w:fldChar w:fldCharType="end"/>
            </w:r>
          </w:p>
        </w:tc>
        <w:tc>
          <w:tcPr>
            <w:tcW w:w="5175" w:type="dxa"/>
            <w:gridSpan w:val="4"/>
            <w:shd w:val="clear" w:color="auto" w:fill="FFFFFF"/>
          </w:tcPr>
          <w:p w14:paraId="3BC6D0B2" w14:textId="6E343C95" w:rsidR="0070397E" w:rsidRPr="001A2F85" w:rsidRDefault="0070397E" w:rsidP="00BE1CD8">
            <w:pPr>
              <w:jc w:val="both"/>
              <w:rPr>
                <w:rFonts w:ascii="Calibri" w:hAnsi="Calibri" w:cs="Arial"/>
              </w:rPr>
            </w:pPr>
            <w:r w:rsidRPr="001A2F85">
              <w:rPr>
                <w:rFonts w:ascii="Calibri" w:hAnsi="Calibri" w:cs="Arial"/>
              </w:rPr>
              <w:t xml:space="preserve">Date: </w:t>
            </w:r>
            <w:r w:rsidR="00730942">
              <w:rPr>
                <w:rFonts w:ascii="Calibri" w:hAnsi="Calibri" w:cs="Arial"/>
              </w:rPr>
              <w:t>11/</w:t>
            </w:r>
            <w:r w:rsidR="001C2AAB">
              <w:rPr>
                <w:rFonts w:ascii="Calibri" w:hAnsi="Calibri" w:cs="Arial"/>
              </w:rPr>
              <w:t>6</w:t>
            </w:r>
            <w:r w:rsidR="00730942">
              <w:rPr>
                <w:rFonts w:ascii="Calibri" w:hAnsi="Calibri" w:cs="Arial"/>
              </w:rPr>
              <w:t>/2025</w:t>
            </w:r>
          </w:p>
        </w:tc>
      </w:tr>
      <w:tr w:rsidR="0070397E" w:rsidRPr="001A2F85" w14:paraId="76705AAA" w14:textId="77777777" w:rsidTr="006812FA">
        <w:tblPrEx>
          <w:jc w:val="center"/>
          <w:tblBorders>
            <w:insideH w:val="none" w:sz="0" w:space="0" w:color="auto"/>
            <w:insideV w:val="none" w:sz="0" w:space="0" w:color="auto"/>
          </w:tblBorders>
          <w:tblLook w:val="01E0" w:firstRow="1" w:lastRow="1" w:firstColumn="1" w:lastColumn="1" w:noHBand="0" w:noVBand="0"/>
        </w:tblPrEx>
        <w:trPr>
          <w:trHeight w:val="190"/>
          <w:jc w:val="center"/>
        </w:trPr>
        <w:tc>
          <w:tcPr>
            <w:tcW w:w="3871" w:type="dxa"/>
            <w:tcBorders>
              <w:bottom w:val="single" w:sz="4" w:space="0" w:color="auto"/>
            </w:tcBorders>
            <w:shd w:val="clear" w:color="auto" w:fill="000000"/>
            <w:vAlign w:val="center"/>
          </w:tcPr>
          <w:p w14:paraId="396275E2" w14:textId="77777777" w:rsidR="0070397E" w:rsidRPr="001A2F85" w:rsidRDefault="0070397E" w:rsidP="00BE1CD8">
            <w:pPr>
              <w:jc w:val="center"/>
              <w:rPr>
                <w:rFonts w:ascii="Calibri" w:hAnsi="Calibri" w:cs="Arial"/>
                <w:b/>
              </w:rPr>
            </w:pPr>
            <w:r>
              <w:rPr>
                <w:rFonts w:ascii="Calibri" w:hAnsi="Calibri" w:cs="Arial"/>
                <w:b/>
              </w:rPr>
              <w:t>TOTAL CHARGES</w:t>
            </w:r>
          </w:p>
        </w:tc>
        <w:tc>
          <w:tcPr>
            <w:tcW w:w="1043" w:type="dxa"/>
            <w:tcBorders>
              <w:bottom w:val="single" w:sz="4" w:space="0" w:color="auto"/>
            </w:tcBorders>
            <w:shd w:val="clear" w:color="auto" w:fill="000000"/>
            <w:vAlign w:val="center"/>
          </w:tcPr>
          <w:p w14:paraId="11512B02" w14:textId="77777777" w:rsidR="0070397E" w:rsidRPr="001A2F85" w:rsidRDefault="0070397E" w:rsidP="00BE1CD8">
            <w:pPr>
              <w:jc w:val="center"/>
              <w:rPr>
                <w:rFonts w:ascii="Calibri" w:hAnsi="Calibri" w:cs="Arial"/>
                <w:b/>
              </w:rPr>
            </w:pPr>
            <w:r w:rsidRPr="001A2F85">
              <w:rPr>
                <w:rFonts w:ascii="Calibri" w:hAnsi="Calibri" w:cs="Arial"/>
                <w:b/>
              </w:rPr>
              <w:t>PRICE</w:t>
            </w:r>
          </w:p>
        </w:tc>
        <w:tc>
          <w:tcPr>
            <w:tcW w:w="265" w:type="dxa"/>
            <w:gridSpan w:val="2"/>
            <w:tcBorders>
              <w:bottom w:val="single" w:sz="4" w:space="0" w:color="auto"/>
            </w:tcBorders>
            <w:shd w:val="clear" w:color="auto" w:fill="000000"/>
          </w:tcPr>
          <w:p w14:paraId="71EB9F46" w14:textId="77777777" w:rsidR="0070397E" w:rsidRPr="001A2F85" w:rsidRDefault="0070397E" w:rsidP="00BE1CD8">
            <w:pPr>
              <w:jc w:val="center"/>
              <w:rPr>
                <w:rFonts w:ascii="Calibri" w:hAnsi="Calibri" w:cs="Arial"/>
                <w:b/>
              </w:rPr>
            </w:pPr>
          </w:p>
        </w:tc>
        <w:tc>
          <w:tcPr>
            <w:tcW w:w="5150" w:type="dxa"/>
            <w:gridSpan w:val="3"/>
            <w:tcBorders>
              <w:bottom w:val="single" w:sz="4" w:space="0" w:color="auto"/>
            </w:tcBorders>
            <w:shd w:val="clear" w:color="auto" w:fill="000000"/>
          </w:tcPr>
          <w:p w14:paraId="774A3F6E" w14:textId="77777777" w:rsidR="0070397E" w:rsidRPr="001A2F85" w:rsidRDefault="0070397E" w:rsidP="00BE1CD8">
            <w:pPr>
              <w:jc w:val="center"/>
              <w:rPr>
                <w:rFonts w:ascii="Calibri" w:hAnsi="Calibri" w:cs="Arial"/>
                <w:b/>
              </w:rPr>
            </w:pPr>
            <w:r>
              <w:rPr>
                <w:rFonts w:ascii="Calibri" w:hAnsi="Calibri" w:cs="Arial"/>
                <w:b/>
              </w:rPr>
              <w:t>PAYMENT OPTIONS</w:t>
            </w:r>
          </w:p>
        </w:tc>
      </w:tr>
      <w:tr w:rsidR="0070397E" w:rsidRPr="001A2F85" w14:paraId="691A8FD1" w14:textId="77777777" w:rsidTr="006812FA">
        <w:tblPrEx>
          <w:jc w:val="center"/>
          <w:tblBorders>
            <w:insideH w:val="none" w:sz="0" w:space="0" w:color="auto"/>
            <w:insideV w:val="none" w:sz="0" w:space="0" w:color="auto"/>
          </w:tblBorders>
          <w:tblLook w:val="01E0" w:firstRow="1" w:lastRow="1" w:firstColumn="1" w:lastColumn="1" w:noHBand="0" w:noVBand="0"/>
        </w:tblPrEx>
        <w:trPr>
          <w:trHeight w:val="190"/>
          <w:jc w:val="center"/>
        </w:trPr>
        <w:tc>
          <w:tcPr>
            <w:tcW w:w="3871" w:type="dxa"/>
            <w:tcBorders>
              <w:top w:val="single" w:sz="4" w:space="0" w:color="auto"/>
              <w:bottom w:val="single" w:sz="4" w:space="0" w:color="auto"/>
              <w:right w:val="single" w:sz="4" w:space="0" w:color="auto"/>
            </w:tcBorders>
            <w:shd w:val="clear" w:color="auto" w:fill="FFFFFF"/>
            <w:vAlign w:val="center"/>
          </w:tcPr>
          <w:p w14:paraId="4F5327C3" w14:textId="77777777" w:rsidR="0070397E" w:rsidRPr="001A2F85" w:rsidRDefault="0070397E" w:rsidP="00BE1CD8">
            <w:pPr>
              <w:rPr>
                <w:rFonts w:ascii="Calibri" w:hAnsi="Calibri" w:cs="Arial"/>
              </w:rPr>
            </w:pPr>
            <w:r>
              <w:rPr>
                <w:rFonts w:ascii="Calibri" w:hAnsi="Calibri" w:cs="Arial"/>
              </w:rPr>
              <w:t>Monthly Base Rate</w:t>
            </w:r>
          </w:p>
        </w:tc>
        <w:tc>
          <w:tcPr>
            <w:tcW w:w="1043" w:type="dxa"/>
            <w:tcBorders>
              <w:top w:val="single" w:sz="4" w:space="0" w:color="auto"/>
              <w:left w:val="single" w:sz="4" w:space="0" w:color="auto"/>
              <w:bottom w:val="single" w:sz="4" w:space="0" w:color="auto"/>
            </w:tcBorders>
            <w:shd w:val="clear" w:color="auto" w:fill="FFFFFF"/>
            <w:vAlign w:val="center"/>
          </w:tcPr>
          <w:p w14:paraId="4429555B" w14:textId="2B902A98" w:rsidR="0070397E" w:rsidRPr="001A2F85" w:rsidRDefault="00730942" w:rsidP="00BE1CD8">
            <w:pPr>
              <w:rPr>
                <w:rFonts w:ascii="Calibri" w:hAnsi="Calibri" w:cs="Arial"/>
              </w:rPr>
            </w:pPr>
            <w:r>
              <w:rPr>
                <w:rFonts w:ascii="Calibri" w:hAnsi="Calibri" w:cs="Arial"/>
              </w:rPr>
              <w:t>$55.00</w:t>
            </w:r>
          </w:p>
        </w:tc>
        <w:tc>
          <w:tcPr>
            <w:tcW w:w="265" w:type="dxa"/>
            <w:gridSpan w:val="2"/>
            <w:tcBorders>
              <w:top w:val="single" w:sz="4" w:space="0" w:color="auto"/>
              <w:left w:val="single" w:sz="4" w:space="0" w:color="auto"/>
              <w:bottom w:val="single" w:sz="4" w:space="0" w:color="auto"/>
            </w:tcBorders>
            <w:shd w:val="clear" w:color="auto" w:fill="000000"/>
          </w:tcPr>
          <w:p w14:paraId="00BC6505" w14:textId="77777777" w:rsidR="0070397E" w:rsidRPr="001A2F85" w:rsidRDefault="0070397E" w:rsidP="00BE1CD8">
            <w:pPr>
              <w:rPr>
                <w:rFonts w:ascii="Calibri" w:hAnsi="Calibri" w:cs="Arial"/>
              </w:rPr>
            </w:pPr>
          </w:p>
        </w:tc>
        <w:tc>
          <w:tcPr>
            <w:tcW w:w="461" w:type="dxa"/>
            <w:tcBorders>
              <w:top w:val="single" w:sz="4" w:space="0" w:color="auto"/>
              <w:left w:val="single" w:sz="4" w:space="0" w:color="auto"/>
              <w:bottom w:val="single" w:sz="4" w:space="0" w:color="auto"/>
            </w:tcBorders>
            <w:shd w:val="clear" w:color="auto" w:fill="FFFFFF"/>
          </w:tcPr>
          <w:p w14:paraId="567C25F1" w14:textId="77777777" w:rsidR="0070397E" w:rsidRPr="001A2F85" w:rsidRDefault="0070397E" w:rsidP="00BE1CD8">
            <w:pPr>
              <w:rPr>
                <w:rFonts w:ascii="Calibri" w:hAnsi="Calibri" w:cs="Arial"/>
              </w:rPr>
            </w:pPr>
            <w:r>
              <w:rPr>
                <w:rFonts w:ascii="Calibri" w:hAnsi="Calibri" w:cs="Arial"/>
              </w:rPr>
              <w:fldChar w:fldCharType="begin">
                <w:ffData>
                  <w:name w:val="Check29"/>
                  <w:enabled/>
                  <w:calcOnExit w:val="0"/>
                  <w:checkBox>
                    <w:sizeAuto/>
                    <w:default w:val="0"/>
                  </w:checkBox>
                </w:ffData>
              </w:fldChar>
            </w:r>
            <w:bookmarkStart w:id="6" w:name="Check29"/>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bookmarkEnd w:id="6"/>
          </w:p>
        </w:tc>
        <w:tc>
          <w:tcPr>
            <w:tcW w:w="4689" w:type="dxa"/>
            <w:gridSpan w:val="2"/>
            <w:tcBorders>
              <w:top w:val="single" w:sz="4" w:space="0" w:color="auto"/>
              <w:left w:val="single" w:sz="4" w:space="0" w:color="auto"/>
              <w:bottom w:val="single" w:sz="4" w:space="0" w:color="auto"/>
            </w:tcBorders>
            <w:shd w:val="clear" w:color="auto" w:fill="FFFFFF"/>
          </w:tcPr>
          <w:p w14:paraId="73C86012" w14:textId="0FE69B19" w:rsidR="0070397E" w:rsidRPr="001A2F85" w:rsidRDefault="0070397E" w:rsidP="00BE1CD8">
            <w:pPr>
              <w:rPr>
                <w:rFonts w:ascii="Calibri" w:hAnsi="Calibri" w:cs="Arial"/>
              </w:rPr>
            </w:pPr>
            <w:r>
              <w:rPr>
                <w:rFonts w:ascii="Calibri" w:hAnsi="Calibri" w:cs="Arial"/>
              </w:rPr>
              <w:t xml:space="preserve">Check by Phone </w:t>
            </w:r>
          </w:p>
        </w:tc>
      </w:tr>
      <w:tr w:rsidR="0070397E" w:rsidRPr="001A2F85" w14:paraId="6B328529" w14:textId="77777777" w:rsidTr="006812FA">
        <w:tblPrEx>
          <w:jc w:val="center"/>
          <w:tblBorders>
            <w:insideH w:val="none" w:sz="0" w:space="0" w:color="auto"/>
            <w:insideV w:val="none" w:sz="0" w:space="0" w:color="auto"/>
          </w:tblBorders>
          <w:tblLook w:val="01E0" w:firstRow="1" w:lastRow="1" w:firstColumn="1" w:lastColumn="1" w:noHBand="0" w:noVBand="0"/>
        </w:tblPrEx>
        <w:trPr>
          <w:trHeight w:val="190"/>
          <w:jc w:val="center"/>
        </w:trPr>
        <w:tc>
          <w:tcPr>
            <w:tcW w:w="3871" w:type="dxa"/>
            <w:tcBorders>
              <w:top w:val="single" w:sz="4" w:space="0" w:color="auto"/>
              <w:bottom w:val="single" w:sz="4" w:space="0" w:color="auto"/>
              <w:right w:val="single" w:sz="4" w:space="0" w:color="auto"/>
            </w:tcBorders>
            <w:shd w:val="clear" w:color="auto" w:fill="FFFFFF"/>
            <w:vAlign w:val="center"/>
          </w:tcPr>
          <w:p w14:paraId="3B0C39BD" w14:textId="77777777" w:rsidR="0070397E" w:rsidRDefault="0070397E" w:rsidP="00BE1CD8">
            <w:pPr>
              <w:rPr>
                <w:rFonts w:ascii="Calibri" w:hAnsi="Calibri" w:cs="Arial"/>
              </w:rPr>
            </w:pPr>
            <w:r>
              <w:rPr>
                <w:rFonts w:ascii="Calibri" w:hAnsi="Calibri" w:cs="Arial"/>
              </w:rPr>
              <w:t>Account Deposit</w:t>
            </w:r>
          </w:p>
        </w:tc>
        <w:tc>
          <w:tcPr>
            <w:tcW w:w="1043" w:type="dxa"/>
            <w:tcBorders>
              <w:top w:val="single" w:sz="4" w:space="0" w:color="auto"/>
              <w:left w:val="single" w:sz="4" w:space="0" w:color="auto"/>
              <w:bottom w:val="single" w:sz="4" w:space="0" w:color="auto"/>
            </w:tcBorders>
            <w:shd w:val="clear" w:color="auto" w:fill="FFFFFF"/>
            <w:vAlign w:val="center"/>
          </w:tcPr>
          <w:p w14:paraId="5F0FE851" w14:textId="77777777" w:rsidR="0070397E" w:rsidRPr="001A2F85" w:rsidRDefault="0070397E" w:rsidP="00BE1CD8">
            <w:pPr>
              <w:rPr>
                <w:rFonts w:ascii="Calibri" w:hAnsi="Calibri" w:cs="Arial"/>
              </w:rPr>
            </w:pPr>
            <w:r>
              <w:rPr>
                <w:rFonts w:ascii="Calibri" w:hAnsi="Calibri" w:cs="Arial"/>
              </w:rPr>
              <w:fldChar w:fldCharType="begin">
                <w:ffData>
                  <w:name w:val="Text39"/>
                  <w:enabled/>
                  <w:calcOnExit w:val="0"/>
                  <w:textInput/>
                </w:ffData>
              </w:fldChar>
            </w:r>
            <w:bookmarkStart w:id="7" w:name="Text39"/>
            <w:r>
              <w:rPr>
                <w:rFonts w:ascii="Calibri" w:hAnsi="Calibri" w:cs="Arial"/>
              </w:rPr>
              <w:instrText xml:space="preserve"> FORMTEXT </w:instrText>
            </w:r>
            <w:r>
              <w:rPr>
                <w:rFonts w:ascii="Calibri" w:hAnsi="Calibri" w:cs="Arial"/>
              </w:rPr>
            </w:r>
            <w:r>
              <w:rPr>
                <w:rFonts w:ascii="Calibri" w:hAnsi="Calibri" w:cs="Arial"/>
              </w:rPr>
              <w:fldChar w:fldCharType="separate"/>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rPr>
              <w:fldChar w:fldCharType="end"/>
            </w:r>
            <w:bookmarkEnd w:id="7"/>
          </w:p>
        </w:tc>
        <w:tc>
          <w:tcPr>
            <w:tcW w:w="265" w:type="dxa"/>
            <w:gridSpan w:val="2"/>
            <w:tcBorders>
              <w:top w:val="single" w:sz="4" w:space="0" w:color="auto"/>
              <w:left w:val="single" w:sz="4" w:space="0" w:color="auto"/>
              <w:bottom w:val="single" w:sz="4" w:space="0" w:color="auto"/>
            </w:tcBorders>
            <w:shd w:val="clear" w:color="auto" w:fill="000000"/>
          </w:tcPr>
          <w:p w14:paraId="00505168" w14:textId="77777777" w:rsidR="0070397E" w:rsidRPr="001A2F85" w:rsidRDefault="0070397E" w:rsidP="00BE1CD8">
            <w:pPr>
              <w:rPr>
                <w:rFonts w:ascii="Calibri" w:hAnsi="Calibri" w:cs="Arial"/>
              </w:rPr>
            </w:pPr>
          </w:p>
        </w:tc>
        <w:tc>
          <w:tcPr>
            <w:tcW w:w="461" w:type="dxa"/>
            <w:tcBorders>
              <w:top w:val="single" w:sz="4" w:space="0" w:color="auto"/>
              <w:left w:val="single" w:sz="4" w:space="0" w:color="auto"/>
              <w:bottom w:val="single" w:sz="4" w:space="0" w:color="auto"/>
            </w:tcBorders>
            <w:shd w:val="clear" w:color="auto" w:fill="FFFFFF"/>
          </w:tcPr>
          <w:p w14:paraId="244FBE6D" w14:textId="77777777" w:rsidR="0070397E" w:rsidRPr="001A2F85" w:rsidRDefault="0070397E" w:rsidP="00BE1CD8">
            <w:pPr>
              <w:rPr>
                <w:rFonts w:ascii="Calibri" w:hAnsi="Calibri" w:cs="Arial"/>
              </w:rPr>
            </w:pPr>
            <w:r>
              <w:rPr>
                <w:rFonts w:ascii="Calibri" w:hAnsi="Calibri" w:cs="Arial"/>
              </w:rPr>
              <w:fldChar w:fldCharType="begin">
                <w:ffData>
                  <w:name w:val="Check30"/>
                  <w:enabled/>
                  <w:calcOnExit w:val="0"/>
                  <w:checkBox>
                    <w:sizeAuto/>
                    <w:default w:val="0"/>
                  </w:checkBox>
                </w:ffData>
              </w:fldChar>
            </w:r>
            <w:bookmarkStart w:id="8" w:name="Check30"/>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bookmarkEnd w:id="8"/>
          </w:p>
        </w:tc>
        <w:tc>
          <w:tcPr>
            <w:tcW w:w="4689" w:type="dxa"/>
            <w:gridSpan w:val="2"/>
            <w:tcBorders>
              <w:top w:val="single" w:sz="4" w:space="0" w:color="auto"/>
              <w:left w:val="single" w:sz="4" w:space="0" w:color="auto"/>
              <w:bottom w:val="single" w:sz="4" w:space="0" w:color="auto"/>
            </w:tcBorders>
            <w:shd w:val="clear" w:color="auto" w:fill="FFFFFF"/>
          </w:tcPr>
          <w:p w14:paraId="2249258E" w14:textId="71BBD374" w:rsidR="0070397E" w:rsidRPr="001A2F85" w:rsidRDefault="0070397E" w:rsidP="00BE1CD8">
            <w:pPr>
              <w:rPr>
                <w:rFonts w:ascii="Calibri" w:hAnsi="Calibri" w:cs="Arial"/>
              </w:rPr>
            </w:pPr>
            <w:r>
              <w:rPr>
                <w:rFonts w:ascii="Calibri" w:hAnsi="Calibri" w:cs="Arial"/>
              </w:rPr>
              <w:t>ACH/Wire</w:t>
            </w:r>
          </w:p>
        </w:tc>
      </w:tr>
      <w:tr w:rsidR="0070397E" w:rsidRPr="001A2F85" w14:paraId="16A7C0CB" w14:textId="77777777" w:rsidTr="006812FA">
        <w:tblPrEx>
          <w:jc w:val="center"/>
          <w:tblBorders>
            <w:insideH w:val="none" w:sz="0" w:space="0" w:color="auto"/>
            <w:insideV w:val="none" w:sz="0" w:space="0" w:color="auto"/>
          </w:tblBorders>
          <w:tblLook w:val="01E0" w:firstRow="1" w:lastRow="1" w:firstColumn="1" w:lastColumn="1" w:noHBand="0" w:noVBand="0"/>
        </w:tblPrEx>
        <w:trPr>
          <w:trHeight w:val="190"/>
          <w:jc w:val="center"/>
        </w:trPr>
        <w:tc>
          <w:tcPr>
            <w:tcW w:w="3871" w:type="dxa"/>
            <w:tcBorders>
              <w:top w:val="single" w:sz="4" w:space="0" w:color="auto"/>
              <w:bottom w:val="single" w:sz="4" w:space="0" w:color="auto"/>
              <w:right w:val="single" w:sz="4" w:space="0" w:color="auto"/>
            </w:tcBorders>
            <w:shd w:val="clear" w:color="auto" w:fill="FFFFFF"/>
            <w:vAlign w:val="center"/>
          </w:tcPr>
          <w:p w14:paraId="0C2B682A" w14:textId="73B20D7F" w:rsidR="0070397E" w:rsidRDefault="000B1422" w:rsidP="00BE1CD8">
            <w:pPr>
              <w:rPr>
                <w:rFonts w:ascii="Calibri" w:hAnsi="Calibri" w:cs="Arial"/>
              </w:rPr>
            </w:pPr>
            <w:r>
              <w:rPr>
                <w:rFonts w:ascii="Calibri" w:hAnsi="Calibri" w:cs="Arial"/>
              </w:rPr>
              <w:t>Other Monthly Fees</w:t>
            </w:r>
          </w:p>
        </w:tc>
        <w:tc>
          <w:tcPr>
            <w:tcW w:w="1043" w:type="dxa"/>
            <w:tcBorders>
              <w:top w:val="single" w:sz="4" w:space="0" w:color="auto"/>
              <w:left w:val="single" w:sz="4" w:space="0" w:color="auto"/>
              <w:bottom w:val="single" w:sz="4" w:space="0" w:color="auto"/>
            </w:tcBorders>
            <w:shd w:val="clear" w:color="auto" w:fill="FFFFFF"/>
            <w:vAlign w:val="center"/>
          </w:tcPr>
          <w:p w14:paraId="7847C6E1" w14:textId="77777777" w:rsidR="0070397E" w:rsidRPr="001A2F85" w:rsidRDefault="0070397E" w:rsidP="00BE1CD8">
            <w:pPr>
              <w:rPr>
                <w:rFonts w:ascii="Calibri" w:hAnsi="Calibri" w:cs="Arial"/>
              </w:rPr>
            </w:pPr>
            <w:r>
              <w:rPr>
                <w:rFonts w:ascii="Calibri" w:hAnsi="Calibri" w:cs="Arial"/>
              </w:rPr>
              <w:fldChar w:fldCharType="begin">
                <w:ffData>
                  <w:name w:val="Text40"/>
                  <w:enabled/>
                  <w:calcOnExit w:val="0"/>
                  <w:textInput/>
                </w:ffData>
              </w:fldChar>
            </w:r>
            <w:bookmarkStart w:id="9" w:name="Text40"/>
            <w:r>
              <w:rPr>
                <w:rFonts w:ascii="Calibri" w:hAnsi="Calibri" w:cs="Arial"/>
              </w:rPr>
              <w:instrText xml:space="preserve"> FORMTEXT </w:instrText>
            </w:r>
            <w:r>
              <w:rPr>
                <w:rFonts w:ascii="Calibri" w:hAnsi="Calibri" w:cs="Arial"/>
              </w:rPr>
            </w:r>
            <w:r>
              <w:rPr>
                <w:rFonts w:ascii="Calibri" w:hAnsi="Calibri" w:cs="Arial"/>
              </w:rPr>
              <w:fldChar w:fldCharType="separate"/>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rPr>
              <w:fldChar w:fldCharType="end"/>
            </w:r>
            <w:bookmarkEnd w:id="9"/>
          </w:p>
        </w:tc>
        <w:tc>
          <w:tcPr>
            <w:tcW w:w="265" w:type="dxa"/>
            <w:gridSpan w:val="2"/>
            <w:tcBorders>
              <w:top w:val="single" w:sz="4" w:space="0" w:color="auto"/>
              <w:left w:val="single" w:sz="4" w:space="0" w:color="auto"/>
              <w:bottom w:val="single" w:sz="4" w:space="0" w:color="auto"/>
            </w:tcBorders>
            <w:shd w:val="clear" w:color="auto" w:fill="000000"/>
          </w:tcPr>
          <w:p w14:paraId="74A5ABB5" w14:textId="77777777" w:rsidR="0070397E" w:rsidRPr="001A2F85" w:rsidRDefault="0070397E" w:rsidP="00BE1CD8">
            <w:pPr>
              <w:rPr>
                <w:rFonts w:ascii="Calibri" w:hAnsi="Calibri" w:cs="Arial"/>
              </w:rPr>
            </w:pPr>
          </w:p>
        </w:tc>
        <w:tc>
          <w:tcPr>
            <w:tcW w:w="461" w:type="dxa"/>
            <w:tcBorders>
              <w:top w:val="single" w:sz="4" w:space="0" w:color="auto"/>
              <w:left w:val="single" w:sz="4" w:space="0" w:color="auto"/>
              <w:bottom w:val="single" w:sz="4" w:space="0" w:color="auto"/>
            </w:tcBorders>
            <w:shd w:val="clear" w:color="auto" w:fill="FFFFFF"/>
          </w:tcPr>
          <w:p w14:paraId="12B93645" w14:textId="059E4FDC" w:rsidR="0070397E" w:rsidRPr="001A2F85" w:rsidRDefault="00730942" w:rsidP="00BE1CD8">
            <w:pPr>
              <w:rPr>
                <w:rFonts w:ascii="Calibri" w:hAnsi="Calibri" w:cs="Arial"/>
              </w:rPr>
            </w:pPr>
            <w:r>
              <w:rPr>
                <w:rFonts w:ascii="Calibri" w:hAnsi="Calibri" w:cs="Arial"/>
              </w:rPr>
              <w:fldChar w:fldCharType="begin">
                <w:ffData>
                  <w:name w:val="Check31"/>
                  <w:enabled/>
                  <w:calcOnExit w:val="0"/>
                  <w:checkBox>
                    <w:sizeAuto/>
                    <w:default w:val="1"/>
                  </w:checkBox>
                </w:ffData>
              </w:fldChar>
            </w:r>
            <w:bookmarkStart w:id="10" w:name="Check31"/>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bookmarkEnd w:id="10"/>
          </w:p>
        </w:tc>
        <w:tc>
          <w:tcPr>
            <w:tcW w:w="4689" w:type="dxa"/>
            <w:gridSpan w:val="2"/>
            <w:tcBorders>
              <w:top w:val="single" w:sz="4" w:space="0" w:color="auto"/>
              <w:left w:val="single" w:sz="4" w:space="0" w:color="auto"/>
              <w:bottom w:val="single" w:sz="4" w:space="0" w:color="auto"/>
            </w:tcBorders>
            <w:shd w:val="clear" w:color="auto" w:fill="FFFFFF"/>
          </w:tcPr>
          <w:p w14:paraId="66639DC0" w14:textId="217A99A2" w:rsidR="0070397E" w:rsidRPr="001A2F85" w:rsidRDefault="000B1422" w:rsidP="00BE1CD8">
            <w:pPr>
              <w:rPr>
                <w:rFonts w:ascii="Calibri" w:hAnsi="Calibri" w:cs="Arial"/>
              </w:rPr>
            </w:pPr>
            <w:r>
              <w:rPr>
                <w:rFonts w:ascii="Calibri" w:hAnsi="Calibri" w:cs="Arial"/>
              </w:rPr>
              <w:t>Credit Card (See below for additional questions)</w:t>
            </w:r>
          </w:p>
        </w:tc>
      </w:tr>
      <w:tr w:rsidR="000B1422" w:rsidRPr="001A2F85" w14:paraId="78127CC1" w14:textId="77777777" w:rsidTr="006812FA">
        <w:tblPrEx>
          <w:jc w:val="center"/>
          <w:tblBorders>
            <w:insideH w:val="none" w:sz="0" w:space="0" w:color="auto"/>
            <w:insideV w:val="none" w:sz="0" w:space="0" w:color="auto"/>
          </w:tblBorders>
          <w:tblLook w:val="01E0" w:firstRow="1" w:lastRow="1" w:firstColumn="1" w:lastColumn="1" w:noHBand="0" w:noVBand="0"/>
        </w:tblPrEx>
        <w:trPr>
          <w:trHeight w:val="190"/>
          <w:jc w:val="center"/>
        </w:trPr>
        <w:tc>
          <w:tcPr>
            <w:tcW w:w="3871" w:type="dxa"/>
            <w:tcBorders>
              <w:top w:val="single" w:sz="4" w:space="0" w:color="auto"/>
              <w:bottom w:val="single" w:sz="4" w:space="0" w:color="auto"/>
              <w:right w:val="single" w:sz="4" w:space="0" w:color="auto"/>
            </w:tcBorders>
            <w:shd w:val="clear" w:color="auto" w:fill="FFFFFF"/>
            <w:vAlign w:val="center"/>
          </w:tcPr>
          <w:p w14:paraId="7E8E7C9A" w14:textId="4D9543D8" w:rsidR="000B1422" w:rsidRDefault="000B1422" w:rsidP="000B1422">
            <w:pPr>
              <w:rPr>
                <w:rFonts w:ascii="Calibri" w:hAnsi="Calibri" w:cs="Arial"/>
              </w:rPr>
            </w:pPr>
            <w:r>
              <w:rPr>
                <w:rFonts w:ascii="Calibri" w:hAnsi="Calibri" w:cs="Arial"/>
              </w:rPr>
              <w:t>Programming Fee</w:t>
            </w:r>
          </w:p>
        </w:tc>
        <w:tc>
          <w:tcPr>
            <w:tcW w:w="1043" w:type="dxa"/>
            <w:tcBorders>
              <w:top w:val="single" w:sz="4" w:space="0" w:color="auto"/>
              <w:left w:val="single" w:sz="4" w:space="0" w:color="auto"/>
              <w:bottom w:val="single" w:sz="4" w:space="0" w:color="auto"/>
            </w:tcBorders>
            <w:shd w:val="clear" w:color="auto" w:fill="FFFFFF"/>
            <w:vAlign w:val="center"/>
          </w:tcPr>
          <w:p w14:paraId="3B4F2E62" w14:textId="2DA6151D" w:rsidR="000B1422" w:rsidRPr="001A2F85" w:rsidRDefault="00730942" w:rsidP="000B1422">
            <w:pPr>
              <w:rPr>
                <w:rFonts w:ascii="Calibri" w:hAnsi="Calibri" w:cs="Arial"/>
              </w:rPr>
            </w:pPr>
            <w:r>
              <w:rPr>
                <w:rFonts w:ascii="Calibri" w:hAnsi="Calibri" w:cs="Arial"/>
              </w:rPr>
              <w:t>$</w:t>
            </w:r>
            <w:r w:rsidR="001C2AAB">
              <w:rPr>
                <w:rFonts w:ascii="Calibri" w:hAnsi="Calibri" w:cs="Arial"/>
              </w:rPr>
              <w:t>0</w:t>
            </w:r>
            <w:r>
              <w:rPr>
                <w:rFonts w:ascii="Calibri" w:hAnsi="Calibri" w:cs="Arial"/>
              </w:rPr>
              <w:t>0.00</w:t>
            </w:r>
          </w:p>
        </w:tc>
        <w:tc>
          <w:tcPr>
            <w:tcW w:w="265" w:type="dxa"/>
            <w:gridSpan w:val="2"/>
            <w:tcBorders>
              <w:top w:val="single" w:sz="4" w:space="0" w:color="auto"/>
              <w:left w:val="single" w:sz="4" w:space="0" w:color="auto"/>
              <w:bottom w:val="single" w:sz="4" w:space="0" w:color="auto"/>
              <w:right w:val="nil"/>
            </w:tcBorders>
            <w:shd w:val="clear" w:color="auto" w:fill="000000"/>
          </w:tcPr>
          <w:p w14:paraId="67B34AFA" w14:textId="77777777" w:rsidR="000B1422" w:rsidRPr="001A2F85" w:rsidRDefault="000B1422" w:rsidP="000B1422">
            <w:pPr>
              <w:rPr>
                <w:rFonts w:ascii="Calibri" w:hAnsi="Calibri" w:cs="Arial"/>
              </w:rPr>
            </w:pPr>
          </w:p>
        </w:tc>
        <w:tc>
          <w:tcPr>
            <w:tcW w:w="5150" w:type="dxa"/>
            <w:gridSpan w:val="3"/>
            <w:tcBorders>
              <w:top w:val="single" w:sz="4" w:space="0" w:color="auto"/>
              <w:left w:val="nil"/>
              <w:bottom w:val="single" w:sz="4" w:space="0" w:color="auto"/>
              <w:right w:val="nil"/>
            </w:tcBorders>
            <w:shd w:val="clear" w:color="auto" w:fill="000000"/>
          </w:tcPr>
          <w:p w14:paraId="64504FCE" w14:textId="39D28681" w:rsidR="000B1422" w:rsidRPr="000B1422" w:rsidRDefault="000B1422" w:rsidP="000B1422">
            <w:pPr>
              <w:jc w:val="center"/>
              <w:rPr>
                <w:rFonts w:ascii="Calibri" w:hAnsi="Calibri" w:cs="Arial"/>
                <w:b/>
              </w:rPr>
            </w:pPr>
            <w:r w:rsidRPr="000B1422">
              <w:rPr>
                <w:rFonts w:ascii="Calibri" w:hAnsi="Calibri" w:cs="Arial"/>
                <w:b/>
              </w:rPr>
              <w:t>CREDIT CARD PAYMENT</w:t>
            </w:r>
          </w:p>
        </w:tc>
      </w:tr>
      <w:tr w:rsidR="000B1422" w:rsidRPr="001A2F85" w14:paraId="59063E4C" w14:textId="77777777" w:rsidTr="006812FA">
        <w:tblPrEx>
          <w:jc w:val="center"/>
          <w:tblBorders>
            <w:insideH w:val="none" w:sz="0" w:space="0" w:color="auto"/>
            <w:insideV w:val="none" w:sz="0" w:space="0" w:color="auto"/>
          </w:tblBorders>
          <w:tblLook w:val="01E0" w:firstRow="1" w:lastRow="1" w:firstColumn="1" w:lastColumn="1" w:noHBand="0" w:noVBand="0"/>
        </w:tblPrEx>
        <w:trPr>
          <w:trHeight w:val="337"/>
          <w:jc w:val="center"/>
        </w:trPr>
        <w:tc>
          <w:tcPr>
            <w:tcW w:w="3871" w:type="dxa"/>
            <w:tcBorders>
              <w:top w:val="single" w:sz="4" w:space="0" w:color="auto"/>
              <w:bottom w:val="single" w:sz="4" w:space="0" w:color="auto"/>
              <w:right w:val="single" w:sz="4" w:space="0" w:color="auto"/>
            </w:tcBorders>
            <w:shd w:val="clear" w:color="auto" w:fill="FFFFFF"/>
            <w:vAlign w:val="center"/>
          </w:tcPr>
          <w:p w14:paraId="78490008" w14:textId="513BEB63" w:rsidR="000B1422" w:rsidRDefault="000B1422" w:rsidP="000B1422">
            <w:pPr>
              <w:rPr>
                <w:rFonts w:ascii="Calibri" w:hAnsi="Calibri" w:cs="Arial"/>
              </w:rPr>
            </w:pPr>
            <w:r>
              <w:rPr>
                <w:rFonts w:ascii="Calibri" w:hAnsi="Calibri" w:cs="Arial"/>
              </w:rPr>
              <w:t>Minimum # of Hours</w:t>
            </w:r>
          </w:p>
        </w:tc>
        <w:tc>
          <w:tcPr>
            <w:tcW w:w="1043" w:type="dxa"/>
            <w:tcBorders>
              <w:top w:val="single" w:sz="4" w:space="0" w:color="auto"/>
              <w:left w:val="single" w:sz="4" w:space="0" w:color="auto"/>
              <w:bottom w:val="single" w:sz="4" w:space="0" w:color="auto"/>
            </w:tcBorders>
            <w:shd w:val="clear" w:color="auto" w:fill="FFFFFF"/>
            <w:vAlign w:val="center"/>
          </w:tcPr>
          <w:p w14:paraId="23931FEE" w14:textId="6A823DB6" w:rsidR="000B1422" w:rsidRPr="001A2F85" w:rsidRDefault="000B1422" w:rsidP="000B1422">
            <w:pPr>
              <w:rPr>
                <w:rFonts w:ascii="Calibri" w:hAnsi="Calibri" w:cs="Arial"/>
              </w:rPr>
            </w:pPr>
            <w:r>
              <w:rPr>
                <w:rFonts w:ascii="Calibri" w:hAnsi="Calibri" w:cs="Arial"/>
              </w:rPr>
              <w:fldChar w:fldCharType="begin">
                <w:ffData>
                  <w:name w:val="Text41"/>
                  <w:enabled/>
                  <w:calcOnExit w:val="0"/>
                  <w:textInput/>
                </w:ffData>
              </w:fldChar>
            </w:r>
            <w:r>
              <w:rPr>
                <w:rFonts w:ascii="Calibri" w:hAnsi="Calibri" w:cs="Arial"/>
              </w:rPr>
              <w:instrText xml:space="preserve"> FORMTEXT </w:instrText>
            </w:r>
            <w:r>
              <w:rPr>
                <w:rFonts w:ascii="Calibri" w:hAnsi="Calibri" w:cs="Arial"/>
              </w:rPr>
            </w:r>
            <w:r>
              <w:rPr>
                <w:rFonts w:ascii="Calibri" w:hAnsi="Calibri" w:cs="Arial"/>
              </w:rPr>
              <w:fldChar w:fldCharType="separate"/>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rPr>
              <w:fldChar w:fldCharType="end"/>
            </w:r>
          </w:p>
        </w:tc>
        <w:tc>
          <w:tcPr>
            <w:tcW w:w="265" w:type="dxa"/>
            <w:gridSpan w:val="2"/>
            <w:tcBorders>
              <w:top w:val="single" w:sz="4" w:space="0" w:color="auto"/>
              <w:left w:val="single" w:sz="4" w:space="0" w:color="auto"/>
              <w:bottom w:val="single" w:sz="4" w:space="0" w:color="auto"/>
              <w:right w:val="single" w:sz="4" w:space="0" w:color="auto"/>
            </w:tcBorders>
            <w:shd w:val="clear" w:color="auto" w:fill="000000"/>
          </w:tcPr>
          <w:p w14:paraId="5E3CAC06" w14:textId="77777777" w:rsidR="000B1422" w:rsidRPr="006812FA" w:rsidRDefault="000B1422" w:rsidP="000B1422">
            <w:pPr>
              <w:rPr>
                <w:rFonts w:ascii="Calibri" w:hAnsi="Calibri" w:cs="Arial"/>
                <w:b/>
                <w:bCs/>
              </w:rPr>
            </w:pPr>
          </w:p>
        </w:tc>
        <w:tc>
          <w:tcPr>
            <w:tcW w:w="515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A055122" w14:textId="162815D4" w:rsidR="000B1422" w:rsidRPr="006812FA" w:rsidRDefault="000B1422" w:rsidP="000B1422">
            <w:pPr>
              <w:rPr>
                <w:rFonts w:ascii="Calibri" w:hAnsi="Calibri" w:cs="Arial"/>
                <w:b/>
                <w:bCs/>
              </w:rPr>
            </w:pPr>
            <w:r w:rsidRPr="006812FA">
              <w:rPr>
                <w:rFonts w:ascii="Calibri" w:hAnsi="Calibri" w:cs="Arial"/>
                <w:b/>
                <w:bCs/>
              </w:rPr>
              <w:t>Please use the payment link below to make your initial payment upon signing.</w:t>
            </w:r>
          </w:p>
        </w:tc>
      </w:tr>
      <w:tr w:rsidR="000B1422" w:rsidRPr="001A2F85" w14:paraId="731B5570" w14:textId="77777777" w:rsidTr="006812FA">
        <w:tblPrEx>
          <w:jc w:val="center"/>
          <w:tblBorders>
            <w:insideH w:val="none" w:sz="0" w:space="0" w:color="auto"/>
            <w:insideV w:val="none" w:sz="0" w:space="0" w:color="auto"/>
          </w:tblBorders>
          <w:tblLook w:val="01E0" w:firstRow="1" w:lastRow="1" w:firstColumn="1" w:lastColumn="1" w:noHBand="0" w:noVBand="0"/>
        </w:tblPrEx>
        <w:trPr>
          <w:trHeight w:val="170"/>
          <w:jc w:val="center"/>
        </w:trPr>
        <w:tc>
          <w:tcPr>
            <w:tcW w:w="3871" w:type="dxa"/>
            <w:tcBorders>
              <w:top w:val="single" w:sz="4" w:space="0" w:color="auto"/>
              <w:bottom w:val="single" w:sz="4" w:space="0" w:color="auto"/>
              <w:right w:val="single" w:sz="4" w:space="0" w:color="auto"/>
            </w:tcBorders>
            <w:shd w:val="clear" w:color="auto" w:fill="FFFFFF"/>
            <w:vAlign w:val="center"/>
          </w:tcPr>
          <w:p w14:paraId="5F90C53F" w14:textId="30C928C4" w:rsidR="000B1422" w:rsidRDefault="000B1422" w:rsidP="000B1422">
            <w:pPr>
              <w:rPr>
                <w:rFonts w:ascii="Calibri" w:hAnsi="Calibri" w:cs="Arial"/>
              </w:rPr>
            </w:pPr>
            <w:r w:rsidRPr="002F5750">
              <w:rPr>
                <w:rFonts w:ascii="Calibri" w:hAnsi="Calibri" w:cs="Arial"/>
              </w:rPr>
              <w:t>Other:</w:t>
            </w:r>
            <w:r>
              <w:rPr>
                <w:rFonts w:ascii="Calibri" w:hAnsi="Calibri" w:cs="Arial"/>
              </w:rPr>
              <w:t xml:space="preserve"> </w:t>
            </w:r>
            <w:r w:rsidR="00730942">
              <w:rPr>
                <w:rFonts w:ascii="Calibri" w:hAnsi="Calibri" w:cs="Arial"/>
              </w:rPr>
              <w:t>Local DID Monthly Fee</w:t>
            </w:r>
          </w:p>
        </w:tc>
        <w:tc>
          <w:tcPr>
            <w:tcW w:w="1043" w:type="dxa"/>
            <w:tcBorders>
              <w:top w:val="single" w:sz="4" w:space="0" w:color="auto"/>
              <w:left w:val="single" w:sz="4" w:space="0" w:color="auto"/>
              <w:bottom w:val="single" w:sz="4" w:space="0" w:color="auto"/>
            </w:tcBorders>
            <w:shd w:val="clear" w:color="auto" w:fill="FFFFFF"/>
            <w:vAlign w:val="center"/>
          </w:tcPr>
          <w:p w14:paraId="4FEBE158" w14:textId="1B6CC242" w:rsidR="000B1422" w:rsidRPr="001A2F85" w:rsidRDefault="00730942" w:rsidP="000B1422">
            <w:pPr>
              <w:rPr>
                <w:rFonts w:ascii="Calibri" w:hAnsi="Calibri" w:cs="Arial"/>
              </w:rPr>
            </w:pPr>
            <w:r>
              <w:rPr>
                <w:rFonts w:ascii="Calibri" w:hAnsi="Calibri" w:cs="Arial"/>
              </w:rPr>
              <w:t>$10.00</w:t>
            </w:r>
          </w:p>
        </w:tc>
        <w:tc>
          <w:tcPr>
            <w:tcW w:w="265" w:type="dxa"/>
            <w:gridSpan w:val="2"/>
            <w:tcBorders>
              <w:top w:val="single" w:sz="4" w:space="0" w:color="auto"/>
              <w:left w:val="single" w:sz="4" w:space="0" w:color="auto"/>
              <w:bottom w:val="single" w:sz="4" w:space="0" w:color="auto"/>
              <w:right w:val="single" w:sz="4" w:space="0" w:color="auto"/>
            </w:tcBorders>
            <w:shd w:val="clear" w:color="auto" w:fill="000000"/>
          </w:tcPr>
          <w:p w14:paraId="2730D68B" w14:textId="77777777" w:rsidR="000B1422" w:rsidRPr="001A2F85" w:rsidRDefault="000B1422" w:rsidP="000B1422">
            <w:pPr>
              <w:rPr>
                <w:rFonts w:ascii="Calibri" w:hAnsi="Calibri" w:cs="Arial"/>
              </w:rPr>
            </w:pPr>
          </w:p>
        </w:tc>
        <w:tc>
          <w:tcPr>
            <w:tcW w:w="484" w:type="dxa"/>
            <w:gridSpan w:val="2"/>
            <w:tcBorders>
              <w:top w:val="single" w:sz="4" w:space="0" w:color="auto"/>
              <w:left w:val="single" w:sz="4" w:space="0" w:color="auto"/>
              <w:bottom w:val="single" w:sz="4" w:space="0" w:color="auto"/>
              <w:right w:val="single" w:sz="4" w:space="0" w:color="auto"/>
            </w:tcBorders>
            <w:shd w:val="clear" w:color="auto" w:fill="FFFFFF"/>
          </w:tcPr>
          <w:p w14:paraId="369CDD96" w14:textId="0571ADF9" w:rsidR="000B1422" w:rsidRPr="001A2F85" w:rsidRDefault="00730942" w:rsidP="000B1422">
            <w:pPr>
              <w:rPr>
                <w:rFonts w:ascii="Calibri" w:hAnsi="Calibri" w:cs="Arial"/>
              </w:rPr>
            </w:pPr>
            <w:r>
              <w:rPr>
                <w:rFonts w:ascii="Calibri" w:hAnsi="Calibri" w:cs="Arial"/>
              </w:rPr>
              <w:fldChar w:fldCharType="begin">
                <w:ffData>
                  <w:name w:val="Check32"/>
                  <w:enabled/>
                  <w:calcOnExit w:val="0"/>
                  <w:checkBox>
                    <w:sizeAuto/>
                    <w:default w:val="1"/>
                  </w:checkBox>
                </w:ffData>
              </w:fldChar>
            </w:r>
            <w:bookmarkStart w:id="11" w:name="Check32"/>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bookmarkEnd w:id="11"/>
          </w:p>
        </w:tc>
        <w:tc>
          <w:tcPr>
            <w:tcW w:w="4666" w:type="dxa"/>
            <w:tcBorders>
              <w:top w:val="single" w:sz="4" w:space="0" w:color="auto"/>
              <w:left w:val="single" w:sz="4" w:space="0" w:color="auto"/>
              <w:bottom w:val="single" w:sz="4" w:space="0" w:color="auto"/>
              <w:right w:val="single" w:sz="4" w:space="0" w:color="auto"/>
            </w:tcBorders>
            <w:shd w:val="clear" w:color="auto" w:fill="FFFFFF"/>
          </w:tcPr>
          <w:p w14:paraId="17A369B7" w14:textId="27F9229B" w:rsidR="000B1422" w:rsidRPr="001A2F85" w:rsidRDefault="006812FA" w:rsidP="000B1422">
            <w:pPr>
              <w:rPr>
                <w:rFonts w:ascii="Calibri" w:hAnsi="Calibri" w:cs="Arial"/>
              </w:rPr>
            </w:pPr>
            <w:r w:rsidRPr="001A2F85">
              <w:rPr>
                <w:rFonts w:ascii="Calibri" w:hAnsi="Calibri" w:cs="Arial"/>
              </w:rPr>
              <w:t>I authorize AnswerNet to charge my credit card monthly</w:t>
            </w:r>
          </w:p>
        </w:tc>
      </w:tr>
      <w:tr w:rsidR="00726676" w:rsidRPr="001A2F85" w14:paraId="23EF8216" w14:textId="77777777" w:rsidTr="00D975D0">
        <w:tblPrEx>
          <w:jc w:val="center"/>
          <w:tblBorders>
            <w:insideH w:val="none" w:sz="0" w:space="0" w:color="auto"/>
            <w:insideV w:val="none" w:sz="0" w:space="0" w:color="auto"/>
          </w:tblBorders>
          <w:tblLook w:val="01E0" w:firstRow="1" w:lastRow="1" w:firstColumn="1" w:lastColumn="1" w:noHBand="0" w:noVBand="0"/>
        </w:tblPrEx>
        <w:trPr>
          <w:trHeight w:val="190"/>
          <w:jc w:val="center"/>
        </w:trPr>
        <w:tc>
          <w:tcPr>
            <w:tcW w:w="3871" w:type="dxa"/>
            <w:tcBorders>
              <w:top w:val="single" w:sz="4" w:space="0" w:color="auto"/>
              <w:left w:val="single" w:sz="4" w:space="0" w:color="auto"/>
              <w:bottom w:val="single" w:sz="4" w:space="0" w:color="auto"/>
              <w:right w:val="single" w:sz="4" w:space="0" w:color="auto"/>
            </w:tcBorders>
            <w:shd w:val="clear" w:color="auto" w:fill="FFFFFF"/>
            <w:vAlign w:val="center"/>
          </w:tcPr>
          <w:p w14:paraId="772FF517" w14:textId="10BCA4A5" w:rsidR="00726676" w:rsidRPr="002F5750" w:rsidRDefault="00726676" w:rsidP="006812FA">
            <w:pPr>
              <w:rPr>
                <w:rFonts w:ascii="Calibri" w:hAnsi="Calibri" w:cs="Arial"/>
              </w:rPr>
            </w:pPr>
            <w:r w:rsidRPr="002F5750">
              <w:rPr>
                <w:rFonts w:ascii="Calibri" w:hAnsi="Calibri" w:cs="Arial"/>
              </w:rPr>
              <w:t>Other:</w:t>
            </w:r>
            <w:r>
              <w:rPr>
                <w:rFonts w:ascii="Calibri" w:hAnsi="Calibri" w:cs="Arial"/>
              </w:rPr>
              <w:t xml:space="preserve"> </w:t>
            </w:r>
            <w:r>
              <w:rPr>
                <w:rFonts w:ascii="Calibri" w:hAnsi="Calibri" w:cs="Arial"/>
              </w:rPr>
              <w:fldChar w:fldCharType="begin">
                <w:ffData>
                  <w:name w:val="Text48"/>
                  <w:enabled/>
                  <w:calcOnExit w:val="0"/>
                  <w:textInput/>
                </w:ffData>
              </w:fldChar>
            </w:r>
            <w:r>
              <w:rPr>
                <w:rFonts w:ascii="Calibri" w:hAnsi="Calibri" w:cs="Arial"/>
              </w:rPr>
              <w:instrText xml:space="preserve"> FORMTEXT </w:instrText>
            </w:r>
            <w:r>
              <w:rPr>
                <w:rFonts w:ascii="Calibri" w:hAnsi="Calibri" w:cs="Arial"/>
              </w:rPr>
            </w:r>
            <w:r>
              <w:rPr>
                <w:rFonts w:ascii="Calibri" w:hAnsi="Calibri" w:cs="Arial"/>
              </w:rPr>
              <w:fldChar w:fldCharType="separate"/>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rPr>
              <w:fldChar w:fldCharType="end"/>
            </w:r>
          </w:p>
        </w:tc>
        <w:tc>
          <w:tcPr>
            <w:tcW w:w="1043" w:type="dxa"/>
            <w:tcBorders>
              <w:top w:val="single" w:sz="4" w:space="0" w:color="auto"/>
              <w:left w:val="single" w:sz="4" w:space="0" w:color="auto"/>
              <w:bottom w:val="single" w:sz="4" w:space="0" w:color="auto"/>
              <w:right w:val="single" w:sz="4" w:space="0" w:color="auto"/>
            </w:tcBorders>
            <w:shd w:val="clear" w:color="auto" w:fill="FFFFFF"/>
            <w:vAlign w:val="center"/>
          </w:tcPr>
          <w:p w14:paraId="05DA68C6" w14:textId="355F4356" w:rsidR="00726676" w:rsidRDefault="00726676" w:rsidP="006812FA">
            <w:pPr>
              <w:rPr>
                <w:rFonts w:ascii="Calibri" w:hAnsi="Calibri" w:cs="Arial"/>
              </w:rPr>
            </w:pPr>
            <w:r>
              <w:rPr>
                <w:rFonts w:ascii="Calibri" w:hAnsi="Calibri" w:cs="Arial"/>
              </w:rPr>
              <w:fldChar w:fldCharType="begin">
                <w:ffData>
                  <w:name w:val="Text44"/>
                  <w:enabled/>
                  <w:calcOnExit w:val="0"/>
                  <w:textInput/>
                </w:ffData>
              </w:fldChar>
            </w:r>
            <w:bookmarkStart w:id="12" w:name="Text44"/>
            <w:r>
              <w:rPr>
                <w:rFonts w:ascii="Calibri" w:hAnsi="Calibri" w:cs="Arial"/>
              </w:rPr>
              <w:instrText xml:space="preserve"> FORMTEXT </w:instrText>
            </w:r>
            <w:r>
              <w:rPr>
                <w:rFonts w:ascii="Calibri" w:hAnsi="Calibri" w:cs="Arial"/>
              </w:rPr>
            </w:r>
            <w:r>
              <w:rPr>
                <w:rFonts w:ascii="Calibri" w:hAnsi="Calibri" w:cs="Arial"/>
              </w:rPr>
              <w:fldChar w:fldCharType="separate"/>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rPr>
              <w:fldChar w:fldCharType="end"/>
            </w:r>
            <w:bookmarkEnd w:id="12"/>
          </w:p>
        </w:tc>
        <w:tc>
          <w:tcPr>
            <w:tcW w:w="265" w:type="dxa"/>
            <w:gridSpan w:val="2"/>
            <w:tcBorders>
              <w:top w:val="single" w:sz="4" w:space="0" w:color="auto"/>
              <w:left w:val="single" w:sz="4" w:space="0" w:color="auto"/>
              <w:bottom w:val="single" w:sz="4" w:space="0" w:color="auto"/>
              <w:right w:val="single" w:sz="4" w:space="0" w:color="auto"/>
            </w:tcBorders>
            <w:shd w:val="clear" w:color="auto" w:fill="000000"/>
          </w:tcPr>
          <w:p w14:paraId="26F21952" w14:textId="77777777" w:rsidR="00726676" w:rsidRPr="001A2F85" w:rsidRDefault="00726676" w:rsidP="006812FA">
            <w:pPr>
              <w:rPr>
                <w:rFonts w:ascii="Calibri" w:hAnsi="Calibri" w:cs="Arial"/>
              </w:rPr>
            </w:pPr>
          </w:p>
        </w:tc>
        <w:tc>
          <w:tcPr>
            <w:tcW w:w="5150" w:type="dxa"/>
            <w:gridSpan w:val="3"/>
            <w:vMerge w:val="restart"/>
            <w:tcBorders>
              <w:top w:val="single" w:sz="4" w:space="0" w:color="auto"/>
              <w:left w:val="single" w:sz="4" w:space="0" w:color="auto"/>
              <w:right w:val="single" w:sz="4" w:space="0" w:color="auto"/>
            </w:tcBorders>
            <w:shd w:val="clear" w:color="auto" w:fill="FFFFFF"/>
          </w:tcPr>
          <w:p w14:paraId="3BB571F9" w14:textId="77777777" w:rsidR="00726676" w:rsidRDefault="00726676" w:rsidP="006812FA">
            <w:pPr>
              <w:rPr>
                <w:rFonts w:ascii="Calibri" w:hAnsi="Calibri" w:cs="Arial"/>
                <w:b/>
                <w:bCs/>
              </w:rPr>
            </w:pPr>
            <w:r w:rsidRPr="0070397E">
              <w:rPr>
                <w:rFonts w:ascii="Calibri" w:hAnsi="Calibri" w:cs="Arial"/>
                <w:b/>
                <w:bCs/>
              </w:rPr>
              <w:t>Payment Link:</w:t>
            </w:r>
            <w:r>
              <w:rPr>
                <w:rFonts w:ascii="Calibri" w:hAnsi="Calibri" w:cs="Arial"/>
                <w:b/>
                <w:bCs/>
              </w:rPr>
              <w:t xml:space="preserve">  </w:t>
            </w:r>
          </w:p>
          <w:p w14:paraId="30C22AC5" w14:textId="312A3182" w:rsidR="00726676" w:rsidRPr="0070397E" w:rsidRDefault="00726676" w:rsidP="006812FA">
            <w:pPr>
              <w:rPr>
                <w:rFonts w:ascii="Calibri" w:hAnsi="Calibri" w:cs="Arial"/>
                <w:b/>
                <w:bCs/>
              </w:rPr>
            </w:pPr>
            <w:r>
              <w:rPr>
                <w:rFonts w:ascii="Calibri" w:hAnsi="Calibri" w:cs="Arial"/>
              </w:rPr>
              <w:fldChar w:fldCharType="begin">
                <w:ffData>
                  <w:name w:val=""/>
                  <w:enabled/>
                  <w:calcOnExit w:val="0"/>
                  <w:textInput/>
                </w:ffData>
              </w:fldChar>
            </w:r>
            <w:r>
              <w:rPr>
                <w:rFonts w:ascii="Calibri" w:hAnsi="Calibri" w:cs="Arial"/>
              </w:rPr>
              <w:instrText xml:space="preserve"> FORMTEXT </w:instrText>
            </w:r>
            <w:r>
              <w:rPr>
                <w:rFonts w:ascii="Calibri" w:hAnsi="Calibri" w:cs="Arial"/>
              </w:rPr>
            </w:r>
            <w:r>
              <w:rPr>
                <w:rFonts w:ascii="Calibri" w:hAnsi="Calibri" w:cs="Arial"/>
              </w:rPr>
              <w:fldChar w:fldCharType="separate"/>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rPr>
              <w:fldChar w:fldCharType="end"/>
            </w:r>
          </w:p>
        </w:tc>
      </w:tr>
      <w:tr w:rsidR="00726676" w:rsidRPr="001A2F85" w14:paraId="24848AD7" w14:textId="77777777" w:rsidTr="00D975D0">
        <w:tblPrEx>
          <w:jc w:val="center"/>
          <w:tblBorders>
            <w:insideH w:val="none" w:sz="0" w:space="0" w:color="auto"/>
            <w:insideV w:val="none" w:sz="0" w:space="0" w:color="auto"/>
          </w:tblBorders>
          <w:tblLook w:val="01E0" w:firstRow="1" w:lastRow="1" w:firstColumn="1" w:lastColumn="1" w:noHBand="0" w:noVBand="0"/>
        </w:tblPrEx>
        <w:trPr>
          <w:trHeight w:val="190"/>
          <w:jc w:val="center"/>
        </w:trPr>
        <w:tc>
          <w:tcPr>
            <w:tcW w:w="3871" w:type="dxa"/>
            <w:tcBorders>
              <w:top w:val="single" w:sz="4" w:space="0" w:color="auto"/>
              <w:left w:val="single" w:sz="4" w:space="0" w:color="auto"/>
              <w:bottom w:val="single" w:sz="4" w:space="0" w:color="auto"/>
              <w:right w:val="single" w:sz="4" w:space="0" w:color="auto"/>
            </w:tcBorders>
            <w:shd w:val="clear" w:color="auto" w:fill="FFFFFF"/>
            <w:vAlign w:val="center"/>
          </w:tcPr>
          <w:p w14:paraId="365E5A83" w14:textId="6D73986C" w:rsidR="00726676" w:rsidRPr="002F5750" w:rsidRDefault="00726676" w:rsidP="000B1422">
            <w:pPr>
              <w:rPr>
                <w:rFonts w:ascii="Calibri" w:hAnsi="Calibri" w:cs="Arial"/>
              </w:rPr>
            </w:pPr>
            <w:r>
              <w:rPr>
                <w:rFonts w:ascii="Calibri" w:hAnsi="Calibri" w:cs="Arial"/>
              </w:rPr>
              <w:t xml:space="preserve">Sales Tax: </w:t>
            </w:r>
          </w:p>
        </w:tc>
        <w:tc>
          <w:tcPr>
            <w:tcW w:w="1043" w:type="dxa"/>
            <w:tcBorders>
              <w:top w:val="single" w:sz="4" w:space="0" w:color="auto"/>
              <w:left w:val="single" w:sz="4" w:space="0" w:color="auto"/>
              <w:bottom w:val="single" w:sz="4" w:space="0" w:color="auto"/>
              <w:right w:val="single" w:sz="4" w:space="0" w:color="auto"/>
            </w:tcBorders>
            <w:shd w:val="clear" w:color="auto" w:fill="FFFFFF"/>
            <w:vAlign w:val="center"/>
          </w:tcPr>
          <w:p w14:paraId="5CC3293B" w14:textId="77777777" w:rsidR="00726676" w:rsidRDefault="00726676" w:rsidP="000B1422">
            <w:pPr>
              <w:rPr>
                <w:rFonts w:ascii="Calibri" w:hAnsi="Calibri" w:cs="Arial"/>
              </w:rPr>
            </w:pPr>
            <w:r>
              <w:rPr>
                <w:rFonts w:ascii="Calibri" w:hAnsi="Calibri" w:cs="Arial"/>
              </w:rPr>
              <w:fldChar w:fldCharType="begin">
                <w:ffData>
                  <w:name w:val="Text51"/>
                  <w:enabled/>
                  <w:calcOnExit w:val="0"/>
                  <w:textInput/>
                </w:ffData>
              </w:fldChar>
            </w:r>
            <w:bookmarkStart w:id="13" w:name="Text51"/>
            <w:r>
              <w:rPr>
                <w:rFonts w:ascii="Calibri" w:hAnsi="Calibri" w:cs="Arial"/>
              </w:rPr>
              <w:instrText xml:space="preserve"> FORMTEXT </w:instrText>
            </w:r>
            <w:r>
              <w:rPr>
                <w:rFonts w:ascii="Calibri" w:hAnsi="Calibri" w:cs="Arial"/>
              </w:rPr>
            </w:r>
            <w:r>
              <w:rPr>
                <w:rFonts w:ascii="Calibri" w:hAnsi="Calibri" w:cs="Arial"/>
              </w:rPr>
              <w:fldChar w:fldCharType="separate"/>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noProof/>
              </w:rPr>
              <w:t> </w:t>
            </w:r>
            <w:r>
              <w:rPr>
                <w:rFonts w:ascii="Calibri" w:hAnsi="Calibri" w:cs="Arial"/>
              </w:rPr>
              <w:fldChar w:fldCharType="end"/>
            </w:r>
            <w:bookmarkEnd w:id="13"/>
          </w:p>
        </w:tc>
        <w:tc>
          <w:tcPr>
            <w:tcW w:w="265" w:type="dxa"/>
            <w:gridSpan w:val="2"/>
            <w:tcBorders>
              <w:top w:val="single" w:sz="4" w:space="0" w:color="auto"/>
              <w:left w:val="single" w:sz="4" w:space="0" w:color="auto"/>
              <w:bottom w:val="single" w:sz="4" w:space="0" w:color="auto"/>
              <w:right w:val="single" w:sz="4" w:space="0" w:color="auto"/>
            </w:tcBorders>
            <w:shd w:val="clear" w:color="auto" w:fill="000000"/>
          </w:tcPr>
          <w:p w14:paraId="4611ADE0" w14:textId="77777777" w:rsidR="00726676" w:rsidRPr="001A2F85" w:rsidRDefault="00726676" w:rsidP="000B1422">
            <w:pPr>
              <w:rPr>
                <w:rFonts w:ascii="Calibri" w:hAnsi="Calibri" w:cs="Arial"/>
              </w:rPr>
            </w:pPr>
          </w:p>
        </w:tc>
        <w:tc>
          <w:tcPr>
            <w:tcW w:w="5150" w:type="dxa"/>
            <w:gridSpan w:val="3"/>
            <w:vMerge/>
            <w:tcBorders>
              <w:left w:val="single" w:sz="4" w:space="0" w:color="auto"/>
              <w:right w:val="single" w:sz="4" w:space="0" w:color="auto"/>
            </w:tcBorders>
            <w:shd w:val="clear" w:color="auto" w:fill="FFFFFF"/>
          </w:tcPr>
          <w:p w14:paraId="02738366" w14:textId="2238320B" w:rsidR="00726676" w:rsidRPr="001A2F85" w:rsidRDefault="00726676" w:rsidP="000B1422">
            <w:pPr>
              <w:rPr>
                <w:rFonts w:ascii="Calibri" w:hAnsi="Calibri" w:cs="Arial"/>
              </w:rPr>
            </w:pPr>
          </w:p>
        </w:tc>
      </w:tr>
      <w:tr w:rsidR="00726676" w:rsidRPr="001A2F85" w14:paraId="27C724F8" w14:textId="77777777" w:rsidTr="006812FA">
        <w:tblPrEx>
          <w:jc w:val="center"/>
          <w:tblBorders>
            <w:insideH w:val="none" w:sz="0" w:space="0" w:color="auto"/>
            <w:insideV w:val="none" w:sz="0" w:space="0" w:color="auto"/>
          </w:tblBorders>
          <w:tblLook w:val="01E0" w:firstRow="1" w:lastRow="1" w:firstColumn="1" w:lastColumn="1" w:noHBand="0" w:noVBand="0"/>
        </w:tblPrEx>
        <w:trPr>
          <w:trHeight w:val="190"/>
          <w:jc w:val="center"/>
        </w:trPr>
        <w:tc>
          <w:tcPr>
            <w:tcW w:w="3871" w:type="dxa"/>
            <w:tcBorders>
              <w:top w:val="single" w:sz="4" w:space="0" w:color="auto"/>
              <w:left w:val="single" w:sz="4" w:space="0" w:color="auto"/>
              <w:bottom w:val="single" w:sz="4" w:space="0" w:color="auto"/>
              <w:right w:val="single" w:sz="4" w:space="0" w:color="auto"/>
            </w:tcBorders>
            <w:shd w:val="clear" w:color="auto" w:fill="FFFFFF"/>
            <w:vAlign w:val="center"/>
          </w:tcPr>
          <w:p w14:paraId="0BCF2916" w14:textId="6184C3D7" w:rsidR="00726676" w:rsidRPr="006C5D14" w:rsidRDefault="00726676" w:rsidP="000B1422">
            <w:pPr>
              <w:rPr>
                <w:rFonts w:ascii="Calibri" w:hAnsi="Calibri" w:cs="Arial"/>
                <w:b/>
              </w:rPr>
            </w:pPr>
            <w:r w:rsidRPr="006C5D14">
              <w:rPr>
                <w:rFonts w:ascii="Calibri" w:hAnsi="Calibri" w:cs="Arial"/>
                <w:b/>
              </w:rPr>
              <w:t>Total Due</w:t>
            </w:r>
            <w:r>
              <w:rPr>
                <w:rFonts w:ascii="Calibri" w:hAnsi="Calibri" w:cs="Arial"/>
                <w:b/>
              </w:rPr>
              <w:t>:</w:t>
            </w:r>
          </w:p>
        </w:tc>
        <w:tc>
          <w:tcPr>
            <w:tcW w:w="1043" w:type="dxa"/>
            <w:tcBorders>
              <w:top w:val="single" w:sz="4" w:space="0" w:color="auto"/>
              <w:left w:val="single" w:sz="4" w:space="0" w:color="auto"/>
              <w:bottom w:val="single" w:sz="4" w:space="0" w:color="auto"/>
              <w:right w:val="single" w:sz="4" w:space="0" w:color="auto"/>
            </w:tcBorders>
            <w:shd w:val="clear" w:color="auto" w:fill="FFFFFF"/>
            <w:vAlign w:val="center"/>
          </w:tcPr>
          <w:p w14:paraId="2567E658" w14:textId="136ADC51" w:rsidR="00726676" w:rsidRDefault="00730942" w:rsidP="000B1422">
            <w:pPr>
              <w:rPr>
                <w:rFonts w:ascii="Calibri" w:hAnsi="Calibri" w:cs="Arial"/>
              </w:rPr>
            </w:pPr>
            <w:r>
              <w:rPr>
                <w:rFonts w:ascii="Calibri" w:hAnsi="Calibri" w:cs="Arial"/>
              </w:rPr>
              <w:t>$</w:t>
            </w:r>
            <w:r w:rsidR="001C2AAB">
              <w:rPr>
                <w:rFonts w:ascii="Calibri" w:hAnsi="Calibri" w:cs="Arial"/>
              </w:rPr>
              <w:t>6</w:t>
            </w:r>
            <w:r>
              <w:rPr>
                <w:rFonts w:ascii="Calibri" w:hAnsi="Calibri" w:cs="Arial"/>
              </w:rPr>
              <w:t>5.00</w:t>
            </w:r>
          </w:p>
        </w:tc>
        <w:tc>
          <w:tcPr>
            <w:tcW w:w="265" w:type="dxa"/>
            <w:gridSpan w:val="2"/>
            <w:tcBorders>
              <w:top w:val="single" w:sz="4" w:space="0" w:color="auto"/>
              <w:left w:val="single" w:sz="4" w:space="0" w:color="auto"/>
              <w:bottom w:val="single" w:sz="4" w:space="0" w:color="auto"/>
              <w:right w:val="single" w:sz="4" w:space="0" w:color="auto"/>
            </w:tcBorders>
            <w:shd w:val="clear" w:color="auto" w:fill="000000"/>
          </w:tcPr>
          <w:p w14:paraId="1DFC7E09" w14:textId="77777777" w:rsidR="00726676" w:rsidRPr="001A2F85" w:rsidRDefault="00726676" w:rsidP="000B1422">
            <w:pPr>
              <w:rPr>
                <w:rFonts w:ascii="Calibri" w:hAnsi="Calibri" w:cs="Arial"/>
              </w:rPr>
            </w:pPr>
          </w:p>
        </w:tc>
        <w:tc>
          <w:tcPr>
            <w:tcW w:w="5150" w:type="dxa"/>
            <w:gridSpan w:val="3"/>
            <w:vMerge/>
            <w:tcBorders>
              <w:left w:val="single" w:sz="4" w:space="0" w:color="auto"/>
              <w:bottom w:val="single" w:sz="4" w:space="0" w:color="auto"/>
              <w:right w:val="single" w:sz="4" w:space="0" w:color="auto"/>
            </w:tcBorders>
            <w:shd w:val="clear" w:color="auto" w:fill="FFFFFF"/>
          </w:tcPr>
          <w:p w14:paraId="7D0E4702" w14:textId="77777777" w:rsidR="00726676" w:rsidRDefault="00726676" w:rsidP="000B1422">
            <w:pPr>
              <w:rPr>
                <w:rFonts w:ascii="Calibri" w:hAnsi="Calibri" w:cs="Arial"/>
              </w:rPr>
            </w:pPr>
          </w:p>
        </w:tc>
      </w:tr>
    </w:tbl>
    <w:p w14:paraId="0B36475C" w14:textId="77777777" w:rsidR="004A640F" w:rsidRDefault="004A640F" w:rsidP="00487C08">
      <w:pPr>
        <w:spacing w:before="8" w:line="260" w:lineRule="exact"/>
        <w:rPr>
          <w:sz w:val="26"/>
          <w:szCs w:val="26"/>
        </w:rPr>
      </w:pPr>
    </w:p>
    <w:sectPr w:rsidR="004A640F" w:rsidSect="00487C08">
      <w:footerReference w:type="default" r:id="rId10"/>
      <w:pgSz w:w="12240" w:h="15840" w:code="1"/>
      <w:pgMar w:top="630" w:right="907" w:bottom="450" w:left="99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F626" w14:textId="77777777" w:rsidR="00F32CC0" w:rsidRDefault="00F32CC0">
      <w:r>
        <w:separator/>
      </w:r>
    </w:p>
  </w:endnote>
  <w:endnote w:type="continuationSeparator" w:id="0">
    <w:p w14:paraId="204E635E" w14:textId="77777777" w:rsidR="00F32CC0" w:rsidRDefault="00F3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A469" w14:textId="15E76B7C" w:rsidR="00487C08" w:rsidRDefault="009B11B1" w:rsidP="00487C08">
    <w:pPr>
      <w:tabs>
        <w:tab w:val="left" w:pos="1400"/>
        <w:tab w:val="center" w:pos="5170"/>
      </w:tabs>
      <w:ind w:left="10" w:right="8"/>
      <w:jc w:val="center"/>
      <w:rPr>
        <w:rFonts w:ascii="Calibri" w:hAnsi="Calibri"/>
        <w:sz w:val="18"/>
        <w:szCs w:val="18"/>
      </w:rPr>
    </w:pPr>
    <w:bookmarkStart w:id="4" w:name="_Hlk210314355"/>
    <w:r>
      <w:pict w14:anchorId="47687084">
        <v:shapetype id="_x0000_t202" coordsize="21600,21600" o:spt="202" path="m,l,21600r21600,l21600,xe">
          <v:stroke joinstyle="miter"/>
          <v:path gradientshapeok="t" o:connecttype="rect"/>
        </v:shapetype>
        <v:shape id="_x0000_s1026" type="#_x0000_t202" style="position:absolute;left:0;text-align:left;margin-left:131.7pt;margin-top:720.15pt;width:342.65pt;height:49pt;z-index:-251658752;mso-position-horizontal-relative:page;mso-position-vertical-relative:page" filled="f" stroked="f">
          <v:textbox style="mso-next-textbox:#_x0000_s1026" inset="0,0,0,0">
            <w:txbxContent>
              <w:p w14:paraId="5D8C150B" w14:textId="591E0DBD" w:rsidR="004A640F" w:rsidRDefault="004A640F">
                <w:pPr>
                  <w:spacing w:before="1"/>
                  <w:ind w:left="2989" w:right="2989"/>
                  <w:jc w:val="center"/>
                  <w:rPr>
                    <w:rFonts w:ascii="Calibri" w:eastAsia="Calibri" w:hAnsi="Calibri" w:cs="Calibri"/>
                    <w:sz w:val="18"/>
                    <w:szCs w:val="18"/>
                  </w:rPr>
                </w:pPr>
              </w:p>
            </w:txbxContent>
          </v:textbox>
          <w10:wrap anchorx="page" anchory="page"/>
        </v:shape>
      </w:pict>
    </w:r>
    <w:r w:rsidR="00487C08">
      <w:rPr>
        <w:rFonts w:ascii="Calibri" w:hAnsi="Calibri"/>
        <w:sz w:val="18"/>
        <w:szCs w:val="18"/>
      </w:rPr>
      <w:t>AnswerNet: 5 Walnut Grove Dr., Ste 350 Horsham, PA 19044 *</w:t>
    </w:r>
    <w:r w:rsidR="00487C08" w:rsidRPr="00C76A24">
      <w:rPr>
        <w:rFonts w:ascii="Calibri" w:hAnsi="Calibri"/>
        <w:position w:val="2"/>
        <w:sz w:val="18"/>
        <w:szCs w:val="18"/>
      </w:rPr>
      <w:t xml:space="preserve"> </w:t>
    </w:r>
    <w:r w:rsidR="00487C08" w:rsidRPr="00C76A24">
      <w:rPr>
        <w:rFonts w:ascii="Calibri" w:hAnsi="Calibri"/>
        <w:sz w:val="18"/>
        <w:szCs w:val="18"/>
      </w:rPr>
      <w:t>Text or Call: 800-411-5777</w:t>
    </w:r>
  </w:p>
  <w:p w14:paraId="132AFFE0" w14:textId="208D3861" w:rsidR="00487C08" w:rsidRDefault="00487C08" w:rsidP="00487C08">
    <w:pPr>
      <w:ind w:left="10" w:right="8"/>
      <w:jc w:val="center"/>
      <w:rPr>
        <w:rFonts w:ascii="Calibri" w:hAnsi="Calibri"/>
        <w:sz w:val="18"/>
        <w:szCs w:val="18"/>
      </w:rPr>
    </w:pPr>
    <w:hyperlink r:id="rId1" w:history="1">
      <w:r w:rsidRPr="00A9658E">
        <w:rPr>
          <w:rStyle w:val="Hyperlink"/>
          <w:rFonts w:ascii="Calibri" w:eastAsiaTheme="minorEastAsia" w:hAnsi="Calibri"/>
          <w:sz w:val="18"/>
          <w:szCs w:val="18"/>
        </w:rPr>
        <w:t xml:space="preserve">Email: Answer@AnswerNet.com </w:t>
      </w:r>
    </w:hyperlink>
    <w:r w:rsidRPr="00C76A24">
      <w:rPr>
        <w:rFonts w:ascii="Calibri" w:hAnsi="Calibri"/>
        <w:sz w:val="18"/>
        <w:szCs w:val="18"/>
      </w:rPr>
      <w:t xml:space="preserve"> </w:t>
    </w:r>
    <w:r>
      <w:rPr>
        <w:rFonts w:ascii="Calibri" w:hAnsi="Calibri"/>
        <w:sz w:val="18"/>
        <w:szCs w:val="18"/>
      </w:rPr>
      <w:t>*</w:t>
    </w:r>
    <w:r w:rsidRPr="00C76A24">
      <w:rPr>
        <w:rFonts w:ascii="Calibri" w:hAnsi="Calibri"/>
        <w:position w:val="2"/>
        <w:sz w:val="18"/>
        <w:szCs w:val="18"/>
      </w:rPr>
      <w:t xml:space="preserve"> </w:t>
    </w:r>
    <w:r w:rsidRPr="00C76A24">
      <w:rPr>
        <w:rFonts w:ascii="Calibri" w:hAnsi="Calibri"/>
        <w:sz w:val="18"/>
        <w:szCs w:val="18"/>
      </w:rPr>
      <w:t xml:space="preserve">Online: </w:t>
    </w:r>
    <w:hyperlink r:id="rId2" w:history="1">
      <w:r w:rsidRPr="00B321AC">
        <w:rPr>
          <w:rStyle w:val="Hyperlink"/>
          <w:rFonts w:ascii="Calibri" w:hAnsi="Calibri"/>
          <w:sz w:val="18"/>
          <w:szCs w:val="18"/>
        </w:rPr>
        <w:t>www.AnswerNet.com</w:t>
      </w:r>
    </w:hyperlink>
  </w:p>
  <w:bookmarkEnd w:id="4"/>
  <w:p w14:paraId="73A702E6" w14:textId="459A0381" w:rsidR="00487C08" w:rsidRDefault="00487C08" w:rsidP="00487C08">
    <w:pPr>
      <w:spacing w:before="1"/>
      <w:ind w:right="79"/>
      <w:jc w:val="center"/>
      <w:rPr>
        <w:rFonts w:ascii="Calibri" w:eastAsia="Calibri" w:hAnsi="Calibri" w:cs="Calibri"/>
        <w:sz w:val="18"/>
        <w:szCs w:val="18"/>
      </w:rPr>
    </w:pPr>
    <w:r w:rsidRPr="002F2653">
      <w:rPr>
        <w:color w:val="000000" w:themeColor="text1"/>
        <w:sz w:val="16"/>
        <w:szCs w:val="16"/>
      </w:rPr>
      <w:fldChar w:fldCharType="begin"/>
    </w:r>
    <w:r w:rsidRPr="002F2653">
      <w:rPr>
        <w:color w:val="000000" w:themeColor="text1"/>
        <w:sz w:val="16"/>
        <w:szCs w:val="16"/>
      </w:rPr>
      <w:instrText xml:space="preserve"> FILENAME \* MERGEFORMAT </w:instrText>
    </w:r>
    <w:r w:rsidRPr="002F2653">
      <w:rPr>
        <w:color w:val="000000" w:themeColor="text1"/>
        <w:sz w:val="16"/>
        <w:szCs w:val="16"/>
      </w:rPr>
      <w:fldChar w:fldCharType="separate"/>
    </w:r>
    <w:r w:rsidRPr="002F2653">
      <w:rPr>
        <w:noProof/>
        <w:color w:val="000000" w:themeColor="text1"/>
        <w:sz w:val="16"/>
        <w:szCs w:val="16"/>
      </w:rPr>
      <w:t>202</w:t>
    </w:r>
    <w:r>
      <w:rPr>
        <w:noProof/>
        <w:color w:val="000000" w:themeColor="text1"/>
        <w:sz w:val="16"/>
        <w:szCs w:val="16"/>
      </w:rPr>
      <w:t>5</w:t>
    </w:r>
    <w:r w:rsidRPr="002F2653">
      <w:rPr>
        <w:noProof/>
        <w:color w:val="000000" w:themeColor="text1"/>
        <w:sz w:val="16"/>
        <w:szCs w:val="16"/>
      </w:rPr>
      <w:t>-</w:t>
    </w:r>
    <w:r w:rsidR="00630B94">
      <w:rPr>
        <w:noProof/>
        <w:color w:val="000000" w:themeColor="text1"/>
        <w:sz w:val="16"/>
        <w:szCs w:val="16"/>
      </w:rPr>
      <w:t>10</w:t>
    </w:r>
    <w:r w:rsidRPr="002F2653">
      <w:rPr>
        <w:noProof/>
        <w:color w:val="000000" w:themeColor="text1"/>
        <w:sz w:val="16"/>
        <w:szCs w:val="16"/>
      </w:rPr>
      <w:t>-0</w:t>
    </w:r>
    <w:r w:rsidR="00630B94">
      <w:rPr>
        <w:noProof/>
        <w:color w:val="000000" w:themeColor="text1"/>
        <w:sz w:val="16"/>
        <w:szCs w:val="16"/>
      </w:rPr>
      <w:t>1</w:t>
    </w:r>
    <w:r w:rsidRPr="002F2653">
      <w:rPr>
        <w:noProof/>
        <w:color w:val="000000" w:themeColor="text1"/>
        <w:sz w:val="16"/>
        <w:szCs w:val="16"/>
      </w:rPr>
      <w:t xml:space="preserve"> - </w:t>
    </w:r>
    <w:r>
      <w:rPr>
        <w:noProof/>
        <w:color w:val="000000" w:themeColor="text1"/>
        <w:sz w:val="16"/>
        <w:szCs w:val="16"/>
      </w:rPr>
      <w:t xml:space="preserve">TAS </w:t>
    </w:r>
    <w:r w:rsidRPr="002F2653">
      <w:rPr>
        <w:noProof/>
        <w:color w:val="000000" w:themeColor="text1"/>
        <w:sz w:val="16"/>
        <w:szCs w:val="16"/>
      </w:rPr>
      <w:t>Service Agreement (T&amp;C).docx</w:t>
    </w:r>
    <w:r w:rsidRPr="002F2653">
      <w:rPr>
        <w:color w:val="000000" w:themeColor="text1"/>
        <w:sz w:val="16"/>
        <w:szCs w:val="16"/>
      </w:rPr>
      <w:fldChar w:fldCharType="end"/>
    </w:r>
    <w:r>
      <w:rPr>
        <w:color w:val="000000" w:themeColor="text1"/>
        <w:sz w:val="16"/>
        <w:szCs w:val="16"/>
      </w:rPr>
      <w:t xml:space="preserve">  </w:t>
    </w:r>
    <w:r>
      <w:rPr>
        <w:color w:val="000000" w:themeColor="text1"/>
        <w:sz w:val="16"/>
        <w:szCs w:val="16"/>
      </w:rPr>
      <w:tab/>
      <w:t xml:space="preserve"> </w:t>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rFonts w:ascii="Calibri" w:eastAsia="Calibri" w:hAnsi="Calibri" w:cs="Calibri"/>
        <w:spacing w:val="1"/>
        <w:sz w:val="18"/>
        <w:szCs w:val="18"/>
      </w:rPr>
      <w:t>P</w:t>
    </w:r>
    <w:r>
      <w:rPr>
        <w:rFonts w:ascii="Calibri" w:eastAsia="Calibri" w:hAnsi="Calibri" w:cs="Calibri"/>
        <w:sz w:val="18"/>
        <w:szCs w:val="18"/>
      </w:rPr>
      <w:t>a</w:t>
    </w:r>
    <w:r>
      <w:rPr>
        <w:rFonts w:ascii="Calibri" w:eastAsia="Calibri" w:hAnsi="Calibri" w:cs="Calibri"/>
        <w:spacing w:val="-1"/>
        <w:sz w:val="18"/>
        <w:szCs w:val="18"/>
      </w:rPr>
      <w:t>g</w:t>
    </w:r>
    <w:r>
      <w:rPr>
        <w:rFonts w:ascii="Calibri" w:eastAsia="Calibri" w:hAnsi="Calibri" w:cs="Calibri"/>
        <w:sz w:val="18"/>
        <w:szCs w:val="18"/>
      </w:rPr>
      <w:t>e</w:t>
    </w:r>
    <w:r>
      <w:rPr>
        <w:spacing w:val="-4"/>
        <w:sz w:val="18"/>
        <w:szCs w:val="18"/>
      </w:rPr>
      <w:t xml:space="preserve"> </w:t>
    </w:r>
    <w:r>
      <w:fldChar w:fldCharType="begin"/>
    </w:r>
    <w:r>
      <w:rPr>
        <w:rFonts w:ascii="Calibri" w:eastAsia="Calibri" w:hAnsi="Calibri" w:cs="Calibri"/>
        <w:b/>
        <w:sz w:val="18"/>
        <w:szCs w:val="18"/>
      </w:rPr>
      <w:instrText xml:space="preserve"> PAGE </w:instrText>
    </w:r>
    <w:r>
      <w:fldChar w:fldCharType="separate"/>
    </w:r>
    <w:r>
      <w:t>3</w:t>
    </w:r>
    <w:r>
      <w:fldChar w:fldCharType="end"/>
    </w:r>
    <w:r>
      <w:rPr>
        <w:b/>
        <w:spacing w:val="-5"/>
        <w:sz w:val="18"/>
        <w:szCs w:val="18"/>
      </w:rPr>
      <w:t xml:space="preserve"> </w:t>
    </w:r>
    <w:r>
      <w:rPr>
        <w:rFonts w:ascii="Calibri" w:eastAsia="Calibri" w:hAnsi="Calibri" w:cs="Calibri"/>
        <w:spacing w:val="1"/>
        <w:sz w:val="18"/>
        <w:szCs w:val="18"/>
      </w:rPr>
      <w:t>o</w:t>
    </w:r>
    <w:r>
      <w:rPr>
        <w:rFonts w:ascii="Calibri" w:eastAsia="Calibri" w:hAnsi="Calibri" w:cs="Calibri"/>
        <w:sz w:val="18"/>
        <w:szCs w:val="18"/>
      </w:rPr>
      <w:t>f</w:t>
    </w:r>
    <w:r>
      <w:rPr>
        <w:spacing w:val="-5"/>
        <w:sz w:val="18"/>
        <w:szCs w:val="18"/>
      </w:rPr>
      <w:t xml:space="preserve"> </w:t>
    </w:r>
    <w:r>
      <w:rPr>
        <w:rFonts w:ascii="Calibri" w:eastAsia="Calibri" w:hAnsi="Calibri" w:cs="Calibri"/>
        <w:b/>
        <w:w w:val="99"/>
        <w:sz w:val="18"/>
        <w:szCs w:val="18"/>
      </w:rPr>
      <w:t>3</w:t>
    </w:r>
  </w:p>
  <w:p w14:paraId="6F18F702" w14:textId="27FFA847" w:rsidR="004A640F" w:rsidRDefault="004A640F">
    <w:pP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AF48" w14:textId="77777777" w:rsidR="00487C08" w:rsidRDefault="00487C08" w:rsidP="00487C08">
    <w:pPr>
      <w:spacing w:before="1"/>
      <w:ind w:right="79"/>
      <w:jc w:val="center"/>
      <w:rPr>
        <w:color w:val="000000" w:themeColor="text1"/>
        <w:sz w:val="16"/>
        <w:szCs w:val="16"/>
      </w:rPr>
    </w:pPr>
  </w:p>
  <w:p w14:paraId="22AD80CF" w14:textId="77777777" w:rsidR="00487C08" w:rsidRDefault="00487C08" w:rsidP="00487C08">
    <w:pPr>
      <w:tabs>
        <w:tab w:val="left" w:pos="1400"/>
        <w:tab w:val="center" w:pos="5170"/>
      </w:tabs>
      <w:ind w:left="10" w:right="8"/>
      <w:jc w:val="center"/>
      <w:rPr>
        <w:rFonts w:ascii="Calibri" w:hAnsi="Calibri"/>
        <w:sz w:val="18"/>
        <w:szCs w:val="18"/>
      </w:rPr>
    </w:pPr>
    <w:r>
      <w:rPr>
        <w:rFonts w:ascii="Calibri" w:hAnsi="Calibri"/>
        <w:sz w:val="18"/>
        <w:szCs w:val="18"/>
      </w:rPr>
      <w:t>AnswerNet: 5 Walnut Grove Dr., Ste 350 Horsham, PA 19044 *</w:t>
    </w:r>
    <w:r w:rsidRPr="00C76A24">
      <w:rPr>
        <w:rFonts w:ascii="Calibri" w:hAnsi="Calibri"/>
        <w:position w:val="2"/>
        <w:sz w:val="18"/>
        <w:szCs w:val="18"/>
      </w:rPr>
      <w:t xml:space="preserve"> </w:t>
    </w:r>
    <w:r w:rsidRPr="00C76A24">
      <w:rPr>
        <w:rFonts w:ascii="Calibri" w:hAnsi="Calibri"/>
        <w:sz w:val="18"/>
        <w:szCs w:val="18"/>
      </w:rPr>
      <w:t>Text or Call: 800-411-5777</w:t>
    </w:r>
  </w:p>
  <w:p w14:paraId="753341E3" w14:textId="77777777" w:rsidR="00487C08" w:rsidRDefault="00487C08" w:rsidP="00487C08">
    <w:pPr>
      <w:ind w:left="10" w:right="8"/>
      <w:jc w:val="center"/>
      <w:rPr>
        <w:rFonts w:ascii="Calibri" w:hAnsi="Calibri"/>
        <w:sz w:val="18"/>
        <w:szCs w:val="18"/>
      </w:rPr>
    </w:pPr>
    <w:hyperlink r:id="rId1" w:history="1">
      <w:r w:rsidRPr="00A9658E">
        <w:rPr>
          <w:rStyle w:val="Hyperlink"/>
          <w:rFonts w:ascii="Calibri" w:eastAsiaTheme="minorEastAsia" w:hAnsi="Calibri"/>
          <w:sz w:val="18"/>
          <w:szCs w:val="18"/>
        </w:rPr>
        <w:t xml:space="preserve">Email: Answer@AnswerNet.com </w:t>
      </w:r>
    </w:hyperlink>
    <w:r w:rsidRPr="00C76A24">
      <w:rPr>
        <w:rFonts w:ascii="Calibri" w:hAnsi="Calibri"/>
        <w:sz w:val="18"/>
        <w:szCs w:val="18"/>
      </w:rPr>
      <w:t xml:space="preserve"> </w:t>
    </w:r>
    <w:r>
      <w:rPr>
        <w:rFonts w:ascii="Calibri" w:hAnsi="Calibri"/>
        <w:sz w:val="18"/>
        <w:szCs w:val="18"/>
      </w:rPr>
      <w:t>*</w:t>
    </w:r>
    <w:r w:rsidRPr="00C76A24">
      <w:rPr>
        <w:rFonts w:ascii="Calibri" w:hAnsi="Calibri"/>
        <w:position w:val="2"/>
        <w:sz w:val="18"/>
        <w:szCs w:val="18"/>
      </w:rPr>
      <w:t xml:space="preserve"> </w:t>
    </w:r>
    <w:r w:rsidRPr="00C76A24">
      <w:rPr>
        <w:rFonts w:ascii="Calibri" w:hAnsi="Calibri"/>
        <w:sz w:val="18"/>
        <w:szCs w:val="18"/>
      </w:rPr>
      <w:t xml:space="preserve">Online: </w:t>
    </w:r>
    <w:hyperlink r:id="rId2" w:history="1">
      <w:r w:rsidRPr="00B321AC">
        <w:rPr>
          <w:rStyle w:val="Hyperlink"/>
          <w:rFonts w:ascii="Calibri" w:hAnsi="Calibri"/>
          <w:sz w:val="18"/>
          <w:szCs w:val="18"/>
        </w:rPr>
        <w:t>www.AnswerNet.com</w:t>
      </w:r>
    </w:hyperlink>
  </w:p>
  <w:p w14:paraId="4A73A69D" w14:textId="43580BAC" w:rsidR="00487C08" w:rsidRDefault="00487C08" w:rsidP="00487C08">
    <w:pPr>
      <w:spacing w:before="1"/>
      <w:ind w:right="79"/>
      <w:jc w:val="center"/>
      <w:rPr>
        <w:rFonts w:ascii="Calibri" w:eastAsia="Calibri" w:hAnsi="Calibri" w:cs="Calibri"/>
        <w:sz w:val="18"/>
        <w:szCs w:val="18"/>
      </w:rPr>
    </w:pPr>
    <w:r w:rsidRPr="002F2653">
      <w:rPr>
        <w:color w:val="000000" w:themeColor="text1"/>
        <w:sz w:val="16"/>
        <w:szCs w:val="16"/>
      </w:rPr>
      <w:fldChar w:fldCharType="begin"/>
    </w:r>
    <w:r w:rsidRPr="002F2653">
      <w:rPr>
        <w:color w:val="000000" w:themeColor="text1"/>
        <w:sz w:val="16"/>
        <w:szCs w:val="16"/>
      </w:rPr>
      <w:instrText xml:space="preserve"> FILENAME \* MERGEFORMAT </w:instrText>
    </w:r>
    <w:r w:rsidRPr="002F2653">
      <w:rPr>
        <w:color w:val="000000" w:themeColor="text1"/>
        <w:sz w:val="16"/>
        <w:szCs w:val="16"/>
      </w:rPr>
      <w:fldChar w:fldCharType="separate"/>
    </w:r>
    <w:r w:rsidRPr="002F2653">
      <w:rPr>
        <w:noProof/>
        <w:color w:val="000000" w:themeColor="text1"/>
        <w:sz w:val="16"/>
        <w:szCs w:val="16"/>
      </w:rPr>
      <w:t>202</w:t>
    </w:r>
    <w:r>
      <w:rPr>
        <w:noProof/>
        <w:color w:val="000000" w:themeColor="text1"/>
        <w:sz w:val="16"/>
        <w:szCs w:val="16"/>
      </w:rPr>
      <w:t>5</w:t>
    </w:r>
    <w:r w:rsidRPr="002F2653">
      <w:rPr>
        <w:noProof/>
        <w:color w:val="000000" w:themeColor="text1"/>
        <w:sz w:val="16"/>
        <w:szCs w:val="16"/>
      </w:rPr>
      <w:t>-</w:t>
    </w:r>
    <w:r w:rsidR="00630B94">
      <w:rPr>
        <w:noProof/>
        <w:color w:val="000000" w:themeColor="text1"/>
        <w:sz w:val="16"/>
        <w:szCs w:val="16"/>
      </w:rPr>
      <w:t>10</w:t>
    </w:r>
    <w:r w:rsidRPr="002F2653">
      <w:rPr>
        <w:noProof/>
        <w:color w:val="000000" w:themeColor="text1"/>
        <w:sz w:val="16"/>
        <w:szCs w:val="16"/>
      </w:rPr>
      <w:t>-0</w:t>
    </w:r>
    <w:r w:rsidR="00630B94">
      <w:rPr>
        <w:noProof/>
        <w:color w:val="000000" w:themeColor="text1"/>
        <w:sz w:val="16"/>
        <w:szCs w:val="16"/>
      </w:rPr>
      <w:t>1</w:t>
    </w:r>
    <w:r w:rsidRPr="002F2653">
      <w:rPr>
        <w:noProof/>
        <w:color w:val="000000" w:themeColor="text1"/>
        <w:sz w:val="16"/>
        <w:szCs w:val="16"/>
      </w:rPr>
      <w:t xml:space="preserve"> - </w:t>
    </w:r>
    <w:r>
      <w:rPr>
        <w:noProof/>
        <w:color w:val="000000" w:themeColor="text1"/>
        <w:sz w:val="16"/>
        <w:szCs w:val="16"/>
      </w:rPr>
      <w:t xml:space="preserve">TAS </w:t>
    </w:r>
    <w:r w:rsidRPr="002F2653">
      <w:rPr>
        <w:noProof/>
        <w:color w:val="000000" w:themeColor="text1"/>
        <w:sz w:val="16"/>
        <w:szCs w:val="16"/>
      </w:rPr>
      <w:t>Service Agreement (T&amp;C).docx</w:t>
    </w:r>
    <w:r w:rsidRPr="002F2653">
      <w:rPr>
        <w:color w:val="000000" w:themeColor="text1"/>
        <w:sz w:val="16"/>
        <w:szCs w:val="16"/>
      </w:rPr>
      <w:fldChar w:fldCharType="end"/>
    </w:r>
    <w:r>
      <w:rPr>
        <w:color w:val="000000" w:themeColor="text1"/>
        <w:sz w:val="16"/>
        <w:szCs w:val="16"/>
      </w:rPr>
      <w:t xml:space="preserve">  </w:t>
    </w:r>
    <w:r>
      <w:rPr>
        <w:color w:val="000000" w:themeColor="text1"/>
        <w:sz w:val="16"/>
        <w:szCs w:val="16"/>
      </w:rPr>
      <w:tab/>
      <w:t xml:space="preserve"> </w:t>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color w:val="000000" w:themeColor="text1"/>
        <w:sz w:val="16"/>
        <w:szCs w:val="16"/>
      </w:rPr>
      <w:tab/>
    </w:r>
    <w:r>
      <w:rPr>
        <w:rFonts w:ascii="Calibri" w:eastAsia="Calibri" w:hAnsi="Calibri" w:cs="Calibri"/>
        <w:spacing w:val="1"/>
        <w:sz w:val="18"/>
        <w:szCs w:val="18"/>
      </w:rPr>
      <w:t>P</w:t>
    </w:r>
    <w:r>
      <w:rPr>
        <w:rFonts w:ascii="Calibri" w:eastAsia="Calibri" w:hAnsi="Calibri" w:cs="Calibri"/>
        <w:sz w:val="18"/>
        <w:szCs w:val="18"/>
      </w:rPr>
      <w:t>a</w:t>
    </w:r>
    <w:r>
      <w:rPr>
        <w:rFonts w:ascii="Calibri" w:eastAsia="Calibri" w:hAnsi="Calibri" w:cs="Calibri"/>
        <w:spacing w:val="-1"/>
        <w:sz w:val="18"/>
        <w:szCs w:val="18"/>
      </w:rPr>
      <w:t>g</w:t>
    </w:r>
    <w:r>
      <w:rPr>
        <w:rFonts w:ascii="Calibri" w:eastAsia="Calibri" w:hAnsi="Calibri" w:cs="Calibri"/>
        <w:sz w:val="18"/>
        <w:szCs w:val="18"/>
      </w:rPr>
      <w:t>e</w:t>
    </w:r>
    <w:r>
      <w:rPr>
        <w:spacing w:val="-4"/>
        <w:sz w:val="18"/>
        <w:szCs w:val="18"/>
      </w:rPr>
      <w:t xml:space="preserve"> </w:t>
    </w:r>
    <w:r>
      <w:fldChar w:fldCharType="begin"/>
    </w:r>
    <w:r>
      <w:rPr>
        <w:rFonts w:ascii="Calibri" w:eastAsia="Calibri" w:hAnsi="Calibri" w:cs="Calibri"/>
        <w:b/>
        <w:sz w:val="18"/>
        <w:szCs w:val="18"/>
      </w:rPr>
      <w:instrText xml:space="preserve"> PAGE </w:instrText>
    </w:r>
    <w:r>
      <w:fldChar w:fldCharType="separate"/>
    </w:r>
    <w:r>
      <w:t>1</w:t>
    </w:r>
    <w:r>
      <w:fldChar w:fldCharType="end"/>
    </w:r>
    <w:r>
      <w:rPr>
        <w:b/>
        <w:spacing w:val="-5"/>
        <w:sz w:val="18"/>
        <w:szCs w:val="18"/>
      </w:rPr>
      <w:t xml:space="preserve"> </w:t>
    </w:r>
    <w:r>
      <w:rPr>
        <w:rFonts w:ascii="Calibri" w:eastAsia="Calibri" w:hAnsi="Calibri" w:cs="Calibri"/>
        <w:spacing w:val="1"/>
        <w:sz w:val="18"/>
        <w:szCs w:val="18"/>
      </w:rPr>
      <w:t>o</w:t>
    </w:r>
    <w:r>
      <w:rPr>
        <w:rFonts w:ascii="Calibri" w:eastAsia="Calibri" w:hAnsi="Calibri" w:cs="Calibri"/>
        <w:sz w:val="18"/>
        <w:szCs w:val="18"/>
      </w:rPr>
      <w:t>f</w:t>
    </w:r>
    <w:r>
      <w:rPr>
        <w:spacing w:val="-5"/>
        <w:sz w:val="18"/>
        <w:szCs w:val="18"/>
      </w:rPr>
      <w:t xml:space="preserve"> </w:t>
    </w:r>
    <w:r>
      <w:rPr>
        <w:rFonts w:ascii="Calibri" w:eastAsia="Calibri" w:hAnsi="Calibri" w:cs="Calibri"/>
        <w:b/>
        <w:w w:val="99"/>
        <w:sz w:val="18"/>
        <w:szCs w:val="18"/>
      </w:rPr>
      <w:t>3</w:t>
    </w:r>
  </w:p>
  <w:p w14:paraId="2EFC5DF6" w14:textId="77777777" w:rsidR="00487C08" w:rsidRDefault="00487C08" w:rsidP="00487C08">
    <w:pPr>
      <w:spacing w:before="1"/>
      <w:ind w:right="79"/>
      <w:jc w:val="center"/>
      <w:rPr>
        <w:color w:val="000000" w:themeColor="text1"/>
        <w:sz w:val="16"/>
        <w:szCs w:val="16"/>
      </w:rPr>
    </w:pPr>
  </w:p>
  <w:p w14:paraId="5A254880" w14:textId="1AC628E7" w:rsidR="004A640F" w:rsidRPr="00487C08" w:rsidRDefault="004A640F" w:rsidP="00487C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0B25B" w14:textId="77777777" w:rsidR="00F32CC0" w:rsidRDefault="00F32CC0">
      <w:r>
        <w:separator/>
      </w:r>
    </w:p>
  </w:footnote>
  <w:footnote w:type="continuationSeparator" w:id="0">
    <w:p w14:paraId="6D55D0B4" w14:textId="77777777" w:rsidR="00F32CC0" w:rsidRDefault="00F32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23B3"/>
    <w:multiLevelType w:val="multilevel"/>
    <w:tmpl w:val="9FE6ACC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52294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AizWMHy2GHByIiNj7EKPpRfGUepBr1Zo90Kpmp03D2a5YqX63Us9kp5zNm+TBoauKlHjl3q9UYHvjlHiwbVYTg==" w:salt="PQmtq7F7AGH2dVd207bOaw=="/>
  <w:defaultTabStop w:val="720"/>
  <w:characterSpacingControl w:val="doNotCompress"/>
  <w:hdrShapeDefaults>
    <o:shapedefaults v:ext="edit" spidmax="216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40F"/>
    <w:rsid w:val="0001502F"/>
    <w:rsid w:val="00016D01"/>
    <w:rsid w:val="00064369"/>
    <w:rsid w:val="000676B4"/>
    <w:rsid w:val="0007003E"/>
    <w:rsid w:val="000B1422"/>
    <w:rsid w:val="000D7B06"/>
    <w:rsid w:val="00106B91"/>
    <w:rsid w:val="00115C26"/>
    <w:rsid w:val="00172FBE"/>
    <w:rsid w:val="001860FF"/>
    <w:rsid w:val="00186E22"/>
    <w:rsid w:val="001C2AAB"/>
    <w:rsid w:val="001D53CC"/>
    <w:rsid w:val="001F10E0"/>
    <w:rsid w:val="002221D1"/>
    <w:rsid w:val="002248FA"/>
    <w:rsid w:val="0027081B"/>
    <w:rsid w:val="00277B94"/>
    <w:rsid w:val="002C3BAC"/>
    <w:rsid w:val="002E110C"/>
    <w:rsid w:val="002E6825"/>
    <w:rsid w:val="00305C5B"/>
    <w:rsid w:val="003731E8"/>
    <w:rsid w:val="003D52D6"/>
    <w:rsid w:val="00416922"/>
    <w:rsid w:val="00441A48"/>
    <w:rsid w:val="00465979"/>
    <w:rsid w:val="00487C08"/>
    <w:rsid w:val="004A640F"/>
    <w:rsid w:val="00527F0A"/>
    <w:rsid w:val="00572A80"/>
    <w:rsid w:val="005E3489"/>
    <w:rsid w:val="00601CC6"/>
    <w:rsid w:val="00606E1C"/>
    <w:rsid w:val="00624368"/>
    <w:rsid w:val="00630B94"/>
    <w:rsid w:val="006462FF"/>
    <w:rsid w:val="006812FA"/>
    <w:rsid w:val="00687996"/>
    <w:rsid w:val="00693984"/>
    <w:rsid w:val="006A043C"/>
    <w:rsid w:val="006B5644"/>
    <w:rsid w:val="00701184"/>
    <w:rsid w:val="0070397E"/>
    <w:rsid w:val="0071532A"/>
    <w:rsid w:val="00726676"/>
    <w:rsid w:val="00730942"/>
    <w:rsid w:val="00757868"/>
    <w:rsid w:val="007D0974"/>
    <w:rsid w:val="007D2463"/>
    <w:rsid w:val="007D741B"/>
    <w:rsid w:val="007E1BB4"/>
    <w:rsid w:val="007E53DD"/>
    <w:rsid w:val="00863EB6"/>
    <w:rsid w:val="00871C9F"/>
    <w:rsid w:val="008848EF"/>
    <w:rsid w:val="008B05C7"/>
    <w:rsid w:val="008C4C48"/>
    <w:rsid w:val="008D035F"/>
    <w:rsid w:val="008D79DC"/>
    <w:rsid w:val="008E68E3"/>
    <w:rsid w:val="008F4854"/>
    <w:rsid w:val="008F7E81"/>
    <w:rsid w:val="009374FA"/>
    <w:rsid w:val="00957DF8"/>
    <w:rsid w:val="009B11B1"/>
    <w:rsid w:val="009B4D98"/>
    <w:rsid w:val="00A2282B"/>
    <w:rsid w:val="00AA1E0E"/>
    <w:rsid w:val="00AB0E53"/>
    <w:rsid w:val="00AC05EB"/>
    <w:rsid w:val="00AC32DE"/>
    <w:rsid w:val="00AD02DB"/>
    <w:rsid w:val="00AD2C17"/>
    <w:rsid w:val="00B14FE6"/>
    <w:rsid w:val="00B22B3D"/>
    <w:rsid w:val="00B2330F"/>
    <w:rsid w:val="00B40ECE"/>
    <w:rsid w:val="00B43878"/>
    <w:rsid w:val="00BC45E3"/>
    <w:rsid w:val="00BE294F"/>
    <w:rsid w:val="00BF38C6"/>
    <w:rsid w:val="00C14407"/>
    <w:rsid w:val="00C3117F"/>
    <w:rsid w:val="00C60E1B"/>
    <w:rsid w:val="00C967CE"/>
    <w:rsid w:val="00CD0F9E"/>
    <w:rsid w:val="00D0266F"/>
    <w:rsid w:val="00D2266D"/>
    <w:rsid w:val="00D27275"/>
    <w:rsid w:val="00D66200"/>
    <w:rsid w:val="00D929A5"/>
    <w:rsid w:val="00DB14EE"/>
    <w:rsid w:val="00DC2AF6"/>
    <w:rsid w:val="00DE04AF"/>
    <w:rsid w:val="00E0345C"/>
    <w:rsid w:val="00E05293"/>
    <w:rsid w:val="00E73627"/>
    <w:rsid w:val="00E74D6F"/>
    <w:rsid w:val="00E8111C"/>
    <w:rsid w:val="00EA3198"/>
    <w:rsid w:val="00EF2931"/>
    <w:rsid w:val="00EF50A7"/>
    <w:rsid w:val="00F32CC0"/>
    <w:rsid w:val="00F56134"/>
    <w:rsid w:val="00F85FCD"/>
    <w:rsid w:val="00F97F95"/>
    <w:rsid w:val="00FA11C7"/>
    <w:rsid w:val="00FE55FF"/>
    <w:rsid w:val="00FF2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62"/>
    <o:shapelayout v:ext="edit">
      <o:idmap v:ext="edit" data="2"/>
    </o:shapelayout>
  </w:shapeDefaults>
  <w:decimalSymbol w:val="."/>
  <w:listSeparator w:val=","/>
  <w14:docId w14:val="409B32C5"/>
  <w15:docId w15:val="{EC4636D5-A07E-4EBD-98C8-C6110185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Revision">
    <w:name w:val="Revision"/>
    <w:hidden/>
    <w:uiPriority w:val="99"/>
    <w:semiHidden/>
    <w:rsid w:val="00FF2A20"/>
  </w:style>
  <w:style w:type="character" w:styleId="CommentReference">
    <w:name w:val="annotation reference"/>
    <w:basedOn w:val="DefaultParagraphFont"/>
    <w:uiPriority w:val="99"/>
    <w:semiHidden/>
    <w:unhideWhenUsed/>
    <w:rsid w:val="00E05293"/>
    <w:rPr>
      <w:sz w:val="16"/>
      <w:szCs w:val="16"/>
    </w:rPr>
  </w:style>
  <w:style w:type="paragraph" w:styleId="CommentText">
    <w:name w:val="annotation text"/>
    <w:basedOn w:val="Normal"/>
    <w:link w:val="CommentTextChar"/>
    <w:uiPriority w:val="99"/>
    <w:semiHidden/>
    <w:unhideWhenUsed/>
    <w:rsid w:val="00E05293"/>
  </w:style>
  <w:style w:type="character" w:customStyle="1" w:styleId="CommentTextChar">
    <w:name w:val="Comment Text Char"/>
    <w:basedOn w:val="DefaultParagraphFont"/>
    <w:link w:val="CommentText"/>
    <w:uiPriority w:val="99"/>
    <w:semiHidden/>
    <w:rsid w:val="00E05293"/>
  </w:style>
  <w:style w:type="paragraph" w:styleId="CommentSubject">
    <w:name w:val="annotation subject"/>
    <w:basedOn w:val="CommentText"/>
    <w:next w:val="CommentText"/>
    <w:link w:val="CommentSubjectChar"/>
    <w:uiPriority w:val="99"/>
    <w:semiHidden/>
    <w:unhideWhenUsed/>
    <w:rsid w:val="00E05293"/>
    <w:rPr>
      <w:b/>
      <w:bCs/>
    </w:rPr>
  </w:style>
  <w:style w:type="character" w:customStyle="1" w:styleId="CommentSubjectChar">
    <w:name w:val="Comment Subject Char"/>
    <w:basedOn w:val="CommentTextChar"/>
    <w:link w:val="CommentSubject"/>
    <w:uiPriority w:val="99"/>
    <w:semiHidden/>
    <w:rsid w:val="00E05293"/>
    <w:rPr>
      <w:b/>
      <w:bCs/>
    </w:rPr>
  </w:style>
  <w:style w:type="paragraph" w:styleId="Header">
    <w:name w:val="header"/>
    <w:basedOn w:val="Normal"/>
    <w:link w:val="HeaderChar"/>
    <w:uiPriority w:val="99"/>
    <w:unhideWhenUsed/>
    <w:rsid w:val="00F97F95"/>
    <w:pPr>
      <w:tabs>
        <w:tab w:val="center" w:pos="4680"/>
        <w:tab w:val="right" w:pos="9360"/>
      </w:tabs>
    </w:pPr>
  </w:style>
  <w:style w:type="character" w:customStyle="1" w:styleId="HeaderChar">
    <w:name w:val="Header Char"/>
    <w:basedOn w:val="DefaultParagraphFont"/>
    <w:link w:val="Header"/>
    <w:uiPriority w:val="99"/>
    <w:rsid w:val="00F97F95"/>
  </w:style>
  <w:style w:type="paragraph" w:styleId="Footer">
    <w:name w:val="footer"/>
    <w:basedOn w:val="Normal"/>
    <w:link w:val="FooterChar"/>
    <w:uiPriority w:val="99"/>
    <w:unhideWhenUsed/>
    <w:rsid w:val="00F97F95"/>
    <w:pPr>
      <w:tabs>
        <w:tab w:val="center" w:pos="4680"/>
        <w:tab w:val="right" w:pos="9360"/>
      </w:tabs>
    </w:pPr>
  </w:style>
  <w:style w:type="character" w:customStyle="1" w:styleId="FooterChar">
    <w:name w:val="Footer Char"/>
    <w:basedOn w:val="DefaultParagraphFont"/>
    <w:link w:val="Footer"/>
    <w:uiPriority w:val="99"/>
    <w:rsid w:val="00F97F95"/>
  </w:style>
  <w:style w:type="character" w:styleId="Hyperlink">
    <w:name w:val="Hyperlink"/>
    <w:basedOn w:val="DefaultParagraphFont"/>
    <w:uiPriority w:val="99"/>
    <w:unhideWhenUsed/>
    <w:rsid w:val="00F97F95"/>
    <w:rPr>
      <w:color w:val="0000FF" w:themeColor="hyperlink"/>
      <w:u w:val="single"/>
    </w:rPr>
  </w:style>
  <w:style w:type="character" w:styleId="UnresolvedMention">
    <w:name w:val="Unresolved Mention"/>
    <w:basedOn w:val="DefaultParagraphFont"/>
    <w:uiPriority w:val="99"/>
    <w:semiHidden/>
    <w:unhideWhenUsed/>
    <w:rsid w:val="00F97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AnswerNet.com" TargetMode="External"/><Relationship Id="rId1" Type="http://schemas.openxmlformats.org/officeDocument/2006/relationships/hyperlink" Target="mailto:Email:%20Answer@AnswerNet.com%20"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AnswerNet.com" TargetMode="External"/><Relationship Id="rId1" Type="http://schemas.openxmlformats.org/officeDocument/2006/relationships/hyperlink" Target="mailto:Email:%20Answer@AnswerNet.com%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9AA33-B091-4965-BA62-27F5F72D8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Pages>
  <Words>1929</Words>
  <Characters>11000</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Ashly McGarity</dc:creator>
  <cp:lastModifiedBy>Christian Piatt</cp:lastModifiedBy>
  <cp:revision>2</cp:revision>
  <cp:lastPrinted>2023-07-11T13:57:00Z</cp:lastPrinted>
  <dcterms:created xsi:type="dcterms:W3CDTF">2025-11-07T23:33:00Z</dcterms:created>
  <dcterms:modified xsi:type="dcterms:W3CDTF">2025-11-07T23:33:00Z</dcterms:modified>
</cp:coreProperties>
</file>